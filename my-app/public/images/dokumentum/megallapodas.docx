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230BD4" w14:textId="049DEFE4" w:rsidR="00C24403" w:rsidRDefault="009B0470" w:rsidP="00FB0217">
      <w:pPr>
        <w:pStyle w:val="Cm"/>
        <w:rPr>
          <w:spacing w:val="80"/>
          <w:sz w:val="28"/>
          <w:szCs w:val="28"/>
          <w:u w:val="none"/>
        </w:rPr>
      </w:pPr>
      <w:r>
        <w:rPr>
          <w:spacing w:val="80"/>
          <w:sz w:val="28"/>
          <w:szCs w:val="28"/>
          <w:u w:val="none"/>
        </w:rPr>
        <w:t>MEGÁLLAPODÁS</w:t>
      </w:r>
    </w:p>
    <w:p w14:paraId="08326EAC" w14:textId="083F3A08" w:rsidR="009B0470" w:rsidRPr="009B0470" w:rsidRDefault="009B0470" w:rsidP="009B0470">
      <w:pPr>
        <w:pStyle w:val="Alcm"/>
      </w:pPr>
      <w:r>
        <w:t>módosításokkal egységes szerkezetbe foglalva</w:t>
      </w:r>
    </w:p>
    <w:p w14:paraId="2B898847" w14:textId="77777777" w:rsidR="00C24403" w:rsidRPr="00EB5335" w:rsidRDefault="001D3606" w:rsidP="00FB0217">
      <w:pPr>
        <w:pStyle w:val="Alcm"/>
        <w:rPr>
          <w:sz w:val="22"/>
          <w:szCs w:val="22"/>
        </w:rPr>
      </w:pPr>
      <w:r w:rsidRPr="00EB5335">
        <w:rPr>
          <w:sz w:val="22"/>
          <w:szCs w:val="22"/>
        </w:rPr>
        <w:t>(idősek otthona</w:t>
      </w:r>
      <w:r w:rsidR="00B85493">
        <w:rPr>
          <w:sz w:val="22"/>
          <w:szCs w:val="22"/>
        </w:rPr>
        <w:t xml:space="preserve"> esetén)</w:t>
      </w:r>
    </w:p>
    <w:p w14:paraId="563DD17A" w14:textId="77777777" w:rsidR="00C24403" w:rsidRPr="00EB5335" w:rsidRDefault="00C24403" w:rsidP="00FB0217">
      <w:pPr>
        <w:jc w:val="both"/>
        <w:rPr>
          <w:sz w:val="22"/>
          <w:szCs w:val="22"/>
        </w:rPr>
      </w:pPr>
    </w:p>
    <w:p w14:paraId="1C9A0C51" w14:textId="308ECB0E" w:rsidR="00C24403" w:rsidRDefault="006045D8" w:rsidP="00FB0217">
      <w:pPr>
        <w:pStyle w:val="Alcm"/>
        <w:jc w:val="both"/>
        <w:rPr>
          <w:sz w:val="23"/>
          <w:szCs w:val="23"/>
        </w:rPr>
      </w:pPr>
      <w:r w:rsidRPr="00080777">
        <w:rPr>
          <w:b w:val="0"/>
          <w:sz w:val="23"/>
          <w:szCs w:val="23"/>
        </w:rPr>
        <w:t xml:space="preserve">A Magyarországi Református Egyház missziójának egyik alapvető lényegi eleme a szenvedő embertárs segítése, melynek eszköze </w:t>
      </w:r>
      <w:r w:rsidRPr="00080777">
        <w:rPr>
          <w:sz w:val="23"/>
          <w:szCs w:val="23"/>
        </w:rPr>
        <w:t>a szeretetszolgálat</w:t>
      </w:r>
      <w:r w:rsidRPr="00080777">
        <w:rPr>
          <w:b w:val="0"/>
          <w:sz w:val="23"/>
          <w:szCs w:val="23"/>
        </w:rPr>
        <w:t xml:space="preserve">. Ennek jegyében </w:t>
      </w:r>
      <w:r w:rsidRPr="00080777">
        <w:rPr>
          <w:sz w:val="23"/>
          <w:szCs w:val="23"/>
        </w:rPr>
        <w:t>fő feladatunknak tartjuk</w:t>
      </w:r>
      <w:r w:rsidRPr="00080777">
        <w:rPr>
          <w:b w:val="0"/>
          <w:sz w:val="23"/>
          <w:szCs w:val="23"/>
        </w:rPr>
        <w:t xml:space="preserve"> </w:t>
      </w:r>
      <w:r w:rsidRPr="00080777">
        <w:rPr>
          <w:sz w:val="23"/>
          <w:szCs w:val="23"/>
        </w:rPr>
        <w:t xml:space="preserve">a rászoruló ember humanitárius segítését, ellátását. Az alábbi </w:t>
      </w:r>
      <w:r w:rsidR="0092711E" w:rsidRPr="00080777">
        <w:rPr>
          <w:sz w:val="23"/>
          <w:szCs w:val="23"/>
        </w:rPr>
        <w:t>m</w:t>
      </w:r>
      <w:r w:rsidRPr="00080777">
        <w:rPr>
          <w:sz w:val="23"/>
          <w:szCs w:val="23"/>
        </w:rPr>
        <w:t>egállapodás ebben a szellemben kerül megkötésre</w:t>
      </w:r>
      <w:r w:rsidR="00527C8C" w:rsidRPr="00080777">
        <w:rPr>
          <w:sz w:val="23"/>
          <w:szCs w:val="23"/>
        </w:rPr>
        <w:t>.</w:t>
      </w:r>
    </w:p>
    <w:p w14:paraId="2ABC37AF" w14:textId="77777777" w:rsidR="00E4747D" w:rsidRPr="00E4747D" w:rsidRDefault="00E4747D" w:rsidP="00E4747D">
      <w:pPr>
        <w:pStyle w:val="Szvegtrzs"/>
      </w:pPr>
    </w:p>
    <w:p w14:paraId="461F0138" w14:textId="77777777" w:rsidR="00C24403" w:rsidRPr="00080777" w:rsidRDefault="00C24403" w:rsidP="00FB0217">
      <w:pPr>
        <w:jc w:val="both"/>
        <w:rPr>
          <w:b/>
          <w:sz w:val="23"/>
          <w:szCs w:val="23"/>
          <w:u w:val="single"/>
        </w:rPr>
      </w:pPr>
    </w:p>
    <w:p w14:paraId="2E7EA7B2" w14:textId="77777777" w:rsidR="00C24403" w:rsidRPr="00080777" w:rsidRDefault="006045D8" w:rsidP="00FB0217">
      <w:pPr>
        <w:pStyle w:val="Cmsor3"/>
        <w:pBdr>
          <w:top w:val="single" w:sz="4" w:space="1" w:color="000000"/>
          <w:bottom w:val="single" w:sz="4" w:space="1" w:color="000000"/>
        </w:pBdr>
        <w:jc w:val="both"/>
        <w:rPr>
          <w:sz w:val="23"/>
          <w:szCs w:val="23"/>
        </w:rPr>
      </w:pPr>
      <w:r w:rsidRPr="00080777">
        <w:rPr>
          <w:sz w:val="23"/>
          <w:szCs w:val="23"/>
        </w:rPr>
        <w:t>I./ A megállapodást kötő felek</w:t>
      </w:r>
    </w:p>
    <w:p w14:paraId="4BF43626" w14:textId="77777777" w:rsidR="00C24403" w:rsidRPr="00080777" w:rsidRDefault="00C24403" w:rsidP="00FB0217">
      <w:pPr>
        <w:jc w:val="both"/>
        <w:rPr>
          <w:sz w:val="23"/>
          <w:szCs w:val="23"/>
        </w:rPr>
      </w:pPr>
    </w:p>
    <w:p w14:paraId="72CE2B84" w14:textId="77777777" w:rsidR="00C24403" w:rsidRPr="00080777" w:rsidRDefault="006045D8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Jelen megállapodás létrejött</w:t>
      </w:r>
    </w:p>
    <w:p w14:paraId="6A684D61" w14:textId="77777777" w:rsidR="00C24403" w:rsidRDefault="006045D8" w:rsidP="00FB0217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egyrészről</w:t>
      </w:r>
    </w:p>
    <w:p w14:paraId="4C135D43" w14:textId="77777777" w:rsidR="00E4747D" w:rsidRPr="00080777" w:rsidRDefault="00E4747D" w:rsidP="00FB0217">
      <w:pPr>
        <w:jc w:val="both"/>
        <w:rPr>
          <w:b/>
          <w:sz w:val="23"/>
          <w:szCs w:val="23"/>
        </w:rPr>
      </w:pPr>
    </w:p>
    <w:p w14:paraId="3E6D67C4" w14:textId="77777777" w:rsidR="00C24403" w:rsidRPr="00080777" w:rsidRDefault="00C24403" w:rsidP="00FB0217">
      <w:pPr>
        <w:jc w:val="both"/>
        <w:rPr>
          <w:b/>
          <w:sz w:val="23"/>
          <w:szCs w:val="23"/>
        </w:rPr>
      </w:pPr>
    </w:p>
    <w:p w14:paraId="0632A8C4" w14:textId="0C2F7CF2" w:rsidR="00C24403" w:rsidRPr="00080777" w:rsidRDefault="006045D8" w:rsidP="00FD7CA4">
      <w:pPr>
        <w:numPr>
          <w:ilvl w:val="0"/>
          <w:numId w:val="7"/>
        </w:numPr>
        <w:pBdr>
          <w:top w:val="single" w:sz="4" w:space="2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 xml:space="preserve">/ az ellátást nyújtó </w:t>
      </w:r>
    </w:p>
    <w:p w14:paraId="60812385" w14:textId="77777777" w:rsidR="00C24403" w:rsidRPr="00080777" w:rsidRDefault="00C24403" w:rsidP="00FD7CA4">
      <w:pPr>
        <w:jc w:val="both"/>
        <w:rPr>
          <w:b/>
          <w:sz w:val="23"/>
          <w:szCs w:val="23"/>
        </w:rPr>
      </w:pPr>
    </w:p>
    <w:p w14:paraId="553C879F" w14:textId="02D04D3B" w:rsidR="00F90FF4" w:rsidRPr="00080777" w:rsidRDefault="00F90FF4" w:rsidP="00FD7CA4">
      <w:pPr>
        <w:shd w:val="clear" w:color="auto" w:fill="FFFFFF"/>
        <w:jc w:val="both"/>
        <w:rPr>
          <w:color w:val="000000"/>
          <w:sz w:val="23"/>
          <w:szCs w:val="23"/>
        </w:rPr>
      </w:pPr>
      <w:r w:rsidRPr="00080777">
        <w:rPr>
          <w:color w:val="000000"/>
          <w:sz w:val="23"/>
          <w:szCs w:val="23"/>
        </w:rPr>
        <w:t>a …………………</w:t>
      </w:r>
      <w:proofErr w:type="gramStart"/>
      <w:r w:rsidRPr="00080777">
        <w:rPr>
          <w:color w:val="000000"/>
          <w:sz w:val="23"/>
          <w:szCs w:val="23"/>
        </w:rPr>
        <w:t>…….</w:t>
      </w:r>
      <w:proofErr w:type="gramEnd"/>
      <w:r w:rsidRPr="00080777">
        <w:rPr>
          <w:color w:val="000000"/>
          <w:sz w:val="23"/>
          <w:szCs w:val="23"/>
        </w:rPr>
        <w:t>. </w:t>
      </w:r>
      <w:r w:rsidRPr="00080777">
        <w:rPr>
          <w:i/>
          <w:iCs/>
          <w:color w:val="000000"/>
          <w:sz w:val="23"/>
          <w:szCs w:val="23"/>
        </w:rPr>
        <w:t>(székhelye: ………………</w:t>
      </w:r>
      <w:proofErr w:type="gramStart"/>
      <w:r w:rsidRPr="00080777">
        <w:rPr>
          <w:i/>
          <w:iCs/>
          <w:color w:val="000000"/>
          <w:sz w:val="23"/>
          <w:szCs w:val="23"/>
        </w:rPr>
        <w:t>…….</w:t>
      </w:r>
      <w:proofErr w:type="gramEnd"/>
      <w:r w:rsidRPr="00080777">
        <w:rPr>
          <w:i/>
          <w:iCs/>
          <w:color w:val="000000"/>
          <w:sz w:val="23"/>
          <w:szCs w:val="23"/>
        </w:rPr>
        <w:t>.) </w:t>
      </w:r>
      <w:r w:rsidRPr="00080777">
        <w:rPr>
          <w:color w:val="000000"/>
          <w:sz w:val="23"/>
          <w:szCs w:val="23"/>
        </w:rPr>
        <w:t>fenntartásában mű</w:t>
      </w:r>
      <w:r w:rsidRPr="00080777">
        <w:rPr>
          <w:color w:val="005A95"/>
          <w:sz w:val="23"/>
          <w:szCs w:val="23"/>
        </w:rPr>
        <w:t>k</w:t>
      </w:r>
      <w:r w:rsidRPr="00080777">
        <w:rPr>
          <w:color w:val="000000"/>
          <w:sz w:val="23"/>
          <w:szCs w:val="23"/>
        </w:rPr>
        <w:t>ödő </w:t>
      </w:r>
      <w:r w:rsidRPr="00080777">
        <w:rPr>
          <w:b/>
          <w:bCs/>
          <w:color w:val="000000"/>
          <w:sz w:val="23"/>
          <w:szCs w:val="23"/>
        </w:rPr>
        <w:t>……………</w:t>
      </w:r>
      <w:proofErr w:type="gramStart"/>
      <w:r w:rsidRPr="00080777">
        <w:rPr>
          <w:b/>
          <w:bCs/>
          <w:color w:val="000000"/>
          <w:sz w:val="23"/>
          <w:szCs w:val="23"/>
        </w:rPr>
        <w:t>…….</w:t>
      </w:r>
      <w:proofErr w:type="gramEnd"/>
      <w:r w:rsidRPr="00080777">
        <w:rPr>
          <w:b/>
          <w:bCs/>
          <w:color w:val="000000"/>
          <w:sz w:val="23"/>
          <w:szCs w:val="23"/>
        </w:rPr>
        <w:t>.</w:t>
      </w:r>
      <w:r w:rsidRPr="00080777">
        <w:rPr>
          <w:color w:val="000000"/>
          <w:sz w:val="23"/>
          <w:szCs w:val="23"/>
        </w:rPr>
        <w:t> </w:t>
      </w:r>
      <w:r w:rsidRPr="00080777">
        <w:rPr>
          <w:i/>
          <w:iCs/>
          <w:color w:val="000000"/>
          <w:sz w:val="23"/>
          <w:szCs w:val="23"/>
        </w:rPr>
        <w:t>(székhelye: …………………</w:t>
      </w:r>
      <w:r w:rsidR="00B85493" w:rsidRPr="00080777">
        <w:rPr>
          <w:i/>
          <w:iCs/>
          <w:color w:val="000000"/>
          <w:sz w:val="23"/>
          <w:szCs w:val="23"/>
        </w:rPr>
        <w:t>………</w:t>
      </w:r>
      <w:proofErr w:type="gramStart"/>
      <w:r w:rsidR="00B85493" w:rsidRPr="00080777">
        <w:rPr>
          <w:i/>
          <w:iCs/>
          <w:color w:val="000000"/>
          <w:sz w:val="23"/>
          <w:szCs w:val="23"/>
        </w:rPr>
        <w:t>….</w:t>
      </w:r>
      <w:r w:rsidRPr="00080777">
        <w:rPr>
          <w:i/>
          <w:iCs/>
          <w:color w:val="000000"/>
          <w:sz w:val="23"/>
          <w:szCs w:val="23"/>
        </w:rPr>
        <w:t>...</w:t>
      </w:r>
      <w:proofErr w:type="gramEnd"/>
      <w:r w:rsidRPr="00080777">
        <w:rPr>
          <w:i/>
          <w:iCs/>
          <w:color w:val="000000"/>
          <w:sz w:val="23"/>
          <w:szCs w:val="23"/>
        </w:rPr>
        <w:t>)</w:t>
      </w:r>
      <w:r w:rsidRPr="00080777">
        <w:rPr>
          <w:color w:val="000000"/>
          <w:sz w:val="23"/>
          <w:szCs w:val="23"/>
        </w:rPr>
        <w:t> mint </w:t>
      </w:r>
      <w:r w:rsidR="00B85493" w:rsidRPr="00080777">
        <w:rPr>
          <w:b/>
          <w:bCs/>
          <w:color w:val="000000"/>
          <w:sz w:val="23"/>
          <w:szCs w:val="23"/>
        </w:rPr>
        <w:t>idősek otthona</w:t>
      </w:r>
      <w:r w:rsidRPr="00080777">
        <w:rPr>
          <w:b/>
          <w:bCs/>
          <w:color w:val="000000"/>
          <w:sz w:val="23"/>
          <w:szCs w:val="23"/>
        </w:rPr>
        <w:t xml:space="preserve"> szolgáltatást</w:t>
      </w:r>
      <w:r w:rsidRPr="00080777">
        <w:rPr>
          <w:color w:val="000000"/>
          <w:sz w:val="23"/>
          <w:szCs w:val="23"/>
        </w:rPr>
        <w:t> biztosító intézmény, (</w:t>
      </w:r>
      <w:r w:rsidRPr="00080777">
        <w:rPr>
          <w:color w:val="005A95"/>
          <w:sz w:val="23"/>
          <w:szCs w:val="23"/>
        </w:rPr>
        <w:t>k</w:t>
      </w:r>
      <w:r w:rsidRPr="00080777">
        <w:rPr>
          <w:color w:val="000000"/>
          <w:sz w:val="23"/>
          <w:szCs w:val="23"/>
        </w:rPr>
        <w:t xml:space="preserve">épviseletében eljár …………………. intézményvezető, a fenntartó megbízásából) </w:t>
      </w:r>
    </w:p>
    <w:p w14:paraId="0E2BC498" w14:textId="77777777" w:rsidR="00F90FF4" w:rsidRPr="00080777" w:rsidRDefault="00F90FF4" w:rsidP="00FD7CA4">
      <w:pPr>
        <w:shd w:val="clear" w:color="auto" w:fill="FFFFFF"/>
        <w:jc w:val="both"/>
        <w:rPr>
          <w:color w:val="000000"/>
          <w:sz w:val="23"/>
          <w:szCs w:val="23"/>
        </w:rPr>
      </w:pPr>
      <w:r w:rsidRPr="00080777">
        <w:rPr>
          <w:color w:val="1F497D"/>
          <w:sz w:val="23"/>
          <w:szCs w:val="23"/>
        </w:rPr>
        <w:t> </w:t>
      </w:r>
    </w:p>
    <w:p w14:paraId="4021A8ED" w14:textId="0EC255F8" w:rsidR="00F90FF4" w:rsidRPr="00080777" w:rsidRDefault="00EC430B" w:rsidP="00FD7CA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másrészről</w:t>
      </w:r>
    </w:p>
    <w:p w14:paraId="665A5E4B" w14:textId="77777777" w:rsidR="00C24403" w:rsidRPr="00080777" w:rsidRDefault="00C24403" w:rsidP="00FD7CA4">
      <w:pPr>
        <w:jc w:val="both"/>
        <w:rPr>
          <w:b/>
          <w:sz w:val="23"/>
          <w:szCs w:val="23"/>
        </w:rPr>
      </w:pPr>
    </w:p>
    <w:p w14:paraId="33E0470D" w14:textId="77777777" w:rsidR="00C24403" w:rsidRPr="00080777" w:rsidRDefault="006045D8" w:rsidP="00FB0217">
      <w:pPr>
        <w:numPr>
          <w:ilvl w:val="0"/>
          <w:numId w:val="7"/>
        </w:numPr>
        <w:pBdr>
          <w:top w:val="single" w:sz="4" w:space="1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/ az ellátást igénybevevő</w:t>
      </w:r>
    </w:p>
    <w:p w14:paraId="3E129577" w14:textId="77777777" w:rsidR="00C24403" w:rsidRPr="00080777" w:rsidRDefault="00C24403" w:rsidP="00FB0217">
      <w:pPr>
        <w:ind w:left="60"/>
        <w:jc w:val="both"/>
        <w:rPr>
          <w:b/>
          <w:color w:val="000000"/>
          <w:sz w:val="23"/>
          <w:szCs w:val="23"/>
          <w:u w:val="single"/>
        </w:rPr>
      </w:pPr>
    </w:p>
    <w:p w14:paraId="69FCC49A" w14:textId="77777777" w:rsidR="00C24403" w:rsidRPr="00080777" w:rsidRDefault="006045D8" w:rsidP="00FB0217">
      <w:pPr>
        <w:numPr>
          <w:ilvl w:val="0"/>
          <w:numId w:val="14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neve:</w:t>
      </w:r>
      <w:r w:rsidRPr="00080777">
        <w:rPr>
          <w:sz w:val="23"/>
          <w:szCs w:val="23"/>
        </w:rPr>
        <w:tab/>
      </w:r>
    </w:p>
    <w:p w14:paraId="210F4800" w14:textId="77777777" w:rsidR="00C24403" w:rsidRPr="00080777" w:rsidRDefault="006045D8" w:rsidP="00FB0217">
      <w:pPr>
        <w:numPr>
          <w:ilvl w:val="0"/>
          <w:numId w:val="14"/>
        </w:numPr>
        <w:tabs>
          <w:tab w:val="left" w:pos="3402"/>
          <w:tab w:val="left" w:leader="dot" w:pos="14101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születési neve:</w:t>
      </w:r>
      <w:r w:rsidRPr="00080777">
        <w:rPr>
          <w:sz w:val="23"/>
          <w:szCs w:val="23"/>
        </w:rPr>
        <w:tab/>
      </w:r>
    </w:p>
    <w:p w14:paraId="6249EBBC" w14:textId="77777777" w:rsidR="00C24403" w:rsidRPr="00080777" w:rsidRDefault="006045D8" w:rsidP="00FB0217">
      <w:pPr>
        <w:numPr>
          <w:ilvl w:val="0"/>
          <w:numId w:val="14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anyja születési neve:</w:t>
      </w:r>
      <w:r w:rsidRPr="00080777">
        <w:rPr>
          <w:sz w:val="23"/>
          <w:szCs w:val="23"/>
        </w:rPr>
        <w:tab/>
      </w:r>
    </w:p>
    <w:p w14:paraId="48E56CEE" w14:textId="77777777" w:rsidR="00C24403" w:rsidRPr="00080777" w:rsidRDefault="006045D8" w:rsidP="00FB0217">
      <w:pPr>
        <w:numPr>
          <w:ilvl w:val="0"/>
          <w:numId w:val="14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születési hely</w:t>
      </w:r>
      <w:r w:rsidR="004B60A6" w:rsidRPr="00080777">
        <w:rPr>
          <w:sz w:val="23"/>
          <w:szCs w:val="23"/>
        </w:rPr>
        <w:t>e</w:t>
      </w:r>
      <w:r w:rsidRPr="00080777">
        <w:rPr>
          <w:sz w:val="23"/>
          <w:szCs w:val="23"/>
        </w:rPr>
        <w:t>:</w:t>
      </w:r>
      <w:r w:rsidRPr="00080777">
        <w:rPr>
          <w:sz w:val="23"/>
          <w:szCs w:val="23"/>
        </w:rPr>
        <w:tab/>
      </w:r>
    </w:p>
    <w:p w14:paraId="2490B3F0" w14:textId="77777777" w:rsidR="00C24403" w:rsidRPr="00080777" w:rsidRDefault="006045D8" w:rsidP="00FB0217">
      <w:pPr>
        <w:numPr>
          <w:ilvl w:val="0"/>
          <w:numId w:val="14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 xml:space="preserve">születés időpontja: </w:t>
      </w:r>
      <w:r w:rsidRPr="00080777">
        <w:rPr>
          <w:sz w:val="23"/>
          <w:szCs w:val="23"/>
        </w:rPr>
        <w:tab/>
      </w:r>
    </w:p>
    <w:p w14:paraId="5E53D0FB" w14:textId="77777777" w:rsidR="00C24403" w:rsidRPr="00080777" w:rsidRDefault="00C24403" w:rsidP="00FB0217">
      <w:pPr>
        <w:ind w:left="360"/>
        <w:jc w:val="both"/>
        <w:rPr>
          <w:sz w:val="23"/>
          <w:szCs w:val="23"/>
        </w:rPr>
      </w:pPr>
    </w:p>
    <w:p w14:paraId="5085225F" w14:textId="77777777" w:rsidR="00C24403" w:rsidRPr="00080777" w:rsidRDefault="006045D8" w:rsidP="00FB0217">
      <w:pPr>
        <w:numPr>
          <w:ilvl w:val="0"/>
          <w:numId w:val="7"/>
        </w:numPr>
        <w:pBdr>
          <w:top w:val="single" w:sz="4" w:space="1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/ az ellátást igénybe vevő törvényes képviselője</w:t>
      </w:r>
    </w:p>
    <w:p w14:paraId="1E8473A6" w14:textId="77777777" w:rsidR="00C24403" w:rsidRPr="00080777" w:rsidRDefault="00C24403" w:rsidP="00FB0217">
      <w:pPr>
        <w:jc w:val="both"/>
        <w:rPr>
          <w:b/>
          <w:color w:val="000000"/>
          <w:sz w:val="23"/>
          <w:szCs w:val="23"/>
          <w:u w:val="single"/>
        </w:rPr>
      </w:pPr>
    </w:p>
    <w:p w14:paraId="5A5578AD" w14:textId="77777777" w:rsidR="00C24403" w:rsidRPr="00080777" w:rsidRDefault="006045D8" w:rsidP="00FB0217">
      <w:pPr>
        <w:numPr>
          <w:ilvl w:val="0"/>
          <w:numId w:val="22"/>
        </w:numPr>
        <w:tabs>
          <w:tab w:val="left" w:pos="3402"/>
        </w:tabs>
        <w:jc w:val="both"/>
        <w:rPr>
          <w:sz w:val="23"/>
          <w:szCs w:val="23"/>
        </w:rPr>
      </w:pPr>
      <w:r w:rsidRPr="00080777">
        <w:rPr>
          <w:sz w:val="23"/>
          <w:szCs w:val="23"/>
        </w:rPr>
        <w:t>neve:</w:t>
      </w:r>
      <w:r w:rsidRPr="00080777">
        <w:rPr>
          <w:sz w:val="23"/>
          <w:szCs w:val="23"/>
        </w:rPr>
        <w:tab/>
      </w:r>
    </w:p>
    <w:p w14:paraId="1C0368BB" w14:textId="77777777" w:rsidR="00C24403" w:rsidRPr="00080777" w:rsidRDefault="006045D8" w:rsidP="00FB0217">
      <w:pPr>
        <w:numPr>
          <w:ilvl w:val="0"/>
          <w:numId w:val="22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értesítési címe:</w:t>
      </w:r>
      <w:r w:rsidRPr="00080777">
        <w:rPr>
          <w:sz w:val="23"/>
          <w:szCs w:val="23"/>
        </w:rPr>
        <w:tab/>
      </w:r>
    </w:p>
    <w:p w14:paraId="49D58648" w14:textId="77777777" w:rsidR="00C24403" w:rsidRPr="00080777" w:rsidRDefault="00C24403" w:rsidP="00FB0217">
      <w:p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</w:p>
    <w:p w14:paraId="1F8D426A" w14:textId="5C464000" w:rsidR="00C24403" w:rsidRPr="00080777" w:rsidRDefault="006045D8" w:rsidP="00FB0217">
      <w:pPr>
        <w:numPr>
          <w:ilvl w:val="0"/>
          <w:numId w:val="7"/>
        </w:numPr>
        <w:pBdr>
          <w:top w:val="single" w:sz="4" w:space="1" w:color="000000"/>
          <w:bottom w:val="single" w:sz="4" w:space="1" w:color="000000"/>
        </w:pBdr>
        <w:shd w:val="clear" w:color="auto" w:fill="DFDFDF"/>
        <w:tabs>
          <w:tab w:val="left" w:pos="5324"/>
        </w:tabs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 xml:space="preserve">/ tartásra </w:t>
      </w:r>
      <w:r w:rsidR="00527C8C" w:rsidRPr="00080777">
        <w:rPr>
          <w:b/>
          <w:sz w:val="23"/>
          <w:szCs w:val="23"/>
        </w:rPr>
        <w:t xml:space="preserve">bíróság által </w:t>
      </w:r>
      <w:r w:rsidRPr="00080777">
        <w:rPr>
          <w:b/>
          <w:sz w:val="23"/>
          <w:szCs w:val="23"/>
        </w:rPr>
        <w:t>kötelezett /vagy</w:t>
      </w:r>
      <w:r w:rsidR="00527C8C" w:rsidRPr="00080777">
        <w:rPr>
          <w:b/>
          <w:sz w:val="23"/>
          <w:szCs w:val="23"/>
        </w:rPr>
        <w:t xml:space="preserve"> tartási</w:t>
      </w:r>
      <w:r w:rsidR="00E7540B" w:rsidRPr="00080777">
        <w:rPr>
          <w:b/>
          <w:sz w:val="23"/>
          <w:szCs w:val="23"/>
        </w:rPr>
        <w:t>, öröklési</w:t>
      </w:r>
      <w:r w:rsidR="00527C8C" w:rsidRPr="00080777">
        <w:rPr>
          <w:b/>
          <w:sz w:val="23"/>
          <w:szCs w:val="23"/>
        </w:rPr>
        <w:t xml:space="preserve"> szerződés alapján</w:t>
      </w:r>
      <w:r w:rsidRPr="00080777">
        <w:rPr>
          <w:b/>
          <w:sz w:val="23"/>
          <w:szCs w:val="23"/>
        </w:rPr>
        <w:t xml:space="preserve"> azt vállaló személy</w:t>
      </w:r>
    </w:p>
    <w:p w14:paraId="09399036" w14:textId="77777777" w:rsidR="00C24403" w:rsidRPr="00080777" w:rsidRDefault="00C24403" w:rsidP="00FB0217">
      <w:p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</w:p>
    <w:p w14:paraId="005E27D6" w14:textId="77777777" w:rsidR="00C24403" w:rsidRPr="00080777" w:rsidRDefault="006045D8" w:rsidP="00FB0217">
      <w:pPr>
        <w:numPr>
          <w:ilvl w:val="0"/>
          <w:numId w:val="22"/>
        </w:numPr>
        <w:tabs>
          <w:tab w:val="left" w:pos="3402"/>
        </w:tabs>
        <w:jc w:val="both"/>
        <w:rPr>
          <w:sz w:val="23"/>
          <w:szCs w:val="23"/>
        </w:rPr>
      </w:pPr>
      <w:r w:rsidRPr="00080777">
        <w:rPr>
          <w:sz w:val="23"/>
          <w:szCs w:val="23"/>
        </w:rPr>
        <w:t>neve:</w:t>
      </w:r>
      <w:r w:rsidRPr="00080777">
        <w:rPr>
          <w:sz w:val="23"/>
          <w:szCs w:val="23"/>
        </w:rPr>
        <w:tab/>
      </w:r>
      <w:r w:rsidRPr="00080777">
        <w:rPr>
          <w:b/>
          <w:sz w:val="23"/>
          <w:szCs w:val="23"/>
        </w:rPr>
        <w:t xml:space="preserve"> </w:t>
      </w:r>
    </w:p>
    <w:p w14:paraId="372AE368" w14:textId="77777777" w:rsidR="00C24403" w:rsidRPr="00080777" w:rsidRDefault="008E5324" w:rsidP="00FB0217">
      <w:pPr>
        <w:numPr>
          <w:ilvl w:val="0"/>
          <w:numId w:val="22"/>
        </w:num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  <w:r w:rsidRPr="00080777">
        <w:rPr>
          <w:sz w:val="23"/>
          <w:szCs w:val="23"/>
        </w:rPr>
        <w:t>értesítés címe:</w:t>
      </w:r>
      <w:r w:rsidR="006045D8" w:rsidRPr="00080777">
        <w:rPr>
          <w:sz w:val="23"/>
          <w:szCs w:val="23"/>
        </w:rPr>
        <w:tab/>
      </w:r>
      <w:r w:rsidR="006045D8" w:rsidRPr="00080777">
        <w:rPr>
          <w:b/>
          <w:sz w:val="23"/>
          <w:szCs w:val="23"/>
        </w:rPr>
        <w:t xml:space="preserve"> </w:t>
      </w:r>
    </w:p>
    <w:p w14:paraId="0362DC23" w14:textId="77777777" w:rsidR="00C24403" w:rsidRPr="00080777" w:rsidRDefault="00C24403" w:rsidP="00FB0217">
      <w:pPr>
        <w:tabs>
          <w:tab w:val="left" w:pos="3402"/>
        </w:tabs>
        <w:jc w:val="both"/>
        <w:rPr>
          <w:b/>
          <w:bCs/>
          <w:smallCaps/>
          <w:sz w:val="23"/>
          <w:szCs w:val="23"/>
        </w:rPr>
      </w:pPr>
    </w:p>
    <w:p w14:paraId="02A3D3EE" w14:textId="77777777" w:rsidR="00C24403" w:rsidRPr="00080777" w:rsidRDefault="006045D8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között, a mai napon, az alábbi feltételek szerint:</w:t>
      </w:r>
    </w:p>
    <w:p w14:paraId="62060130" w14:textId="77777777" w:rsidR="00C24403" w:rsidRPr="00080777" w:rsidRDefault="00C24403" w:rsidP="00FB0217">
      <w:pPr>
        <w:jc w:val="both"/>
        <w:rPr>
          <w:sz w:val="23"/>
          <w:szCs w:val="23"/>
        </w:rPr>
      </w:pPr>
    </w:p>
    <w:p w14:paraId="1B688355" w14:textId="0DE80CE7" w:rsidR="00C24403" w:rsidRPr="00080777" w:rsidRDefault="006045D8" w:rsidP="00FB0217">
      <w:pPr>
        <w:pStyle w:val="Cmsor3"/>
        <w:pBdr>
          <w:top w:val="single" w:sz="4" w:space="1" w:color="000000"/>
          <w:bottom w:val="single" w:sz="4" w:space="1" w:color="000000"/>
        </w:pBdr>
        <w:tabs>
          <w:tab w:val="clear" w:pos="7920"/>
          <w:tab w:val="left" w:pos="5902"/>
        </w:tabs>
        <w:jc w:val="both"/>
        <w:rPr>
          <w:sz w:val="23"/>
          <w:szCs w:val="23"/>
        </w:rPr>
      </w:pPr>
      <w:r w:rsidRPr="00080777">
        <w:rPr>
          <w:sz w:val="23"/>
          <w:szCs w:val="23"/>
        </w:rPr>
        <w:t>II./ A megállapodás tárgya</w:t>
      </w:r>
      <w:r w:rsidR="009B0470" w:rsidRPr="00080777">
        <w:rPr>
          <w:sz w:val="23"/>
          <w:szCs w:val="23"/>
        </w:rPr>
        <w:t xml:space="preserve"> és előzményei</w:t>
      </w:r>
    </w:p>
    <w:p w14:paraId="33954F81" w14:textId="4F5ECAD8" w:rsidR="00FB0217" w:rsidRPr="00080777" w:rsidRDefault="00FB0217" w:rsidP="00FB0217">
      <w:pPr>
        <w:pStyle w:val="Szvegtrzsbehzssal"/>
        <w:spacing w:before="0" w:after="0"/>
        <w:ind w:left="0" w:firstLine="0"/>
        <w:rPr>
          <w:b/>
          <w:bCs/>
          <w:sz w:val="23"/>
          <w:szCs w:val="23"/>
        </w:rPr>
      </w:pPr>
    </w:p>
    <w:p w14:paraId="422E9800" w14:textId="20BDBDBD" w:rsidR="009B0470" w:rsidRPr="00080777" w:rsidRDefault="009B0470" w:rsidP="009B0470">
      <w:pPr>
        <w:pStyle w:val="Szvegtrzsbehzssal"/>
        <w:numPr>
          <w:ilvl w:val="0"/>
          <w:numId w:val="29"/>
        </w:numPr>
        <w:spacing w:before="0" w:after="0"/>
        <w:ind w:left="0" w:firstLine="0"/>
        <w:rPr>
          <w:bCs/>
          <w:sz w:val="23"/>
          <w:szCs w:val="23"/>
        </w:rPr>
      </w:pPr>
      <w:r w:rsidRPr="00080777">
        <w:rPr>
          <w:bCs/>
          <w:sz w:val="23"/>
          <w:szCs w:val="23"/>
        </w:rPr>
        <w:t>A felek megállapítják, hogy az ellátást nyújtó intézmény és ellátást igénybe vevő között …</w:t>
      </w:r>
      <w:proofErr w:type="gramStart"/>
      <w:r w:rsidRPr="00080777">
        <w:rPr>
          <w:bCs/>
          <w:sz w:val="23"/>
          <w:szCs w:val="23"/>
        </w:rPr>
        <w:t>…….</w:t>
      </w:r>
      <w:proofErr w:type="gramEnd"/>
      <w:r w:rsidRPr="00080777">
        <w:rPr>
          <w:bCs/>
          <w:sz w:val="23"/>
          <w:szCs w:val="23"/>
        </w:rPr>
        <w:t xml:space="preserve">év ……. </w:t>
      </w:r>
      <w:proofErr w:type="gramStart"/>
      <w:r w:rsidRPr="00080777">
        <w:rPr>
          <w:bCs/>
          <w:sz w:val="23"/>
          <w:szCs w:val="23"/>
        </w:rPr>
        <w:t>hónap….</w:t>
      </w:r>
      <w:proofErr w:type="gramEnd"/>
      <w:r w:rsidRPr="00080777">
        <w:rPr>
          <w:bCs/>
          <w:sz w:val="23"/>
          <w:szCs w:val="23"/>
        </w:rPr>
        <w:t>.napján megállapodás jött létre idős</w:t>
      </w:r>
      <w:r w:rsidR="002337D2" w:rsidRPr="00080777">
        <w:rPr>
          <w:bCs/>
          <w:sz w:val="23"/>
          <w:szCs w:val="23"/>
        </w:rPr>
        <w:t>ek otthona szolgáltatás igénybe</w:t>
      </w:r>
      <w:r w:rsidRPr="00080777">
        <w:rPr>
          <w:bCs/>
          <w:sz w:val="23"/>
          <w:szCs w:val="23"/>
        </w:rPr>
        <w:t xml:space="preserve">vételére. Felek a </w:t>
      </w:r>
      <w:r w:rsidR="002337D2" w:rsidRPr="00080777">
        <w:rPr>
          <w:bCs/>
          <w:sz w:val="23"/>
          <w:szCs w:val="23"/>
        </w:rPr>
        <w:t xml:space="preserve">hivatkozott </w:t>
      </w:r>
      <w:r w:rsidRPr="00080777">
        <w:rPr>
          <w:bCs/>
          <w:sz w:val="23"/>
          <w:szCs w:val="23"/>
        </w:rPr>
        <w:t xml:space="preserve">megállapodást közös megegyezéssel </w:t>
      </w:r>
      <w:r w:rsidR="00B4512A" w:rsidRPr="00080777">
        <w:rPr>
          <w:bCs/>
          <w:sz w:val="23"/>
          <w:szCs w:val="23"/>
        </w:rPr>
        <w:t xml:space="preserve">módosítják és </w:t>
      </w:r>
      <w:r w:rsidRPr="00080777">
        <w:rPr>
          <w:bCs/>
          <w:sz w:val="23"/>
          <w:szCs w:val="23"/>
        </w:rPr>
        <w:t>módosításokkal egységes szerkezetbe foglalják, így a mai napon kelt megállapodás a korábbi megállapodás és</w:t>
      </w:r>
      <w:r w:rsidR="00B4512A" w:rsidRPr="00080777">
        <w:rPr>
          <w:bCs/>
          <w:sz w:val="23"/>
          <w:szCs w:val="23"/>
        </w:rPr>
        <w:t xml:space="preserve"> annak</w:t>
      </w:r>
      <w:r w:rsidRPr="00080777">
        <w:rPr>
          <w:bCs/>
          <w:sz w:val="23"/>
          <w:szCs w:val="23"/>
        </w:rPr>
        <w:t xml:space="preserve"> módosításai helyébe lép.</w:t>
      </w:r>
    </w:p>
    <w:p w14:paraId="0B452132" w14:textId="77777777" w:rsidR="00B4512A" w:rsidRPr="00080777" w:rsidRDefault="00B4512A" w:rsidP="009B0470">
      <w:pPr>
        <w:pStyle w:val="Szvegtrzsbehzssal"/>
        <w:spacing w:before="0" w:after="0"/>
        <w:ind w:left="0" w:firstLine="0"/>
        <w:rPr>
          <w:bCs/>
          <w:sz w:val="23"/>
          <w:szCs w:val="23"/>
        </w:rPr>
      </w:pPr>
    </w:p>
    <w:p w14:paraId="270585E9" w14:textId="71B86C6E" w:rsidR="009B0470" w:rsidRPr="00080777" w:rsidRDefault="009B0470" w:rsidP="009B0470">
      <w:pPr>
        <w:pStyle w:val="Szvegtrzsbehzssal"/>
        <w:spacing w:before="0" w:after="0"/>
        <w:ind w:left="0" w:firstLine="0"/>
        <w:rPr>
          <w:bCs/>
          <w:sz w:val="23"/>
          <w:szCs w:val="23"/>
        </w:rPr>
      </w:pPr>
      <w:r w:rsidRPr="00080777">
        <w:rPr>
          <w:bCs/>
          <w:sz w:val="23"/>
          <w:szCs w:val="23"/>
        </w:rPr>
        <w:lastRenderedPageBreak/>
        <w:t xml:space="preserve">Felek együttesen </w:t>
      </w:r>
      <w:r w:rsidR="002337D2" w:rsidRPr="00080777">
        <w:rPr>
          <w:bCs/>
          <w:sz w:val="23"/>
          <w:szCs w:val="23"/>
        </w:rPr>
        <w:t xml:space="preserve">megállapodnak abban, hogy jelen, módosításokkal egységes szerkezetbe foglalt </w:t>
      </w:r>
      <w:r w:rsidRPr="00080777">
        <w:rPr>
          <w:bCs/>
          <w:sz w:val="23"/>
          <w:szCs w:val="23"/>
        </w:rPr>
        <w:t xml:space="preserve">megállapodás </w:t>
      </w:r>
      <w:r w:rsidR="002337D2" w:rsidRPr="00080777">
        <w:rPr>
          <w:bCs/>
          <w:sz w:val="23"/>
          <w:szCs w:val="23"/>
        </w:rPr>
        <w:t>aláírásának</w:t>
      </w:r>
      <w:r w:rsidR="008C469D" w:rsidRPr="00080777">
        <w:rPr>
          <w:bCs/>
          <w:sz w:val="23"/>
          <w:szCs w:val="23"/>
        </w:rPr>
        <w:t xml:space="preserve"> oka</w:t>
      </w:r>
      <w:r w:rsidR="002337D2" w:rsidRPr="00080777">
        <w:rPr>
          <w:bCs/>
          <w:sz w:val="23"/>
          <w:szCs w:val="23"/>
        </w:rPr>
        <w:t xml:space="preserve"> a vonatkozó jogszabályok </w:t>
      </w:r>
      <w:r w:rsidR="008C469D" w:rsidRPr="00080777">
        <w:rPr>
          <w:bCs/>
          <w:sz w:val="23"/>
          <w:szCs w:val="23"/>
        </w:rPr>
        <w:t>értelmezés</w:t>
      </w:r>
      <w:r w:rsidR="002337D2" w:rsidRPr="00080777">
        <w:rPr>
          <w:bCs/>
          <w:sz w:val="23"/>
          <w:szCs w:val="23"/>
        </w:rPr>
        <w:t>én</w:t>
      </w:r>
      <w:r w:rsidR="008C469D" w:rsidRPr="00080777">
        <w:rPr>
          <w:bCs/>
          <w:sz w:val="23"/>
          <w:szCs w:val="23"/>
        </w:rPr>
        <w:t>ek pontosítása, kiegészítése.</w:t>
      </w:r>
    </w:p>
    <w:p w14:paraId="2C43F655" w14:textId="77777777" w:rsidR="00EC282A" w:rsidRDefault="009B0470" w:rsidP="00FB0217">
      <w:pPr>
        <w:pStyle w:val="Szvegtrzsbehzssal"/>
        <w:spacing w:before="0" w:after="0"/>
        <w:ind w:left="0" w:firstLine="0"/>
        <w:rPr>
          <w:sz w:val="23"/>
          <w:szCs w:val="23"/>
        </w:rPr>
      </w:pPr>
      <w:r w:rsidRPr="00080777">
        <w:rPr>
          <w:b/>
          <w:bCs/>
          <w:sz w:val="23"/>
          <w:szCs w:val="23"/>
        </w:rPr>
        <w:t>2</w:t>
      </w:r>
      <w:r w:rsidR="006045D8" w:rsidRPr="00080777">
        <w:rPr>
          <w:b/>
          <w:bCs/>
          <w:sz w:val="23"/>
          <w:szCs w:val="23"/>
        </w:rPr>
        <w:t>.)</w:t>
      </w:r>
      <w:r w:rsidR="006045D8" w:rsidRPr="00080777">
        <w:rPr>
          <w:sz w:val="23"/>
          <w:szCs w:val="23"/>
        </w:rPr>
        <w:tab/>
        <w:t xml:space="preserve">A </w:t>
      </w:r>
      <w:r w:rsidR="00527C8C" w:rsidRPr="00080777">
        <w:rPr>
          <w:sz w:val="23"/>
          <w:szCs w:val="23"/>
        </w:rPr>
        <w:t xml:space="preserve">szociális igazgatásról és szociális ellátásokról szóló </w:t>
      </w:r>
      <w:r w:rsidR="00527C8C" w:rsidRPr="00080777">
        <w:rPr>
          <w:i/>
          <w:sz w:val="23"/>
          <w:szCs w:val="23"/>
        </w:rPr>
        <w:t xml:space="preserve">1993. évi III. törvény (a továbbiakban: Szt.) </w:t>
      </w:r>
      <w:r w:rsidR="00527C8C" w:rsidRPr="00080777">
        <w:rPr>
          <w:sz w:val="23"/>
          <w:szCs w:val="23"/>
        </w:rPr>
        <w:t xml:space="preserve">hatálya alá tartozó </w:t>
      </w:r>
      <w:r w:rsidR="006045D8" w:rsidRPr="00080777">
        <w:rPr>
          <w:sz w:val="23"/>
          <w:szCs w:val="23"/>
        </w:rPr>
        <w:t xml:space="preserve">szociális ellátást nyújtó intézmény fenntartója </w:t>
      </w:r>
      <w:r w:rsidR="005B70D5" w:rsidRPr="00080777">
        <w:rPr>
          <w:b/>
          <w:sz w:val="23"/>
          <w:szCs w:val="23"/>
        </w:rPr>
        <w:t>……………………………..</w:t>
      </w:r>
      <w:r w:rsidR="006045D8" w:rsidRPr="00080777">
        <w:rPr>
          <w:b/>
          <w:smallCaps/>
          <w:sz w:val="23"/>
          <w:szCs w:val="23"/>
        </w:rPr>
        <w:t>.</w:t>
      </w:r>
      <w:r w:rsidR="008E5324" w:rsidRPr="00080777">
        <w:rPr>
          <w:sz w:val="23"/>
          <w:szCs w:val="23"/>
        </w:rPr>
        <w:t xml:space="preserve"> sz</w:t>
      </w:r>
      <w:r w:rsidR="00FB0217" w:rsidRPr="00080777">
        <w:rPr>
          <w:sz w:val="23"/>
          <w:szCs w:val="23"/>
        </w:rPr>
        <w:t>ám</w:t>
      </w:r>
      <w:r w:rsidR="008E5324" w:rsidRPr="00080777">
        <w:rPr>
          <w:sz w:val="23"/>
          <w:szCs w:val="23"/>
        </w:rPr>
        <w:t xml:space="preserve"> alatt,</w:t>
      </w:r>
      <w:r w:rsidR="006045D8" w:rsidRPr="00080777">
        <w:rPr>
          <w:sz w:val="23"/>
          <w:szCs w:val="23"/>
        </w:rPr>
        <w:t xml:space="preserve"> </w:t>
      </w:r>
      <w:r w:rsidR="008E5324" w:rsidRPr="00080777">
        <w:rPr>
          <w:sz w:val="23"/>
          <w:szCs w:val="23"/>
        </w:rPr>
        <w:t>(</w:t>
      </w:r>
      <w:r w:rsidR="008E5324" w:rsidRPr="00080777">
        <w:rPr>
          <w:i/>
          <w:sz w:val="23"/>
          <w:szCs w:val="23"/>
        </w:rPr>
        <w:t>amennyiben releváns</w:t>
      </w:r>
      <w:proofErr w:type="gramStart"/>
      <w:r w:rsidR="008E5324" w:rsidRPr="00080777">
        <w:rPr>
          <w:i/>
          <w:sz w:val="23"/>
          <w:szCs w:val="23"/>
        </w:rPr>
        <w:t>:</w:t>
      </w:r>
      <w:r w:rsidR="008E5324" w:rsidRPr="00080777">
        <w:rPr>
          <w:sz w:val="23"/>
          <w:szCs w:val="23"/>
        </w:rPr>
        <w:t>)  és</w:t>
      </w:r>
      <w:proofErr w:type="gramEnd"/>
      <w:r w:rsidR="006045D8" w:rsidRPr="00080777">
        <w:rPr>
          <w:sz w:val="23"/>
          <w:szCs w:val="23"/>
        </w:rPr>
        <w:t xml:space="preserve"> </w:t>
      </w:r>
      <w:r w:rsidR="006045D8" w:rsidRPr="00080777">
        <w:rPr>
          <w:b/>
          <w:sz w:val="23"/>
          <w:szCs w:val="23"/>
        </w:rPr>
        <w:t xml:space="preserve"> </w:t>
      </w:r>
      <w:r w:rsidR="005B70D5" w:rsidRPr="00080777">
        <w:rPr>
          <w:b/>
          <w:sz w:val="23"/>
          <w:szCs w:val="23"/>
        </w:rPr>
        <w:t>……………………………………………</w:t>
      </w:r>
      <w:r w:rsidR="006045D8" w:rsidRPr="00080777">
        <w:rPr>
          <w:sz w:val="23"/>
          <w:szCs w:val="23"/>
        </w:rPr>
        <w:t xml:space="preserve"> sz</w:t>
      </w:r>
      <w:r w:rsidR="00FB0217" w:rsidRPr="00080777">
        <w:rPr>
          <w:sz w:val="23"/>
          <w:szCs w:val="23"/>
        </w:rPr>
        <w:t>ám</w:t>
      </w:r>
      <w:r w:rsidR="006045D8" w:rsidRPr="00080777">
        <w:rPr>
          <w:sz w:val="23"/>
          <w:szCs w:val="23"/>
        </w:rPr>
        <w:t xml:space="preserve"> alatt személyes gondoskodás keretébe tartozó, szakosított ellátást - ápolást, gondozást - nyújtó intézményt</w:t>
      </w:r>
      <w:r w:rsidR="00B85493" w:rsidRPr="00080777">
        <w:rPr>
          <w:sz w:val="23"/>
          <w:szCs w:val="23"/>
        </w:rPr>
        <w:t>, idősek otthonát</w:t>
      </w:r>
      <w:r w:rsidR="006045D8" w:rsidRPr="00080777">
        <w:rPr>
          <w:sz w:val="23"/>
          <w:szCs w:val="23"/>
        </w:rPr>
        <w:t xml:space="preserve"> működtet</w:t>
      </w:r>
      <w:r w:rsidR="008E5324" w:rsidRPr="00080777">
        <w:rPr>
          <w:sz w:val="23"/>
          <w:szCs w:val="23"/>
        </w:rPr>
        <w:t>.</w:t>
      </w:r>
    </w:p>
    <w:p w14:paraId="2481A273" w14:textId="793974D5" w:rsidR="00527C8C" w:rsidRPr="00080777" w:rsidRDefault="006045D8" w:rsidP="00FB0217">
      <w:pPr>
        <w:pStyle w:val="Szvegtrzsbehzssal"/>
        <w:spacing w:before="0" w:after="0"/>
        <w:ind w:left="0" w:firstLine="0"/>
        <w:rPr>
          <w:sz w:val="23"/>
          <w:szCs w:val="23"/>
        </w:rPr>
      </w:pPr>
      <w:r w:rsidRPr="00080777">
        <w:rPr>
          <w:sz w:val="23"/>
          <w:szCs w:val="23"/>
        </w:rPr>
        <w:t xml:space="preserve"> </w:t>
      </w:r>
    </w:p>
    <w:p w14:paraId="2439E41F" w14:textId="1B4A1077" w:rsidR="00527C8C" w:rsidRPr="00080777" w:rsidRDefault="009B0470" w:rsidP="009B0470">
      <w:pPr>
        <w:jc w:val="both"/>
        <w:rPr>
          <w:b/>
          <w:sz w:val="23"/>
          <w:szCs w:val="23"/>
        </w:rPr>
      </w:pPr>
      <w:r w:rsidRPr="00080777">
        <w:rPr>
          <w:b/>
          <w:bCs/>
          <w:sz w:val="23"/>
          <w:szCs w:val="23"/>
        </w:rPr>
        <w:t>3</w:t>
      </w:r>
      <w:r w:rsidR="006045D8" w:rsidRPr="00080777">
        <w:rPr>
          <w:b/>
          <w:bCs/>
          <w:sz w:val="23"/>
          <w:szCs w:val="23"/>
        </w:rPr>
        <w:t>.)</w:t>
      </w:r>
      <w:r w:rsidR="006045D8" w:rsidRPr="00080777">
        <w:rPr>
          <w:sz w:val="23"/>
          <w:szCs w:val="23"/>
        </w:rPr>
        <w:tab/>
        <w:t>A</w:t>
      </w:r>
      <w:r w:rsidR="00E7540B" w:rsidRPr="00080777">
        <w:rPr>
          <w:sz w:val="23"/>
          <w:szCs w:val="23"/>
        </w:rPr>
        <w:t>z ellátást nyújtó</w:t>
      </w:r>
      <w:r w:rsidR="006045D8" w:rsidRPr="00080777">
        <w:rPr>
          <w:sz w:val="23"/>
          <w:szCs w:val="23"/>
        </w:rPr>
        <w:t xml:space="preserve"> intézm</w:t>
      </w:r>
      <w:r w:rsidR="00FB0217" w:rsidRPr="00080777">
        <w:rPr>
          <w:sz w:val="23"/>
          <w:szCs w:val="23"/>
        </w:rPr>
        <w:t>ény a vonatkozó jogszabályokban</w:t>
      </w:r>
      <w:r w:rsidR="006045D8" w:rsidRPr="00080777">
        <w:rPr>
          <w:sz w:val="23"/>
          <w:szCs w:val="23"/>
        </w:rPr>
        <w:t xml:space="preserve"> és jelen megállapodásban szabályozott módon, (a megállapodás </w:t>
      </w:r>
      <w:r w:rsidR="00AD2EB9" w:rsidRPr="00080777">
        <w:rPr>
          <w:sz w:val="23"/>
          <w:szCs w:val="23"/>
        </w:rPr>
        <w:t>I</w:t>
      </w:r>
      <w:r w:rsidR="00903FBF" w:rsidRPr="00080777">
        <w:rPr>
          <w:sz w:val="23"/>
          <w:szCs w:val="23"/>
        </w:rPr>
        <w:t>V</w:t>
      </w:r>
      <w:r w:rsidR="006045D8" w:rsidRPr="00080777">
        <w:rPr>
          <w:sz w:val="23"/>
          <w:szCs w:val="23"/>
        </w:rPr>
        <w:t>-</w:t>
      </w:r>
      <w:r w:rsidR="00AD2EB9" w:rsidRPr="00080777">
        <w:rPr>
          <w:sz w:val="23"/>
          <w:szCs w:val="23"/>
        </w:rPr>
        <w:t>e</w:t>
      </w:r>
      <w:r w:rsidR="006045D8" w:rsidRPr="00080777">
        <w:rPr>
          <w:sz w:val="23"/>
          <w:szCs w:val="23"/>
        </w:rPr>
        <w:t xml:space="preserve">s pontjában tételesen felsorolt) </w:t>
      </w:r>
      <w:r w:rsidR="006045D8" w:rsidRPr="00080777">
        <w:rPr>
          <w:b/>
          <w:sz w:val="23"/>
          <w:szCs w:val="23"/>
        </w:rPr>
        <w:t>teljes körű</w:t>
      </w:r>
      <w:r w:rsidR="006045D8" w:rsidRPr="00080777">
        <w:rPr>
          <w:sz w:val="23"/>
          <w:szCs w:val="23"/>
        </w:rPr>
        <w:t xml:space="preserve"> </w:t>
      </w:r>
      <w:r w:rsidR="006045D8" w:rsidRPr="00080777">
        <w:rPr>
          <w:b/>
          <w:sz w:val="23"/>
          <w:szCs w:val="23"/>
        </w:rPr>
        <w:t>ellátást</w:t>
      </w:r>
      <w:r w:rsidR="006045D8" w:rsidRPr="00080777">
        <w:rPr>
          <w:sz w:val="23"/>
          <w:szCs w:val="23"/>
        </w:rPr>
        <w:t xml:space="preserve"> nyújt, </w:t>
      </w:r>
      <w:r w:rsidR="006045D8" w:rsidRPr="00080777">
        <w:rPr>
          <w:b/>
          <w:sz w:val="23"/>
          <w:szCs w:val="23"/>
        </w:rPr>
        <w:t xml:space="preserve">az ellátást igénybevevő mindenkori egészségi állapotának megfelelő </w:t>
      </w:r>
      <w:r w:rsidR="00EC282A">
        <w:rPr>
          <w:b/>
          <w:sz w:val="23"/>
          <w:szCs w:val="23"/>
        </w:rPr>
        <w:t>II.2</w:t>
      </w:r>
      <w:r w:rsidR="008E5324" w:rsidRPr="00080777">
        <w:rPr>
          <w:b/>
          <w:sz w:val="23"/>
          <w:szCs w:val="23"/>
        </w:rPr>
        <w:t>. pontban megjelölt intézményegység</w:t>
      </w:r>
      <w:r w:rsidR="008E5324" w:rsidRPr="00080777">
        <w:rPr>
          <w:b/>
          <w:i/>
          <w:sz w:val="23"/>
          <w:szCs w:val="23"/>
        </w:rPr>
        <w:t>(</w:t>
      </w:r>
      <w:proofErr w:type="spellStart"/>
      <w:r w:rsidR="008E5324" w:rsidRPr="00080777">
        <w:rPr>
          <w:b/>
          <w:i/>
          <w:sz w:val="23"/>
          <w:szCs w:val="23"/>
        </w:rPr>
        <w:t>ek</w:t>
      </w:r>
      <w:proofErr w:type="spellEnd"/>
      <w:r w:rsidR="008E5324" w:rsidRPr="00080777">
        <w:rPr>
          <w:b/>
          <w:i/>
          <w:sz w:val="23"/>
          <w:szCs w:val="23"/>
        </w:rPr>
        <w:t>)</w:t>
      </w:r>
      <w:r w:rsidR="008E5324" w:rsidRPr="00080777">
        <w:rPr>
          <w:b/>
          <w:sz w:val="23"/>
          <w:szCs w:val="23"/>
        </w:rPr>
        <w:t>ben.</w:t>
      </w:r>
    </w:p>
    <w:p w14:paraId="1B5EA4DF" w14:textId="77777777" w:rsidR="009B0470" w:rsidRPr="00080777" w:rsidRDefault="009B0470" w:rsidP="009B0470">
      <w:pPr>
        <w:jc w:val="both"/>
        <w:rPr>
          <w:b/>
          <w:sz w:val="23"/>
          <w:szCs w:val="23"/>
        </w:rPr>
      </w:pPr>
    </w:p>
    <w:p w14:paraId="51871B37" w14:textId="14189C0F" w:rsidR="00C24403" w:rsidRPr="00080777" w:rsidRDefault="009B0470" w:rsidP="00FB0217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4</w:t>
      </w:r>
      <w:r w:rsidR="006045D8" w:rsidRPr="00080777">
        <w:rPr>
          <w:b/>
          <w:sz w:val="23"/>
          <w:szCs w:val="23"/>
        </w:rPr>
        <w:t>.)</w:t>
      </w:r>
      <w:r w:rsidR="006045D8" w:rsidRPr="00080777">
        <w:rPr>
          <w:sz w:val="23"/>
          <w:szCs w:val="23"/>
        </w:rPr>
        <w:tab/>
        <w:t xml:space="preserve">Az ellátást nyújtó intézmény az ellátást </w:t>
      </w:r>
      <w:proofErr w:type="spellStart"/>
      <w:r w:rsidR="006045D8" w:rsidRPr="00080777">
        <w:rPr>
          <w:sz w:val="23"/>
          <w:szCs w:val="23"/>
        </w:rPr>
        <w:t>igénybe</w:t>
      </w:r>
      <w:r w:rsidR="00FB0217" w:rsidRPr="00080777">
        <w:rPr>
          <w:sz w:val="23"/>
          <w:szCs w:val="23"/>
        </w:rPr>
        <w:t>vevőt</w:t>
      </w:r>
      <w:proofErr w:type="spellEnd"/>
      <w:r w:rsidR="00FB0217" w:rsidRPr="00080777">
        <w:rPr>
          <w:sz w:val="23"/>
          <w:szCs w:val="23"/>
        </w:rPr>
        <w:t>,</w:t>
      </w:r>
      <w:r w:rsidR="006045D8" w:rsidRPr="00080777">
        <w:rPr>
          <w:sz w:val="23"/>
          <w:szCs w:val="23"/>
        </w:rPr>
        <w:t xml:space="preserve"> normál elhelyezési körülményeket biztosító, funkciójának megfelelően</w:t>
      </w:r>
      <w:r w:rsidR="00FB0217" w:rsidRPr="00080777">
        <w:rPr>
          <w:sz w:val="23"/>
          <w:szCs w:val="23"/>
        </w:rPr>
        <w:t>,</w:t>
      </w:r>
      <w:r w:rsidR="006045D8" w:rsidRPr="00080777">
        <w:rPr>
          <w:sz w:val="23"/>
          <w:szCs w:val="23"/>
        </w:rPr>
        <w:t xml:space="preserve"> alapbútorzattal ellátott</w:t>
      </w:r>
      <w:r w:rsidR="00EC282A">
        <w:rPr>
          <w:sz w:val="23"/>
          <w:szCs w:val="23"/>
        </w:rPr>
        <w:t>, a II.2</w:t>
      </w:r>
      <w:r w:rsidR="00FB0217" w:rsidRPr="00080777">
        <w:rPr>
          <w:sz w:val="23"/>
          <w:szCs w:val="23"/>
        </w:rPr>
        <w:t>. pontban megjelölt</w:t>
      </w:r>
      <w:r w:rsidR="008E5324" w:rsidRPr="00080777">
        <w:rPr>
          <w:sz w:val="23"/>
          <w:szCs w:val="23"/>
        </w:rPr>
        <w:t xml:space="preserve"> </w:t>
      </w:r>
      <w:r w:rsidR="006045D8" w:rsidRPr="00080777">
        <w:rPr>
          <w:sz w:val="23"/>
          <w:szCs w:val="23"/>
        </w:rPr>
        <w:t>ingatlan</w:t>
      </w:r>
      <w:r w:rsidR="00FB0217" w:rsidRPr="00080777">
        <w:rPr>
          <w:sz w:val="23"/>
          <w:szCs w:val="23"/>
        </w:rPr>
        <w:t xml:space="preserve"> </w:t>
      </w:r>
      <w:r w:rsidR="00E7540B" w:rsidRPr="00080777">
        <w:rPr>
          <w:sz w:val="23"/>
          <w:szCs w:val="23"/>
        </w:rPr>
        <w:t xml:space="preserve">lakószobájában/lakrészében </w:t>
      </w:r>
      <w:r w:rsidR="00FB0217" w:rsidRPr="00080777">
        <w:rPr>
          <w:sz w:val="23"/>
          <w:szCs w:val="23"/>
        </w:rPr>
        <w:t xml:space="preserve">helyezi el. </w:t>
      </w:r>
      <w:r w:rsidR="00FB0217" w:rsidRPr="00080777">
        <w:rPr>
          <w:b/>
          <w:sz w:val="23"/>
          <w:szCs w:val="23"/>
        </w:rPr>
        <w:t>Az ellátást igénybe</w:t>
      </w:r>
      <w:r w:rsidR="006045D8" w:rsidRPr="00080777">
        <w:rPr>
          <w:b/>
          <w:sz w:val="23"/>
          <w:szCs w:val="23"/>
        </w:rPr>
        <w:t xml:space="preserve">vevő tudomásul veszi, hogy </w:t>
      </w:r>
      <w:r w:rsidR="008E5324" w:rsidRPr="00080777">
        <w:rPr>
          <w:b/>
          <w:sz w:val="23"/>
          <w:szCs w:val="23"/>
        </w:rPr>
        <w:t xml:space="preserve">lakrészébe </w:t>
      </w:r>
      <w:r w:rsidR="006045D8" w:rsidRPr="00080777">
        <w:rPr>
          <w:b/>
          <w:sz w:val="23"/>
          <w:szCs w:val="23"/>
        </w:rPr>
        <w:t>az ellátást nyújtó intézmény jogosult másik személyt is elhelyezni</w:t>
      </w:r>
      <w:r w:rsidR="006045D8" w:rsidRPr="00080777">
        <w:rPr>
          <w:sz w:val="23"/>
          <w:szCs w:val="23"/>
        </w:rPr>
        <w:t>.</w:t>
      </w:r>
    </w:p>
    <w:p w14:paraId="7473A0E0" w14:textId="77777777" w:rsidR="00FD7CA4" w:rsidRPr="00080777" w:rsidRDefault="00FD7CA4" w:rsidP="00FB0217">
      <w:pPr>
        <w:jc w:val="both"/>
        <w:rPr>
          <w:b/>
          <w:bCs/>
          <w:sz w:val="23"/>
          <w:szCs w:val="23"/>
        </w:rPr>
      </w:pPr>
    </w:p>
    <w:p w14:paraId="472BECE3" w14:textId="68F258E3" w:rsidR="009576A4" w:rsidRPr="00080777" w:rsidRDefault="009B0470" w:rsidP="00FB0217">
      <w:pPr>
        <w:jc w:val="both"/>
        <w:rPr>
          <w:sz w:val="23"/>
          <w:szCs w:val="23"/>
        </w:rPr>
      </w:pPr>
      <w:r w:rsidRPr="00080777">
        <w:rPr>
          <w:b/>
          <w:bCs/>
          <w:sz w:val="23"/>
          <w:szCs w:val="23"/>
        </w:rPr>
        <w:t>5</w:t>
      </w:r>
      <w:r w:rsidR="006045D8" w:rsidRPr="00080777">
        <w:rPr>
          <w:b/>
          <w:bCs/>
          <w:sz w:val="23"/>
          <w:szCs w:val="23"/>
        </w:rPr>
        <w:t>.)</w:t>
      </w:r>
      <w:r w:rsidR="006045D8" w:rsidRPr="00080777">
        <w:rPr>
          <w:sz w:val="23"/>
          <w:szCs w:val="23"/>
        </w:rPr>
        <w:tab/>
        <w:t>Az ellátást nyújtó intézmény a szociális ellátást</w:t>
      </w:r>
      <w:r w:rsidR="00F90FF4" w:rsidRPr="00080777">
        <w:rPr>
          <w:sz w:val="23"/>
          <w:szCs w:val="23"/>
        </w:rPr>
        <w:t xml:space="preserve"> </w:t>
      </w:r>
      <w:r w:rsidR="008E5324" w:rsidRPr="00080777">
        <w:rPr>
          <w:sz w:val="23"/>
          <w:szCs w:val="23"/>
        </w:rPr>
        <w:t>határozott/határozatlan</w:t>
      </w:r>
      <w:r w:rsidR="008E5324" w:rsidRPr="00080777">
        <w:rPr>
          <w:i/>
          <w:sz w:val="23"/>
          <w:szCs w:val="23"/>
        </w:rPr>
        <w:t xml:space="preserve"> (megfelelő rész aláhúzandó) </w:t>
      </w:r>
      <w:r w:rsidR="009576A4" w:rsidRPr="00080777">
        <w:rPr>
          <w:sz w:val="23"/>
          <w:szCs w:val="23"/>
        </w:rPr>
        <w:t>időtartamra szólóan biztosítja.</w:t>
      </w:r>
    </w:p>
    <w:p w14:paraId="7469EE3A" w14:textId="77777777" w:rsidR="00FB0217" w:rsidRPr="00080777" w:rsidRDefault="00FB0217" w:rsidP="00FB0217">
      <w:pPr>
        <w:jc w:val="both"/>
        <w:rPr>
          <w:sz w:val="23"/>
          <w:szCs w:val="23"/>
        </w:rPr>
      </w:pPr>
    </w:p>
    <w:p w14:paraId="7B2BAD7B" w14:textId="77777777" w:rsidR="009576A4" w:rsidRPr="00080777" w:rsidRDefault="009576A4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Az ellátás igénybevételének kezdő időpontja: </w:t>
      </w:r>
      <w:r w:rsidR="00334BA9" w:rsidRPr="00080777">
        <w:rPr>
          <w:sz w:val="23"/>
          <w:szCs w:val="23"/>
        </w:rPr>
        <w:t>........... év .................................. hó .......... nap</w:t>
      </w:r>
    </w:p>
    <w:p w14:paraId="3607B629" w14:textId="77777777" w:rsidR="00FD7CA4" w:rsidRPr="00080777" w:rsidRDefault="00FD7CA4" w:rsidP="00FB0217">
      <w:pPr>
        <w:jc w:val="both"/>
        <w:rPr>
          <w:sz w:val="23"/>
          <w:szCs w:val="23"/>
        </w:rPr>
      </w:pPr>
    </w:p>
    <w:p w14:paraId="55AB52E6" w14:textId="671BF15F" w:rsidR="008E5324" w:rsidRPr="00080777" w:rsidRDefault="008E5324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Amennyiben az ellátás határozott időtartamú, az igénybevétel</w:t>
      </w:r>
      <w:r w:rsidR="009576A4" w:rsidRPr="00080777">
        <w:rPr>
          <w:sz w:val="23"/>
          <w:szCs w:val="23"/>
        </w:rPr>
        <w:t xml:space="preserve"> befejező időpontja: </w:t>
      </w:r>
    </w:p>
    <w:p w14:paraId="28982E47" w14:textId="77777777" w:rsidR="009576A4" w:rsidRDefault="009576A4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........... év .................................. hó .......... nap</w:t>
      </w:r>
    </w:p>
    <w:p w14:paraId="44839394" w14:textId="77777777" w:rsidR="00E4747D" w:rsidRPr="00080777" w:rsidRDefault="00E4747D" w:rsidP="00FB0217">
      <w:pPr>
        <w:jc w:val="both"/>
        <w:rPr>
          <w:sz w:val="23"/>
          <w:szCs w:val="23"/>
        </w:rPr>
      </w:pPr>
    </w:p>
    <w:p w14:paraId="7826DC9E" w14:textId="77777777" w:rsidR="005D6E11" w:rsidRPr="00080777" w:rsidRDefault="005D6E11" w:rsidP="00FB0217">
      <w:pPr>
        <w:pStyle w:val="lfej"/>
        <w:jc w:val="both"/>
        <w:rPr>
          <w:sz w:val="23"/>
          <w:szCs w:val="23"/>
        </w:rPr>
      </w:pPr>
    </w:p>
    <w:p w14:paraId="05EA9FC0" w14:textId="77777777" w:rsidR="00C24403" w:rsidRPr="00080777" w:rsidRDefault="00AD2EB9" w:rsidP="00FB0217">
      <w:pPr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III</w:t>
      </w:r>
      <w:r w:rsidR="006045D8" w:rsidRPr="00080777">
        <w:rPr>
          <w:b/>
          <w:sz w:val="23"/>
          <w:szCs w:val="23"/>
        </w:rPr>
        <w:t>. A felek tájékoztatási kötelezettsége</w:t>
      </w:r>
    </w:p>
    <w:p w14:paraId="14FF3017" w14:textId="77777777" w:rsidR="00C24403" w:rsidRPr="00080777" w:rsidRDefault="00C24403" w:rsidP="00FB0217">
      <w:pPr>
        <w:jc w:val="both"/>
        <w:rPr>
          <w:b/>
          <w:sz w:val="23"/>
          <w:szCs w:val="23"/>
          <w:u w:val="single"/>
        </w:rPr>
      </w:pPr>
    </w:p>
    <w:p w14:paraId="1CE4A3B2" w14:textId="42F958D3" w:rsidR="00C24403" w:rsidRPr="00080777" w:rsidRDefault="00AD2EB9" w:rsidP="00FB0217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1</w:t>
      </w:r>
      <w:r w:rsidR="006045D8" w:rsidRPr="00080777">
        <w:rPr>
          <w:b/>
          <w:sz w:val="23"/>
          <w:szCs w:val="23"/>
        </w:rPr>
        <w:t>.)</w:t>
      </w:r>
      <w:r w:rsidR="006045D8" w:rsidRPr="00080777">
        <w:rPr>
          <w:sz w:val="23"/>
          <w:szCs w:val="23"/>
        </w:rPr>
        <w:tab/>
        <w:t xml:space="preserve">Az intézménybe való felvételkor – az intézményi életre való megfelelő felkészítés érdekében – az intézmény tájékoztatta az ellátást </w:t>
      </w:r>
      <w:proofErr w:type="spellStart"/>
      <w:r w:rsidR="006045D8" w:rsidRPr="00080777">
        <w:rPr>
          <w:sz w:val="23"/>
          <w:szCs w:val="23"/>
        </w:rPr>
        <w:t>igénybevevőt</w:t>
      </w:r>
      <w:proofErr w:type="spellEnd"/>
      <w:r w:rsidR="006045D8" w:rsidRPr="00080777">
        <w:rPr>
          <w:sz w:val="23"/>
          <w:szCs w:val="23"/>
        </w:rPr>
        <w:t>/törvényes képviselőjét</w:t>
      </w:r>
      <w:r w:rsidR="00F41E39" w:rsidRPr="00080777">
        <w:rPr>
          <w:sz w:val="23"/>
          <w:szCs w:val="23"/>
        </w:rPr>
        <w:t xml:space="preserve">, ill. a tartásra </w:t>
      </w:r>
      <w:r w:rsidR="00527C8C" w:rsidRPr="00080777">
        <w:rPr>
          <w:sz w:val="23"/>
          <w:szCs w:val="23"/>
        </w:rPr>
        <w:t xml:space="preserve">bíróság által </w:t>
      </w:r>
      <w:r w:rsidR="00F41E39" w:rsidRPr="00080777">
        <w:rPr>
          <w:sz w:val="23"/>
          <w:szCs w:val="23"/>
        </w:rPr>
        <w:t xml:space="preserve">kötelezett vagy azt </w:t>
      </w:r>
      <w:r w:rsidR="00527C8C" w:rsidRPr="00080777">
        <w:rPr>
          <w:sz w:val="23"/>
          <w:szCs w:val="23"/>
        </w:rPr>
        <w:t>tartási</w:t>
      </w:r>
      <w:r w:rsidR="00325A75" w:rsidRPr="00080777">
        <w:rPr>
          <w:sz w:val="23"/>
          <w:szCs w:val="23"/>
        </w:rPr>
        <w:t>, öröklési</w:t>
      </w:r>
      <w:r w:rsidR="00527C8C" w:rsidRPr="00080777">
        <w:rPr>
          <w:sz w:val="23"/>
          <w:szCs w:val="23"/>
        </w:rPr>
        <w:t xml:space="preserve"> szerződésben </w:t>
      </w:r>
      <w:r w:rsidR="00F41E39" w:rsidRPr="00080777">
        <w:rPr>
          <w:sz w:val="23"/>
          <w:szCs w:val="23"/>
        </w:rPr>
        <w:t>vállaló személyt</w:t>
      </w:r>
    </w:p>
    <w:p w14:paraId="0A68A621" w14:textId="77777777" w:rsidR="00C24403" w:rsidRPr="00080777" w:rsidRDefault="00C24403" w:rsidP="00FB0217">
      <w:pPr>
        <w:jc w:val="both"/>
        <w:rPr>
          <w:sz w:val="23"/>
          <w:szCs w:val="23"/>
        </w:rPr>
      </w:pPr>
    </w:p>
    <w:p w14:paraId="6BB9F7E2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intézményben biztosított ellátás, szolgáltatások tartamáról és feltételeiről;</w:t>
      </w:r>
    </w:p>
    <w:p w14:paraId="58678645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az intézmény által vezetett, az ellátást </w:t>
      </w:r>
      <w:proofErr w:type="spellStart"/>
      <w:r w:rsidRPr="00080777">
        <w:rPr>
          <w:sz w:val="23"/>
          <w:szCs w:val="23"/>
        </w:rPr>
        <w:t>igénybevevőt</w:t>
      </w:r>
      <w:proofErr w:type="spellEnd"/>
      <w:r w:rsidRPr="00080777">
        <w:rPr>
          <w:sz w:val="23"/>
          <w:szCs w:val="23"/>
        </w:rPr>
        <w:t xml:space="preserve"> érintő nyilvántartásokról;</w:t>
      </w:r>
    </w:p>
    <w:p w14:paraId="1696F7EF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az ellátást igénybevevő és hozzátartozó közötti kapcsolattartás, különösen a látogatás, </w:t>
      </w:r>
      <w:r w:rsidR="006C3A5D" w:rsidRPr="00080777">
        <w:rPr>
          <w:sz w:val="23"/>
          <w:szCs w:val="23"/>
        </w:rPr>
        <w:t xml:space="preserve">és </w:t>
      </w:r>
      <w:r w:rsidRPr="00080777">
        <w:rPr>
          <w:sz w:val="23"/>
          <w:szCs w:val="23"/>
        </w:rPr>
        <w:t>a távozás rendjéről;</w:t>
      </w:r>
    </w:p>
    <w:p w14:paraId="39B67994" w14:textId="5B66B2CD" w:rsidR="009F74CF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érdekképviseleti fórum</w:t>
      </w:r>
      <w:r w:rsidR="00FD7CA4" w:rsidRPr="00080777">
        <w:rPr>
          <w:sz w:val="23"/>
          <w:szCs w:val="23"/>
        </w:rPr>
        <w:t>, működéséről, a panaszjog</w:t>
      </w:r>
      <w:r w:rsidRPr="00080777">
        <w:rPr>
          <w:sz w:val="23"/>
          <w:szCs w:val="23"/>
        </w:rPr>
        <w:t xml:space="preserve"> gyakorlásának módjáról, </w:t>
      </w:r>
      <w:r w:rsidR="009F74CF" w:rsidRPr="00080777">
        <w:rPr>
          <w:sz w:val="23"/>
          <w:szCs w:val="23"/>
        </w:rPr>
        <w:t>amelyek a Házirendben kifejtésre kerülnek;</w:t>
      </w:r>
    </w:p>
    <w:p w14:paraId="38B250C2" w14:textId="28DCCD23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ellátottjog</w:t>
      </w:r>
      <w:r w:rsidR="009F74CF" w:rsidRPr="00080777">
        <w:rPr>
          <w:sz w:val="23"/>
          <w:szCs w:val="23"/>
        </w:rPr>
        <w:t>i képviselőről, elérhetőségéről (telefon és e-mail), azzal, hogy fogadóórájának időpontja az intézmény hirdetőtábláján jól látható helyen kifüggesztve megtalálható.</w:t>
      </w:r>
    </w:p>
    <w:p w14:paraId="2BD10083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intézményi Házirendről, (mely tartalmazza az intézmény belső rendjét és az együttélés szabályait) és melynek egy példánya az ellátást igénybe vevő számára átadásra került;</w:t>
      </w:r>
    </w:p>
    <w:p w14:paraId="0C0D79DC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intézménybe való felvételhez, az intézményi jogviszony létesítéséhez szükséges okiratokról, személyes használati tárgyakról, hozzátartozói nyilatkozatokról;</w:t>
      </w:r>
    </w:p>
    <w:p w14:paraId="7C089F58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intézményi jogviszony megszűnésének eseteiről;</w:t>
      </w:r>
    </w:p>
    <w:p w14:paraId="71D5FC89" w14:textId="77777777" w:rsidR="00C24403" w:rsidRPr="00080777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fizetendő térítési díjról és a teljesítés feltételeiről, valamint a mulasztás következményeiről;</w:t>
      </w:r>
    </w:p>
    <w:p w14:paraId="63257D83" w14:textId="77777777" w:rsidR="002A1656" w:rsidRPr="00080777" w:rsidRDefault="006045D8" w:rsidP="002A1656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gyógyszerköltség viselésérő</w:t>
      </w:r>
      <w:r w:rsidR="002A1656" w:rsidRPr="00080777">
        <w:rPr>
          <w:sz w:val="23"/>
          <w:szCs w:val="23"/>
        </w:rPr>
        <w:t>l, az alapgyógyszer készletről;</w:t>
      </w:r>
    </w:p>
    <w:p w14:paraId="4D8DAAD4" w14:textId="2C891280" w:rsidR="00C24403" w:rsidRPr="00080777" w:rsidRDefault="002A1656" w:rsidP="002A1656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rStyle w:val="highlighted"/>
          <w:sz w:val="23"/>
          <w:szCs w:val="23"/>
        </w:rPr>
        <w:t xml:space="preserve">az intézmény működésével, gazdálkodásával kapcsolatos legfontosabb </w:t>
      </w:r>
      <w:r w:rsidR="006045D8" w:rsidRPr="00080777">
        <w:rPr>
          <w:sz w:val="23"/>
          <w:szCs w:val="23"/>
        </w:rPr>
        <w:t>adatokról,</w:t>
      </w:r>
    </w:p>
    <w:p w14:paraId="20406518" w14:textId="5AB7688F" w:rsidR="007D7432" w:rsidRPr="00E4747D" w:rsidRDefault="006045D8" w:rsidP="00FB0217">
      <w:pPr>
        <w:numPr>
          <w:ilvl w:val="0"/>
          <w:numId w:val="1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más, jogszabályban meghatározott feltételekről, így különösen az intézményi ellátás során készített ellátáshoz kapcsolódó szakmai dokumentációk (pl. gondozási terv) vezetésének kérdéseiről.</w:t>
      </w:r>
    </w:p>
    <w:p w14:paraId="15EC1BDF" w14:textId="77777777" w:rsidR="007D7432" w:rsidRDefault="007D7432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30256040" w14:textId="61730DFA" w:rsidR="00C24403" w:rsidRPr="00080777" w:rsidRDefault="006045D8" w:rsidP="00FB0217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lastRenderedPageBreak/>
        <w:t>Az ellátást igénybevevő</w:t>
      </w:r>
      <w:r w:rsidR="00DB0E41" w:rsidRPr="00080777">
        <w:rPr>
          <w:rFonts w:ascii="Times New Roman" w:hAnsi="Times New Roman"/>
          <w:sz w:val="23"/>
          <w:szCs w:val="23"/>
        </w:rPr>
        <w:t>/törvényes képviselője</w:t>
      </w:r>
      <w:r w:rsidRPr="00080777">
        <w:rPr>
          <w:rFonts w:ascii="Times New Roman" w:hAnsi="Times New Roman"/>
          <w:sz w:val="23"/>
          <w:szCs w:val="23"/>
        </w:rPr>
        <w:t xml:space="preserve"> </w:t>
      </w:r>
      <w:r w:rsidR="00EF124C" w:rsidRPr="00080777">
        <w:rPr>
          <w:rFonts w:ascii="Times New Roman" w:hAnsi="Times New Roman"/>
          <w:sz w:val="23"/>
          <w:szCs w:val="23"/>
        </w:rPr>
        <w:t>a fentiek szerinti tájékoztatás</w:t>
      </w:r>
      <w:r w:rsidRPr="00080777">
        <w:rPr>
          <w:rFonts w:ascii="Times New Roman" w:hAnsi="Times New Roman"/>
          <w:sz w:val="23"/>
          <w:szCs w:val="23"/>
        </w:rPr>
        <w:t xml:space="preserve"> megtörténtének tényét jelen megállapodás aláírásával igazolja.</w:t>
      </w:r>
    </w:p>
    <w:p w14:paraId="24EA3238" w14:textId="77777777" w:rsidR="00C24403" w:rsidRPr="00080777" w:rsidRDefault="00C24403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4795664F" w14:textId="39AC5BD3" w:rsidR="00C24403" w:rsidRPr="00080777" w:rsidRDefault="00AF17DF" w:rsidP="00FB0217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b/>
          <w:sz w:val="23"/>
          <w:szCs w:val="23"/>
        </w:rPr>
        <w:t>2</w:t>
      </w:r>
      <w:r w:rsidR="006045D8" w:rsidRPr="00080777">
        <w:rPr>
          <w:rFonts w:ascii="Times New Roman" w:hAnsi="Times New Roman"/>
          <w:b/>
          <w:sz w:val="23"/>
          <w:szCs w:val="23"/>
        </w:rPr>
        <w:t>.)</w:t>
      </w:r>
      <w:r w:rsidR="006045D8" w:rsidRPr="00080777">
        <w:rPr>
          <w:rFonts w:ascii="Times New Roman" w:hAnsi="Times New Roman"/>
          <w:b/>
          <w:sz w:val="23"/>
          <w:szCs w:val="23"/>
        </w:rPr>
        <w:tab/>
      </w:r>
      <w:r w:rsidR="006045D8" w:rsidRPr="00080777">
        <w:rPr>
          <w:rFonts w:ascii="Times New Roman" w:hAnsi="Times New Roman"/>
          <w:sz w:val="23"/>
          <w:szCs w:val="23"/>
        </w:rPr>
        <w:t>Az ellátást igénybevevő/törvényes képviselője</w:t>
      </w:r>
      <w:r w:rsidR="005D6E11" w:rsidRPr="00080777">
        <w:rPr>
          <w:rFonts w:ascii="Times New Roman" w:hAnsi="Times New Roman"/>
          <w:sz w:val="23"/>
          <w:szCs w:val="23"/>
        </w:rPr>
        <w:t>,</w:t>
      </w:r>
      <w:r w:rsidR="004D04D8" w:rsidRPr="00080777">
        <w:rPr>
          <w:rFonts w:ascii="Times New Roman" w:hAnsi="Times New Roman"/>
          <w:sz w:val="23"/>
          <w:szCs w:val="23"/>
        </w:rPr>
        <w:t xml:space="preserve"> </w:t>
      </w:r>
      <w:r w:rsidR="004D04D8" w:rsidRPr="00080777">
        <w:rPr>
          <w:sz w:val="23"/>
          <w:szCs w:val="23"/>
        </w:rPr>
        <w:t xml:space="preserve">ill. a </w:t>
      </w:r>
      <w:r w:rsidR="00527C8C" w:rsidRPr="00080777">
        <w:rPr>
          <w:sz w:val="23"/>
          <w:szCs w:val="23"/>
        </w:rPr>
        <w:t xml:space="preserve">bíróság által </w:t>
      </w:r>
      <w:r w:rsidR="004D04D8" w:rsidRPr="00080777">
        <w:rPr>
          <w:sz w:val="23"/>
          <w:szCs w:val="23"/>
        </w:rPr>
        <w:t xml:space="preserve">tartásra kötelezett vagy azt </w:t>
      </w:r>
      <w:r w:rsidR="00527C8C" w:rsidRPr="00080777">
        <w:rPr>
          <w:sz w:val="23"/>
          <w:szCs w:val="23"/>
        </w:rPr>
        <w:t>tartási</w:t>
      </w:r>
      <w:r w:rsidR="00325A75" w:rsidRPr="00080777">
        <w:rPr>
          <w:sz w:val="23"/>
          <w:szCs w:val="23"/>
        </w:rPr>
        <w:t>, öröklési</w:t>
      </w:r>
      <w:r w:rsidR="00527C8C" w:rsidRPr="00080777">
        <w:rPr>
          <w:sz w:val="23"/>
          <w:szCs w:val="23"/>
        </w:rPr>
        <w:t xml:space="preserve"> szerződés alapján </w:t>
      </w:r>
      <w:r w:rsidR="004D04D8" w:rsidRPr="00080777">
        <w:rPr>
          <w:sz w:val="23"/>
          <w:szCs w:val="23"/>
        </w:rPr>
        <w:t>vállaló személy</w:t>
      </w:r>
      <w:r w:rsidR="006045D8" w:rsidRPr="00080777">
        <w:rPr>
          <w:rFonts w:ascii="Times New Roman" w:hAnsi="Times New Roman"/>
          <w:b/>
          <w:sz w:val="23"/>
          <w:szCs w:val="23"/>
        </w:rPr>
        <w:t xml:space="preserve"> </w:t>
      </w:r>
      <w:r w:rsidR="00293D54" w:rsidRPr="00080777">
        <w:rPr>
          <w:rFonts w:ascii="Times New Roman" w:hAnsi="Times New Roman"/>
          <w:sz w:val="23"/>
          <w:szCs w:val="23"/>
        </w:rPr>
        <w:t>jelen megállapodás aláírásával nyilatkozik</w:t>
      </w:r>
      <w:r w:rsidR="006045D8" w:rsidRPr="00080777">
        <w:rPr>
          <w:rFonts w:ascii="Times New Roman" w:hAnsi="Times New Roman"/>
          <w:sz w:val="23"/>
          <w:szCs w:val="23"/>
        </w:rPr>
        <w:t>:</w:t>
      </w:r>
    </w:p>
    <w:p w14:paraId="4982C7FB" w14:textId="77777777" w:rsidR="00C24403" w:rsidRPr="00080777" w:rsidRDefault="00C24403" w:rsidP="00FB0217">
      <w:pPr>
        <w:pStyle w:val="Szvegtrzs"/>
        <w:rPr>
          <w:rFonts w:ascii="Times New Roman" w:hAnsi="Times New Roman"/>
          <w:b/>
          <w:sz w:val="23"/>
          <w:szCs w:val="23"/>
        </w:rPr>
      </w:pPr>
    </w:p>
    <w:p w14:paraId="393EB583" w14:textId="77777777" w:rsidR="00C24403" w:rsidRPr="00080777" w:rsidRDefault="006045D8" w:rsidP="00FB0217">
      <w:pPr>
        <w:pStyle w:val="lfej"/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tájékoztatásban foglaltak tudomásulvételéről, és tiszteletben tartásáról;</w:t>
      </w:r>
    </w:p>
    <w:p w14:paraId="35C62773" w14:textId="77777777" w:rsidR="00C24403" w:rsidRPr="00080777" w:rsidRDefault="006045D8" w:rsidP="00FB0217">
      <w:pPr>
        <w:pStyle w:val="lfej"/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azon</w:t>
      </w:r>
      <w:r w:rsidR="004B5A7C" w:rsidRPr="00080777">
        <w:rPr>
          <w:sz w:val="23"/>
          <w:szCs w:val="23"/>
        </w:rPr>
        <w:t xml:space="preserve">, intézmény által kért </w:t>
      </w:r>
      <w:r w:rsidRPr="00080777">
        <w:rPr>
          <w:sz w:val="23"/>
          <w:szCs w:val="23"/>
        </w:rPr>
        <w:t>adatokról, melyek az ellátásra irányadó mindenkor hatályos jogszabályok alapján vezetett nyilvántartásokhoz</w:t>
      </w:r>
      <w:r w:rsidR="004B5A7C" w:rsidRPr="00080777">
        <w:rPr>
          <w:sz w:val="23"/>
          <w:szCs w:val="23"/>
        </w:rPr>
        <w:t>,</w:t>
      </w:r>
      <w:r w:rsidR="009E2EA6" w:rsidRPr="00080777">
        <w:rPr>
          <w:sz w:val="23"/>
          <w:szCs w:val="23"/>
        </w:rPr>
        <w:t xml:space="preserve"> a személyi térítési díj megállapításához,</w:t>
      </w:r>
      <w:r w:rsidR="004B5A7C" w:rsidRPr="00080777">
        <w:rPr>
          <w:sz w:val="23"/>
          <w:szCs w:val="23"/>
        </w:rPr>
        <w:t xml:space="preserve"> továbbá a jogosultság feltételeinek megállapításához</w:t>
      </w:r>
      <w:r w:rsidRPr="00080777">
        <w:rPr>
          <w:sz w:val="23"/>
          <w:szCs w:val="23"/>
        </w:rPr>
        <w:t xml:space="preserve"> szükségesek;</w:t>
      </w:r>
    </w:p>
    <w:p w14:paraId="0DE43DD9" w14:textId="77777777" w:rsidR="00C24403" w:rsidRPr="00080777" w:rsidRDefault="006045D8" w:rsidP="00FB0217">
      <w:pPr>
        <w:pStyle w:val="lfej"/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arról, hogy </w:t>
      </w:r>
      <w:r w:rsidR="00CD743E" w:rsidRPr="00080777">
        <w:rPr>
          <w:sz w:val="23"/>
          <w:szCs w:val="23"/>
        </w:rPr>
        <w:t>az intézmény által kért</w:t>
      </w:r>
      <w:r w:rsidR="004A1FE6" w:rsidRPr="00080777">
        <w:rPr>
          <w:sz w:val="23"/>
          <w:szCs w:val="23"/>
        </w:rPr>
        <w:t xml:space="preserve"> fenti pontban rögzített</w:t>
      </w:r>
      <w:r w:rsidR="00924125" w:rsidRPr="00080777">
        <w:rPr>
          <w:sz w:val="23"/>
          <w:szCs w:val="23"/>
        </w:rPr>
        <w:t xml:space="preserve"> </w:t>
      </w:r>
      <w:r w:rsidRPr="00080777">
        <w:rPr>
          <w:b/>
          <w:sz w:val="23"/>
          <w:szCs w:val="23"/>
        </w:rPr>
        <w:t xml:space="preserve">adatokban </w:t>
      </w:r>
      <w:r w:rsidR="00924125" w:rsidRPr="00080777">
        <w:rPr>
          <w:b/>
          <w:sz w:val="23"/>
          <w:szCs w:val="23"/>
        </w:rPr>
        <w:t>bekövetkezett</w:t>
      </w:r>
      <w:r w:rsidRPr="00080777">
        <w:rPr>
          <w:b/>
          <w:sz w:val="23"/>
          <w:szCs w:val="23"/>
        </w:rPr>
        <w:t xml:space="preserve"> változásokról </w:t>
      </w:r>
      <w:r w:rsidR="00CD743E" w:rsidRPr="00080777">
        <w:rPr>
          <w:b/>
          <w:sz w:val="23"/>
          <w:szCs w:val="23"/>
        </w:rPr>
        <w:t>haladéktalanul</w:t>
      </w:r>
      <w:r w:rsidRPr="00080777">
        <w:rPr>
          <w:b/>
          <w:sz w:val="23"/>
          <w:szCs w:val="23"/>
        </w:rPr>
        <w:t xml:space="preserve"> írásban értesíti az ellátást nyújtó intézményt</w:t>
      </w:r>
      <w:r w:rsidRPr="00080777">
        <w:rPr>
          <w:sz w:val="23"/>
          <w:szCs w:val="23"/>
        </w:rPr>
        <w:t xml:space="preserve">, </w:t>
      </w:r>
      <w:r w:rsidR="005F207D" w:rsidRPr="00080777">
        <w:rPr>
          <w:sz w:val="23"/>
          <w:szCs w:val="23"/>
        </w:rPr>
        <w:t>továbbá arról</w:t>
      </w:r>
      <w:r w:rsidRPr="00080777">
        <w:rPr>
          <w:sz w:val="23"/>
          <w:szCs w:val="23"/>
        </w:rPr>
        <w:t>, hogy az adatváltozás bejelentésének elmulasztásából adódó következményeket vállalja;</w:t>
      </w:r>
    </w:p>
    <w:p w14:paraId="082563DC" w14:textId="37DDFB7A" w:rsidR="00C24403" w:rsidRPr="00080777" w:rsidRDefault="006045D8" w:rsidP="00FB0217">
      <w:pPr>
        <w:pStyle w:val="Szvegtrzs"/>
        <w:numPr>
          <w:ilvl w:val="0"/>
          <w:numId w:val="11"/>
        </w:numPr>
        <w:tabs>
          <w:tab w:val="left" w:pos="3692"/>
        </w:tabs>
        <w:ind w:left="284" w:hanging="284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arról, hogy </w:t>
      </w:r>
      <w:r w:rsidR="001568B8" w:rsidRPr="00080777">
        <w:rPr>
          <w:rFonts w:ascii="Times New Roman" w:hAnsi="Times New Roman"/>
          <w:sz w:val="23"/>
          <w:szCs w:val="23"/>
        </w:rPr>
        <w:t xml:space="preserve">az ellátást igénybevevő </w:t>
      </w:r>
      <w:r w:rsidRPr="00080777">
        <w:rPr>
          <w:rFonts w:ascii="Times New Roman" w:hAnsi="Times New Roman"/>
          <w:sz w:val="23"/>
          <w:szCs w:val="23"/>
        </w:rPr>
        <w:t>nem szenved közösségre veszélyes fertőző vagy pszichiátria betegségben, és alkalmazkodik a közösségi életvitelhez;</w:t>
      </w:r>
    </w:p>
    <w:p w14:paraId="1D74A0FA" w14:textId="77777777" w:rsidR="00C24403" w:rsidRPr="00080777" w:rsidRDefault="006045D8" w:rsidP="00FB0217">
      <w:pPr>
        <w:pStyle w:val="Szvegtrzs"/>
        <w:numPr>
          <w:ilvl w:val="0"/>
          <w:numId w:val="15"/>
        </w:numPr>
        <w:tabs>
          <w:tab w:val="left" w:pos="3692"/>
        </w:tabs>
        <w:ind w:left="284" w:hanging="284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minden olyan dologról, ami az intézményi jogviszony létesítését, </w:t>
      </w:r>
      <w:proofErr w:type="gramStart"/>
      <w:r w:rsidRPr="00080777">
        <w:rPr>
          <w:rFonts w:ascii="Times New Roman" w:hAnsi="Times New Roman"/>
          <w:sz w:val="23"/>
          <w:szCs w:val="23"/>
        </w:rPr>
        <w:t>fenntartását</w:t>
      </w:r>
      <w:proofErr w:type="gramEnd"/>
      <w:r w:rsidRPr="00080777">
        <w:rPr>
          <w:rFonts w:ascii="Times New Roman" w:hAnsi="Times New Roman"/>
          <w:sz w:val="23"/>
          <w:szCs w:val="23"/>
        </w:rPr>
        <w:t xml:space="preserve"> illetve megszüntetését befolyásolhatja, vagy azt más okból fontosnak tartja.</w:t>
      </w:r>
    </w:p>
    <w:p w14:paraId="41F689D3" w14:textId="77777777" w:rsidR="00A64E94" w:rsidRPr="00080777" w:rsidRDefault="00A64E94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0B2D810A" w14:textId="2417D942" w:rsidR="00E21890" w:rsidRPr="00080777" w:rsidRDefault="00E21890" w:rsidP="00FB0217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Nem kell a térítési díj megállapításához szükséges adatokat közölni akkor, ha az elhelyezést igénylő vagy más személy az elhelyezés igénybevételével egyidejűleg nyilatkozik arról, hogy kötelezettséget vállal az intézményi térítési díj teljes összegének megfizetésére.</w:t>
      </w:r>
    </w:p>
    <w:p w14:paraId="6BBC23BD" w14:textId="77777777" w:rsidR="00C24403" w:rsidRPr="00080777" w:rsidRDefault="00C24403" w:rsidP="00FB0217">
      <w:pPr>
        <w:jc w:val="both"/>
        <w:rPr>
          <w:sz w:val="23"/>
          <w:szCs w:val="23"/>
        </w:rPr>
      </w:pPr>
    </w:p>
    <w:p w14:paraId="49B7B511" w14:textId="33C906C5" w:rsidR="00C24403" w:rsidRPr="00080777" w:rsidRDefault="00F41E39" w:rsidP="00FB0217">
      <w:pPr>
        <w:pStyle w:val="Szvegtrzs"/>
        <w:rPr>
          <w:rFonts w:ascii="Times New Roman" w:hAnsi="Times New Roman"/>
          <w:sz w:val="23"/>
          <w:szCs w:val="23"/>
          <w:highlight w:val="yellow"/>
        </w:rPr>
      </w:pPr>
      <w:r w:rsidRPr="00080777">
        <w:rPr>
          <w:rFonts w:ascii="Times New Roman" w:hAnsi="Times New Roman"/>
          <w:b/>
          <w:sz w:val="23"/>
          <w:szCs w:val="23"/>
        </w:rPr>
        <w:t>3</w:t>
      </w:r>
      <w:r w:rsidR="006045D8" w:rsidRPr="00080777">
        <w:rPr>
          <w:rFonts w:ascii="Times New Roman" w:hAnsi="Times New Roman"/>
          <w:b/>
          <w:sz w:val="23"/>
          <w:szCs w:val="23"/>
        </w:rPr>
        <w:t>.)</w:t>
      </w:r>
      <w:r w:rsidR="006045D8" w:rsidRPr="00080777">
        <w:rPr>
          <w:rFonts w:ascii="Times New Roman" w:hAnsi="Times New Roman"/>
          <w:sz w:val="23"/>
          <w:szCs w:val="23"/>
        </w:rPr>
        <w:tab/>
        <w:t>A</w:t>
      </w:r>
      <w:r w:rsidR="001568B8" w:rsidRPr="00080777">
        <w:rPr>
          <w:rFonts w:ascii="Times New Roman" w:hAnsi="Times New Roman"/>
          <w:sz w:val="23"/>
          <w:szCs w:val="23"/>
        </w:rPr>
        <w:t>z</w:t>
      </w:r>
      <w:r w:rsidR="006045D8" w:rsidRPr="00080777">
        <w:rPr>
          <w:rFonts w:ascii="Times New Roman" w:hAnsi="Times New Roman"/>
          <w:sz w:val="23"/>
          <w:szCs w:val="23"/>
        </w:rPr>
        <w:t xml:space="preserve"> intézmény vezetője köteles értesíteni, illetve tájékoztatni az ellátást </w:t>
      </w:r>
      <w:proofErr w:type="spellStart"/>
      <w:r w:rsidR="006045D8" w:rsidRPr="00080777">
        <w:rPr>
          <w:rFonts w:ascii="Times New Roman" w:hAnsi="Times New Roman"/>
          <w:sz w:val="23"/>
          <w:szCs w:val="23"/>
        </w:rPr>
        <w:t>igénybevevőt</w:t>
      </w:r>
      <w:proofErr w:type="spellEnd"/>
      <w:r w:rsidR="00527C8C" w:rsidRPr="00080777">
        <w:rPr>
          <w:rFonts w:ascii="Times New Roman" w:hAnsi="Times New Roman"/>
          <w:sz w:val="23"/>
          <w:szCs w:val="23"/>
        </w:rPr>
        <w:t>/törvényes képviselőjét</w:t>
      </w:r>
      <w:bookmarkStart w:id="0" w:name="pr1182"/>
      <w:bookmarkEnd w:id="0"/>
      <w:r w:rsidR="008F5F70" w:rsidRPr="00080777">
        <w:rPr>
          <w:rFonts w:ascii="Times New Roman" w:hAnsi="Times New Roman"/>
          <w:sz w:val="23"/>
          <w:szCs w:val="23"/>
        </w:rPr>
        <w:t>:</w:t>
      </w:r>
    </w:p>
    <w:p w14:paraId="27AA16E8" w14:textId="77777777" w:rsidR="00C24403" w:rsidRPr="00080777" w:rsidRDefault="006045D8" w:rsidP="001568B8">
      <w:pPr>
        <w:ind w:left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a) az ellátást igénybevevő állapotáról, annak lényeges változásáról;</w:t>
      </w:r>
    </w:p>
    <w:p w14:paraId="433D91EE" w14:textId="77777777" w:rsidR="00C24403" w:rsidRPr="00080777" w:rsidRDefault="006045D8" w:rsidP="001568B8">
      <w:pPr>
        <w:ind w:left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b) az egészségügyi intézménybe való beutalásáról;</w:t>
      </w:r>
    </w:p>
    <w:p w14:paraId="2C143486" w14:textId="77777777" w:rsidR="00C24403" w:rsidRPr="00080777" w:rsidRDefault="006045D8" w:rsidP="001568B8">
      <w:pPr>
        <w:ind w:left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c) az ellátás biztosításában felmerült akadályoztatásról, az ellátás ideiglenes szüneteltetéséről;</w:t>
      </w:r>
    </w:p>
    <w:p w14:paraId="1E2FC316" w14:textId="77777777" w:rsidR="00C24403" w:rsidRPr="00080777" w:rsidRDefault="006045D8" w:rsidP="001568B8">
      <w:pPr>
        <w:ind w:left="284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d) az áthelyezés kezdeményezéséről, illetőleg kérelmezéséről;</w:t>
      </w:r>
    </w:p>
    <w:p w14:paraId="295BE4A2" w14:textId="06F4BAB3" w:rsidR="00C24403" w:rsidRPr="00080777" w:rsidRDefault="006045D8" w:rsidP="001568B8">
      <w:pPr>
        <w:pStyle w:val="Szvegtrzs"/>
        <w:ind w:left="284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e) a díjfizetési hátralék következményeiről, valamint a behajtás érdekében kezdeményezett intézkedéséről.</w:t>
      </w:r>
    </w:p>
    <w:p w14:paraId="455ED2D3" w14:textId="77777777" w:rsidR="00C24403" w:rsidRPr="00080777" w:rsidRDefault="00C24403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61CAB66D" w14:textId="77777777" w:rsidR="00C24403" w:rsidRPr="00080777" w:rsidRDefault="00AD2EB9" w:rsidP="00FB0217">
      <w:pPr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IV</w:t>
      </w:r>
      <w:r w:rsidR="006045D8" w:rsidRPr="00080777">
        <w:rPr>
          <w:b/>
          <w:sz w:val="23"/>
          <w:szCs w:val="23"/>
        </w:rPr>
        <w:t xml:space="preserve">. Az intézmény </w:t>
      </w:r>
      <w:r w:rsidRPr="00080777">
        <w:rPr>
          <w:b/>
          <w:sz w:val="23"/>
          <w:szCs w:val="23"/>
        </w:rPr>
        <w:t>által nyújtott szolgáltatások</w:t>
      </w:r>
    </w:p>
    <w:p w14:paraId="38C56244" w14:textId="77777777" w:rsidR="00C24403" w:rsidRPr="00080777" w:rsidRDefault="00C24403" w:rsidP="00FB0217">
      <w:pPr>
        <w:jc w:val="both"/>
        <w:rPr>
          <w:b/>
          <w:sz w:val="23"/>
          <w:szCs w:val="23"/>
          <w:u w:val="single"/>
        </w:rPr>
      </w:pPr>
    </w:p>
    <w:p w14:paraId="0757AF69" w14:textId="77777777" w:rsidR="004E248E" w:rsidRPr="00080777" w:rsidRDefault="004E248E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intézmény:</w:t>
      </w:r>
    </w:p>
    <w:p w14:paraId="01C1D121" w14:textId="0798AC13" w:rsidR="00325A75" w:rsidRPr="00080777" w:rsidRDefault="00325A75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igénybevevő számára biztosítja a napi 24 órás felügyeletet.</w:t>
      </w:r>
    </w:p>
    <w:p w14:paraId="49F1076A" w14:textId="7F7E3EAA" w:rsidR="00C24403" w:rsidRPr="00080777" w:rsidRDefault="004E248E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</w:t>
      </w:r>
      <w:r w:rsidR="00B85493" w:rsidRPr="00080777">
        <w:rPr>
          <w:sz w:val="23"/>
          <w:szCs w:val="23"/>
        </w:rPr>
        <w:t xml:space="preserve"> igénybevevő számára b</w:t>
      </w:r>
      <w:r w:rsidR="006045D8" w:rsidRPr="00080777">
        <w:rPr>
          <w:sz w:val="23"/>
          <w:szCs w:val="23"/>
        </w:rPr>
        <w:t>iztosítja a lakhatást, az általa használt lakrészben az életvitelszerű tartózkodást, a folyamatos fűtést, világítást, melegvíz ellátást.</w:t>
      </w:r>
    </w:p>
    <w:p w14:paraId="3EB65728" w14:textId="4EA94975" w:rsidR="00C24403" w:rsidRPr="00080777" w:rsidRDefault="006045D8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Napi legalább </w:t>
      </w:r>
      <w:proofErr w:type="spellStart"/>
      <w:r w:rsidR="005D6E11" w:rsidRPr="00080777">
        <w:rPr>
          <w:sz w:val="23"/>
          <w:szCs w:val="23"/>
        </w:rPr>
        <w:t>ötszöri</w:t>
      </w:r>
      <w:proofErr w:type="spellEnd"/>
      <w:r w:rsidR="008F5F70" w:rsidRPr="00080777">
        <w:rPr>
          <w:sz w:val="23"/>
          <w:szCs w:val="23"/>
        </w:rPr>
        <w:t xml:space="preserve"> étkez</w:t>
      </w:r>
      <w:r w:rsidRPr="00080777">
        <w:rPr>
          <w:sz w:val="23"/>
          <w:szCs w:val="23"/>
        </w:rPr>
        <w:t>ést</w:t>
      </w:r>
      <w:r w:rsidRPr="00080777">
        <w:rPr>
          <w:rStyle w:val="Lbjegyzet-karakterek"/>
          <w:sz w:val="23"/>
          <w:szCs w:val="23"/>
        </w:rPr>
        <w:t xml:space="preserve"> </w:t>
      </w:r>
      <w:r w:rsidRPr="00080777">
        <w:rPr>
          <w:sz w:val="23"/>
          <w:szCs w:val="23"/>
        </w:rPr>
        <w:t xml:space="preserve">– melyből </w:t>
      </w:r>
      <w:r w:rsidR="008F5F70" w:rsidRPr="00080777">
        <w:rPr>
          <w:sz w:val="23"/>
          <w:szCs w:val="23"/>
        </w:rPr>
        <w:t xml:space="preserve">legalább </w:t>
      </w:r>
      <w:r w:rsidRPr="00080777">
        <w:rPr>
          <w:sz w:val="23"/>
          <w:szCs w:val="23"/>
        </w:rPr>
        <w:t>egy a</w:t>
      </w:r>
      <w:r w:rsidR="001568B8" w:rsidRPr="00080777">
        <w:rPr>
          <w:sz w:val="23"/>
          <w:szCs w:val="23"/>
        </w:rPr>
        <w:t>lkalommal főtt ételt –, valamint o</w:t>
      </w:r>
      <w:r w:rsidR="00325A75" w:rsidRPr="00080777">
        <w:rPr>
          <w:sz w:val="23"/>
          <w:szCs w:val="23"/>
        </w:rPr>
        <w:t>rvosi javaslatra az orvos által előírt speciális étkezési lehetőséget (diéta, gyakoribb étkezés</w:t>
      </w:r>
      <w:r w:rsidR="001568B8" w:rsidRPr="00080777">
        <w:rPr>
          <w:sz w:val="23"/>
          <w:szCs w:val="23"/>
        </w:rPr>
        <w:t xml:space="preserve"> stb.</w:t>
      </w:r>
      <w:r w:rsidR="00325A75" w:rsidRPr="00080777">
        <w:rPr>
          <w:sz w:val="23"/>
          <w:szCs w:val="23"/>
        </w:rPr>
        <w:t>)</w:t>
      </w:r>
      <w:r w:rsidR="008F5F70" w:rsidRPr="00080777">
        <w:rPr>
          <w:sz w:val="23"/>
          <w:szCs w:val="23"/>
        </w:rPr>
        <w:t xml:space="preserve"> biztosít</w:t>
      </w:r>
      <w:r w:rsidR="00325A75" w:rsidRPr="00080777">
        <w:rPr>
          <w:sz w:val="23"/>
          <w:szCs w:val="23"/>
        </w:rPr>
        <w:t>.</w:t>
      </w:r>
    </w:p>
    <w:p w14:paraId="743A77B7" w14:textId="77777777" w:rsidR="00C24403" w:rsidRPr="00080777" w:rsidRDefault="006045D8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Biztosítja a rendszeres folyadékbevitelt.</w:t>
      </w:r>
    </w:p>
    <w:p w14:paraId="033BEC3F" w14:textId="73B98FA6" w:rsidR="008F5F70" w:rsidRPr="00080777" w:rsidRDefault="006045D8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e</w:t>
      </w:r>
      <w:r w:rsidR="004D04D8" w:rsidRPr="00080777">
        <w:rPr>
          <w:sz w:val="23"/>
          <w:szCs w:val="23"/>
        </w:rPr>
        <w:t>llátást igénybe</w:t>
      </w:r>
      <w:r w:rsidR="008F5F70" w:rsidRPr="00080777">
        <w:rPr>
          <w:sz w:val="23"/>
          <w:szCs w:val="23"/>
        </w:rPr>
        <w:t>vevő</w:t>
      </w:r>
      <w:r w:rsidR="004D04D8" w:rsidRPr="00080777">
        <w:rPr>
          <w:sz w:val="23"/>
          <w:szCs w:val="23"/>
        </w:rPr>
        <w:t xml:space="preserve"> az intézmény</w:t>
      </w:r>
      <w:r w:rsidRPr="00080777">
        <w:rPr>
          <w:sz w:val="23"/>
          <w:szCs w:val="23"/>
        </w:rPr>
        <w:t>ben</w:t>
      </w:r>
      <w:r w:rsidR="008F5F70" w:rsidRPr="00080777">
        <w:rPr>
          <w:sz w:val="23"/>
          <w:szCs w:val="23"/>
        </w:rPr>
        <w:t xml:space="preserve"> </w:t>
      </w:r>
      <w:r w:rsidR="001568B8" w:rsidRPr="00080777">
        <w:rPr>
          <w:sz w:val="23"/>
          <w:szCs w:val="23"/>
        </w:rPr>
        <w:t>elsődlegesen</w:t>
      </w:r>
      <w:r w:rsidRPr="00080777">
        <w:rPr>
          <w:sz w:val="23"/>
          <w:szCs w:val="23"/>
        </w:rPr>
        <w:t xml:space="preserve"> a saj</w:t>
      </w:r>
      <w:r w:rsidR="004D04D8" w:rsidRPr="00080777">
        <w:rPr>
          <w:sz w:val="23"/>
          <w:szCs w:val="23"/>
        </w:rPr>
        <w:t>át ruhá</w:t>
      </w:r>
      <w:r w:rsidR="008F5F70" w:rsidRPr="00080777">
        <w:rPr>
          <w:sz w:val="23"/>
          <w:szCs w:val="23"/>
        </w:rPr>
        <w:t>zatát viseli. Amennyiben az ellátást igénybevevő a szükség szerint</w:t>
      </w:r>
      <w:r w:rsidR="001568B8" w:rsidRPr="00080777">
        <w:rPr>
          <w:sz w:val="23"/>
          <w:szCs w:val="23"/>
        </w:rPr>
        <w:t>i</w:t>
      </w:r>
      <w:r w:rsidR="008F5F70" w:rsidRPr="00080777">
        <w:rPr>
          <w:sz w:val="23"/>
          <w:szCs w:val="23"/>
        </w:rPr>
        <w:t xml:space="preserve"> ruházattal nem rendelkezik, úgy </w:t>
      </w:r>
      <w:r w:rsidR="004D04D8" w:rsidRPr="00080777">
        <w:rPr>
          <w:sz w:val="23"/>
          <w:szCs w:val="23"/>
        </w:rPr>
        <w:t>az intézmény</w:t>
      </w:r>
      <w:r w:rsidRPr="00080777">
        <w:rPr>
          <w:sz w:val="23"/>
          <w:szCs w:val="23"/>
        </w:rPr>
        <w:t xml:space="preserve"> biztosítja </w:t>
      </w:r>
      <w:r w:rsidR="008F5F70" w:rsidRPr="00080777">
        <w:rPr>
          <w:sz w:val="23"/>
          <w:szCs w:val="23"/>
        </w:rPr>
        <w:t>részére</w:t>
      </w:r>
      <w:r w:rsidRPr="00080777">
        <w:rPr>
          <w:sz w:val="23"/>
          <w:szCs w:val="23"/>
        </w:rPr>
        <w:t xml:space="preserve"> </w:t>
      </w:r>
      <w:r w:rsidR="008F5F70" w:rsidRPr="00080777">
        <w:rPr>
          <w:sz w:val="23"/>
          <w:szCs w:val="23"/>
        </w:rPr>
        <w:t xml:space="preserve">a ruházattal és a </w:t>
      </w:r>
      <w:r w:rsidRPr="00080777">
        <w:rPr>
          <w:sz w:val="23"/>
          <w:szCs w:val="23"/>
        </w:rPr>
        <w:t>textíliával való ellátást</w:t>
      </w:r>
      <w:r w:rsidR="008F5F70" w:rsidRPr="00080777">
        <w:rPr>
          <w:sz w:val="23"/>
          <w:szCs w:val="23"/>
        </w:rPr>
        <w:t>.</w:t>
      </w:r>
    </w:p>
    <w:p w14:paraId="020F8DB0" w14:textId="368F9D3C" w:rsidR="00C24403" w:rsidRPr="00080777" w:rsidRDefault="006045D8" w:rsidP="00FB0217">
      <w:pPr>
        <w:numPr>
          <w:ilvl w:val="0"/>
          <w:numId w:val="10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 </w:t>
      </w:r>
      <w:r w:rsidR="008F5F70" w:rsidRPr="00080777">
        <w:rPr>
          <w:sz w:val="23"/>
          <w:szCs w:val="23"/>
        </w:rPr>
        <w:t xml:space="preserve">Az igénybevevő számára biztosítja </w:t>
      </w:r>
      <w:r w:rsidRPr="00080777">
        <w:rPr>
          <w:sz w:val="23"/>
          <w:szCs w:val="23"/>
        </w:rPr>
        <w:t>a textíliák, ruházat mosását, javítását, a Házirendben meghatározott módon.</w:t>
      </w:r>
    </w:p>
    <w:p w14:paraId="41D0D61E" w14:textId="3E8FE91A" w:rsidR="00574AA7" w:rsidRPr="00080777" w:rsidRDefault="006045D8" w:rsidP="00FB0217">
      <w:pPr>
        <w:numPr>
          <w:ilvl w:val="0"/>
          <w:numId w:val="17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Gondoskodik az</w:t>
      </w:r>
      <w:r w:rsidRPr="00080777">
        <w:rPr>
          <w:b/>
          <w:sz w:val="23"/>
          <w:szCs w:val="23"/>
        </w:rPr>
        <w:t xml:space="preserve"> </w:t>
      </w:r>
      <w:r w:rsidRPr="00080777">
        <w:rPr>
          <w:sz w:val="23"/>
          <w:szCs w:val="23"/>
        </w:rPr>
        <w:t xml:space="preserve">ellátást igénybevevő mentális gondozásáról, </w:t>
      </w:r>
      <w:r w:rsidR="00325A75" w:rsidRPr="00080777">
        <w:rPr>
          <w:sz w:val="23"/>
          <w:szCs w:val="23"/>
        </w:rPr>
        <w:t>ezen belül biztosítja:</w:t>
      </w:r>
    </w:p>
    <w:p w14:paraId="2AB4409C" w14:textId="77777777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suppressAutoHyphens w:val="0"/>
        <w:ind w:left="720"/>
        <w:jc w:val="both"/>
        <w:rPr>
          <w:rFonts w:eastAsia="Calibri"/>
          <w:sz w:val="23"/>
          <w:szCs w:val="23"/>
        </w:rPr>
      </w:pPr>
      <w:r w:rsidRPr="00080777">
        <w:rPr>
          <w:rFonts w:eastAsia="Calibri"/>
          <w:sz w:val="23"/>
          <w:szCs w:val="23"/>
        </w:rPr>
        <w:t>a személyre szabott bánásmódot,</w:t>
      </w:r>
    </w:p>
    <w:p w14:paraId="601F611C" w14:textId="77777777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suppressAutoHyphens w:val="0"/>
        <w:ind w:left="720"/>
        <w:jc w:val="both"/>
        <w:rPr>
          <w:rFonts w:eastAsia="Calibri"/>
          <w:sz w:val="23"/>
          <w:szCs w:val="23"/>
        </w:rPr>
      </w:pPr>
      <w:r w:rsidRPr="00080777">
        <w:rPr>
          <w:rFonts w:eastAsia="Calibri"/>
          <w:sz w:val="23"/>
          <w:szCs w:val="23"/>
        </w:rPr>
        <w:t>konfliktushelyzetek kialakulásának megelőzése érdekében az egyéni, csoportos megbeszélést,</w:t>
      </w:r>
    </w:p>
    <w:p w14:paraId="2EDD511B" w14:textId="77777777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suppressAutoHyphens w:val="0"/>
        <w:ind w:left="720"/>
        <w:jc w:val="both"/>
        <w:rPr>
          <w:rFonts w:eastAsia="Calibri"/>
          <w:sz w:val="23"/>
          <w:szCs w:val="23"/>
        </w:rPr>
      </w:pPr>
      <w:r w:rsidRPr="00080777">
        <w:rPr>
          <w:rFonts w:eastAsia="Calibri"/>
          <w:sz w:val="23"/>
          <w:szCs w:val="23"/>
        </w:rPr>
        <w:t>a szabadidő kulturált eltöltésének feltételeit,</w:t>
      </w:r>
    </w:p>
    <w:p w14:paraId="7B7D3BCB" w14:textId="77777777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suppressAutoHyphens w:val="0"/>
        <w:ind w:left="720"/>
        <w:jc w:val="both"/>
        <w:rPr>
          <w:rFonts w:eastAsia="Calibri"/>
          <w:sz w:val="23"/>
          <w:szCs w:val="23"/>
        </w:rPr>
      </w:pPr>
      <w:r w:rsidRPr="00080777">
        <w:rPr>
          <w:rFonts w:eastAsia="Calibri"/>
          <w:sz w:val="23"/>
          <w:szCs w:val="23"/>
        </w:rPr>
        <w:t>az ellátottak családi és társadalmi kapcsolatai fenntartásának feltételeit,</w:t>
      </w:r>
    </w:p>
    <w:p w14:paraId="0E6BC36D" w14:textId="77777777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suppressAutoHyphens w:val="0"/>
        <w:ind w:left="720"/>
        <w:jc w:val="both"/>
        <w:rPr>
          <w:rFonts w:eastAsia="Calibri"/>
          <w:sz w:val="23"/>
          <w:szCs w:val="23"/>
        </w:rPr>
      </w:pPr>
      <w:r w:rsidRPr="00080777">
        <w:rPr>
          <w:rFonts w:eastAsia="Calibri"/>
          <w:sz w:val="23"/>
          <w:szCs w:val="23"/>
        </w:rPr>
        <w:t>a gondozási tervek megvalósítását, a mindennapi életvitelhez szükséges szociális készség fejlesztését,</w:t>
      </w:r>
    </w:p>
    <w:p w14:paraId="405A45A7" w14:textId="5734D6A2" w:rsidR="00325A75" w:rsidRPr="00080777" w:rsidRDefault="00325A75" w:rsidP="00FB0217">
      <w:pPr>
        <w:numPr>
          <w:ilvl w:val="0"/>
          <w:numId w:val="17"/>
        </w:numPr>
        <w:tabs>
          <w:tab w:val="clear" w:pos="360"/>
          <w:tab w:val="num" w:pos="720"/>
        </w:tabs>
        <w:ind w:left="720"/>
        <w:jc w:val="both"/>
        <w:rPr>
          <w:sz w:val="23"/>
          <w:szCs w:val="23"/>
        </w:rPr>
      </w:pPr>
      <w:r w:rsidRPr="00080777">
        <w:rPr>
          <w:rFonts w:eastAsia="Calibri"/>
          <w:sz w:val="23"/>
          <w:szCs w:val="23"/>
        </w:rPr>
        <w:t>a hitélet gyakorlásának feltételeit.</w:t>
      </w:r>
    </w:p>
    <w:p w14:paraId="100AE039" w14:textId="5D7CA21C" w:rsidR="00C24403" w:rsidRPr="00080777" w:rsidRDefault="00527C8C" w:rsidP="00FB0217">
      <w:pPr>
        <w:numPr>
          <w:ilvl w:val="0"/>
          <w:numId w:val="17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lastRenderedPageBreak/>
        <w:t xml:space="preserve">Gondoskodik az ellátást igénybevevő </w:t>
      </w:r>
      <w:r w:rsidR="006045D8" w:rsidRPr="00080777">
        <w:rPr>
          <w:sz w:val="23"/>
          <w:szCs w:val="23"/>
        </w:rPr>
        <w:t>egészségügyi ellátásáról</w:t>
      </w:r>
      <w:r w:rsidR="0043735B" w:rsidRPr="00080777">
        <w:rPr>
          <w:sz w:val="23"/>
          <w:szCs w:val="23"/>
        </w:rPr>
        <w:t xml:space="preserve"> (egészségmegőrzését szolgáló felvilágosításáról, rendszeres orvosi felügyletéről, szükség szerinti ápolásáról,</w:t>
      </w:r>
      <w:r w:rsidR="008F5F70" w:rsidRPr="00080777">
        <w:rPr>
          <w:sz w:val="23"/>
          <w:szCs w:val="23"/>
        </w:rPr>
        <w:t xml:space="preserve"> valamint a szakorvosi ellátásá</w:t>
      </w:r>
      <w:r w:rsidR="0043735B" w:rsidRPr="00080777">
        <w:rPr>
          <w:sz w:val="23"/>
          <w:szCs w:val="23"/>
        </w:rPr>
        <w:t>hoz és kórházi kezeléséhez való eljutásáról)</w:t>
      </w:r>
      <w:r w:rsidR="006045D8" w:rsidRPr="00080777">
        <w:rPr>
          <w:sz w:val="23"/>
          <w:szCs w:val="23"/>
        </w:rPr>
        <w:t>, gyógyszereinek beszerzéséről</w:t>
      </w:r>
      <w:r w:rsidR="00437C69" w:rsidRPr="00080777">
        <w:rPr>
          <w:sz w:val="23"/>
          <w:szCs w:val="23"/>
        </w:rPr>
        <w:t>,</w:t>
      </w:r>
      <w:r w:rsidR="006045D8" w:rsidRPr="00080777">
        <w:rPr>
          <w:sz w:val="23"/>
          <w:szCs w:val="23"/>
        </w:rPr>
        <w:t xml:space="preserve"> a „testtávoli” gyógyászati eszközök biztosításáról.</w:t>
      </w:r>
    </w:p>
    <w:p w14:paraId="52360015" w14:textId="4C470A9F" w:rsidR="0043735B" w:rsidRPr="00080777" w:rsidRDefault="0043735B" w:rsidP="00FB0217">
      <w:pPr>
        <w:numPr>
          <w:ilvl w:val="0"/>
          <w:numId w:val="9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Egészségügyi ellátás keretében térítésmentesen gondoskodik az </w:t>
      </w:r>
      <w:r w:rsidR="00291D17" w:rsidRPr="00080777">
        <w:rPr>
          <w:sz w:val="23"/>
          <w:szCs w:val="23"/>
        </w:rPr>
        <w:t>alapgyógyszerkészletbe tartozó</w:t>
      </w:r>
      <w:r w:rsidRPr="00080777">
        <w:rPr>
          <w:sz w:val="23"/>
          <w:szCs w:val="23"/>
        </w:rPr>
        <w:t xml:space="preserve"> </w:t>
      </w:r>
      <w:r w:rsidR="00291D17" w:rsidRPr="00080777">
        <w:rPr>
          <w:sz w:val="23"/>
          <w:szCs w:val="23"/>
        </w:rPr>
        <w:t xml:space="preserve">gyógyszerekről </w:t>
      </w:r>
      <w:r w:rsidRPr="00080777">
        <w:rPr>
          <w:sz w:val="23"/>
          <w:szCs w:val="23"/>
        </w:rPr>
        <w:t>a háziorvos, kezelőorvos javaslata alapján, amely havonta felülvizsgálatra kerül.</w:t>
      </w:r>
    </w:p>
    <w:p w14:paraId="586228D3" w14:textId="530F01D4" w:rsidR="004E248E" w:rsidRPr="00080777" w:rsidRDefault="00527C8C" w:rsidP="00FB0217">
      <w:pPr>
        <w:numPr>
          <w:ilvl w:val="0"/>
          <w:numId w:val="9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Gondoskodik </w:t>
      </w:r>
      <w:r w:rsidR="008F5F70" w:rsidRPr="00080777">
        <w:rPr>
          <w:sz w:val="23"/>
          <w:szCs w:val="23"/>
        </w:rPr>
        <w:t>az ellátást igénybevevő</w:t>
      </w:r>
      <w:r w:rsidR="006045D8" w:rsidRPr="00080777">
        <w:rPr>
          <w:sz w:val="23"/>
          <w:szCs w:val="23"/>
        </w:rPr>
        <w:t xml:space="preserve"> értékeinek és vagyontárgyainak megőrzéséről</w:t>
      </w:r>
      <w:r w:rsidR="00437C69" w:rsidRPr="00080777">
        <w:rPr>
          <w:sz w:val="23"/>
          <w:szCs w:val="23"/>
        </w:rPr>
        <w:t xml:space="preserve">, </w:t>
      </w:r>
      <w:r w:rsidR="008F5F70" w:rsidRPr="00080777">
        <w:rPr>
          <w:sz w:val="23"/>
          <w:szCs w:val="23"/>
        </w:rPr>
        <w:t>melynek módját</w:t>
      </w:r>
      <w:r w:rsidR="006045D8" w:rsidRPr="00080777">
        <w:rPr>
          <w:sz w:val="23"/>
          <w:szCs w:val="23"/>
        </w:rPr>
        <w:t xml:space="preserve"> a</w:t>
      </w:r>
      <w:r w:rsidR="006045D8" w:rsidRPr="00080777">
        <w:rPr>
          <w:b/>
          <w:sz w:val="23"/>
          <w:szCs w:val="23"/>
        </w:rPr>
        <w:t xml:space="preserve"> </w:t>
      </w:r>
      <w:r w:rsidR="006045D8" w:rsidRPr="00080777">
        <w:rPr>
          <w:sz w:val="23"/>
          <w:szCs w:val="23"/>
        </w:rPr>
        <w:t>Házirend</w:t>
      </w:r>
      <w:r w:rsidR="009E2EA6" w:rsidRPr="00080777">
        <w:rPr>
          <w:sz w:val="23"/>
          <w:szCs w:val="23"/>
        </w:rPr>
        <w:t xml:space="preserve"> szabályozza.</w:t>
      </w:r>
    </w:p>
    <w:p w14:paraId="6F7A1AB4" w14:textId="2749E4F8" w:rsidR="00291D17" w:rsidRPr="00080777" w:rsidRDefault="004E248E" w:rsidP="00FB0217">
      <w:pPr>
        <w:numPr>
          <w:ilvl w:val="0"/>
          <w:numId w:val="9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Gondoskodik az ellátást igénybevevő és hozzátartozói közötti személyes kapcsolattartás kulturált és zavartalan körülményeiről</w:t>
      </w:r>
      <w:r w:rsidR="00291D17" w:rsidRPr="00080777">
        <w:rPr>
          <w:sz w:val="23"/>
          <w:szCs w:val="23"/>
        </w:rPr>
        <w:t>.</w:t>
      </w:r>
      <w:r w:rsidRPr="00080777">
        <w:rPr>
          <w:sz w:val="23"/>
          <w:szCs w:val="23"/>
        </w:rPr>
        <w:t xml:space="preserve"> </w:t>
      </w:r>
    </w:p>
    <w:p w14:paraId="3506052B" w14:textId="77777777" w:rsidR="008F5F70" w:rsidRPr="00080777" w:rsidRDefault="009E2EA6" w:rsidP="00FB0217">
      <w:pPr>
        <w:numPr>
          <w:ilvl w:val="0"/>
          <w:numId w:val="9"/>
        </w:num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Amennyiben az intézmény a</w:t>
      </w:r>
      <w:r w:rsidR="006045D8" w:rsidRPr="00080777">
        <w:rPr>
          <w:sz w:val="23"/>
          <w:szCs w:val="23"/>
        </w:rPr>
        <w:t>lapfeladatot meghaladóan is szervez programokat, szolgáltatásokat (pl. pedikűr, fodrászat, kozmetika, masszőr)</w:t>
      </w:r>
      <w:r w:rsidRPr="00080777">
        <w:rPr>
          <w:sz w:val="23"/>
          <w:szCs w:val="23"/>
        </w:rPr>
        <w:t>,</w:t>
      </w:r>
      <w:r w:rsidR="005D6E11" w:rsidRPr="00080777">
        <w:rPr>
          <w:sz w:val="23"/>
          <w:szCs w:val="23"/>
        </w:rPr>
        <w:t xml:space="preserve"> </w:t>
      </w:r>
      <w:r w:rsidRPr="00080777">
        <w:rPr>
          <w:sz w:val="23"/>
          <w:szCs w:val="23"/>
        </w:rPr>
        <w:t>azok</w:t>
      </w:r>
      <w:r w:rsidR="006045D8" w:rsidRPr="00080777">
        <w:rPr>
          <w:sz w:val="23"/>
          <w:szCs w:val="23"/>
        </w:rPr>
        <w:t xml:space="preserve">ért – </w:t>
      </w:r>
      <w:proofErr w:type="spellStart"/>
      <w:r w:rsidR="006045D8" w:rsidRPr="00080777">
        <w:rPr>
          <w:sz w:val="23"/>
          <w:szCs w:val="23"/>
        </w:rPr>
        <w:t>esetenként</w:t>
      </w:r>
      <w:proofErr w:type="spellEnd"/>
      <w:r w:rsidR="006045D8" w:rsidRPr="00080777">
        <w:rPr>
          <w:sz w:val="23"/>
          <w:szCs w:val="23"/>
        </w:rPr>
        <w:t xml:space="preserve"> – a szolgáltatás, ill. program önköltségét meg nem haladó mértékű térítési díj</w:t>
      </w:r>
      <w:r w:rsidRPr="00080777">
        <w:rPr>
          <w:sz w:val="23"/>
          <w:szCs w:val="23"/>
        </w:rPr>
        <w:t>at kérhet.</w:t>
      </w:r>
    </w:p>
    <w:p w14:paraId="1FB63F7C" w14:textId="41AAC03B" w:rsidR="004E248E" w:rsidRPr="00080777" w:rsidRDefault="00F90FF4" w:rsidP="00EE03AE">
      <w:pPr>
        <w:numPr>
          <w:ilvl w:val="0"/>
          <w:numId w:val="9"/>
        </w:numPr>
        <w:suppressAutoHyphens w:val="0"/>
        <w:jc w:val="both"/>
        <w:rPr>
          <w:sz w:val="23"/>
          <w:szCs w:val="23"/>
        </w:rPr>
      </w:pPr>
      <w:r w:rsidRPr="00080777">
        <w:rPr>
          <w:color w:val="000000"/>
          <w:sz w:val="23"/>
          <w:szCs w:val="23"/>
          <w:shd w:val="clear" w:color="auto" w:fill="FFFFFF"/>
        </w:rPr>
        <w:t>A</w:t>
      </w:r>
      <w:r w:rsidR="004E248E" w:rsidRPr="00080777">
        <w:rPr>
          <w:color w:val="000000"/>
          <w:sz w:val="23"/>
          <w:szCs w:val="23"/>
          <w:shd w:val="clear" w:color="auto" w:fill="FFFFFF"/>
        </w:rPr>
        <w:t>z intézmény a</w:t>
      </w:r>
      <w:r w:rsidRPr="00080777">
        <w:rPr>
          <w:color w:val="000000"/>
          <w:sz w:val="23"/>
          <w:szCs w:val="23"/>
          <w:shd w:val="clear" w:color="auto" w:fill="FFFFFF"/>
        </w:rPr>
        <w:t xml:space="preserve"> korlátozó intézkedés alkalmazásáról részletes </w:t>
      </w:r>
      <w:r w:rsidRPr="00080777">
        <w:rPr>
          <w:sz w:val="23"/>
          <w:szCs w:val="23"/>
          <w:shd w:val="clear" w:color="auto" w:fill="FFFFFF"/>
        </w:rPr>
        <w:t>eljárásrendet alakít</w:t>
      </w:r>
      <w:r w:rsidR="00544766" w:rsidRPr="00080777">
        <w:rPr>
          <w:sz w:val="23"/>
          <w:szCs w:val="23"/>
          <w:shd w:val="clear" w:color="auto" w:fill="FFFFFF"/>
        </w:rPr>
        <w:t>ott</w:t>
      </w:r>
      <w:r w:rsidRPr="00080777">
        <w:rPr>
          <w:sz w:val="23"/>
          <w:szCs w:val="23"/>
          <w:shd w:val="clear" w:color="auto" w:fill="FFFFFF"/>
        </w:rPr>
        <w:t xml:space="preserve"> ki, melyet a Házirend </w:t>
      </w:r>
      <w:r w:rsidRPr="00080777">
        <w:rPr>
          <w:color w:val="000000"/>
          <w:sz w:val="23"/>
          <w:szCs w:val="23"/>
          <w:shd w:val="clear" w:color="auto" w:fill="FFFFFF"/>
        </w:rPr>
        <w:t xml:space="preserve">tartalmaz. </w:t>
      </w:r>
    </w:p>
    <w:p w14:paraId="4E9D7265" w14:textId="77777777" w:rsidR="00080777" w:rsidRPr="00080777" w:rsidRDefault="00080777" w:rsidP="00080777">
      <w:pPr>
        <w:suppressAutoHyphens w:val="0"/>
        <w:ind w:left="360"/>
        <w:jc w:val="both"/>
        <w:rPr>
          <w:sz w:val="23"/>
          <w:szCs w:val="23"/>
        </w:rPr>
      </w:pPr>
    </w:p>
    <w:p w14:paraId="123AD224" w14:textId="77777777" w:rsidR="00C24403" w:rsidRPr="00080777" w:rsidRDefault="00AD2EB9" w:rsidP="00FB0217">
      <w:pPr>
        <w:pBdr>
          <w:top w:val="single" w:sz="4" w:space="1" w:color="000000"/>
          <w:bottom w:val="single" w:sz="4" w:space="1" w:color="000000"/>
        </w:pBdr>
        <w:shd w:val="clear" w:color="auto" w:fill="D8D8D8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V</w:t>
      </w:r>
      <w:r w:rsidR="006045D8" w:rsidRPr="00080777">
        <w:rPr>
          <w:b/>
          <w:sz w:val="23"/>
          <w:szCs w:val="23"/>
        </w:rPr>
        <w:t>.</w:t>
      </w:r>
      <w:r w:rsidR="006045D8" w:rsidRPr="00080777">
        <w:rPr>
          <w:b/>
          <w:sz w:val="23"/>
          <w:szCs w:val="23"/>
        </w:rPr>
        <w:tab/>
        <w:t>Az ellátásért fizetendő személyi térítési díj</w:t>
      </w:r>
    </w:p>
    <w:p w14:paraId="334F0CE3" w14:textId="77777777" w:rsidR="001568B8" w:rsidRPr="00080777" w:rsidRDefault="001568B8" w:rsidP="001568B8">
      <w:pPr>
        <w:jc w:val="both"/>
        <w:rPr>
          <w:sz w:val="23"/>
          <w:szCs w:val="23"/>
        </w:rPr>
      </w:pPr>
    </w:p>
    <w:p w14:paraId="0E12D584" w14:textId="1BE7FB48" w:rsidR="004E248E" w:rsidRPr="00080777" w:rsidRDefault="001568B8" w:rsidP="001568B8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1.)</w:t>
      </w:r>
      <w:r w:rsidR="00A64E94" w:rsidRPr="00080777">
        <w:rPr>
          <w:sz w:val="23"/>
          <w:szCs w:val="23"/>
        </w:rPr>
        <w:tab/>
      </w:r>
      <w:r w:rsidR="000F09F0" w:rsidRPr="00080777">
        <w:rPr>
          <w:sz w:val="23"/>
          <w:szCs w:val="23"/>
        </w:rPr>
        <w:t xml:space="preserve">Jelen megállapodás tárgyát képező </w:t>
      </w:r>
      <w:r w:rsidR="004E248E" w:rsidRPr="00080777">
        <w:rPr>
          <w:sz w:val="23"/>
          <w:szCs w:val="23"/>
        </w:rPr>
        <w:t>szolgáltatás igénybevétele térítésköteles.</w:t>
      </w:r>
    </w:p>
    <w:p w14:paraId="1C1ED916" w14:textId="77777777" w:rsidR="001568B8" w:rsidRPr="00080777" w:rsidRDefault="001568B8" w:rsidP="00FB0217">
      <w:pPr>
        <w:jc w:val="both"/>
        <w:rPr>
          <w:sz w:val="23"/>
          <w:szCs w:val="23"/>
        </w:rPr>
      </w:pPr>
    </w:p>
    <w:p w14:paraId="0395E739" w14:textId="2F927B1D" w:rsidR="00C24403" w:rsidRPr="00080777" w:rsidRDefault="004E248E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térítési díj fizetésre kötelezett személy, azaz az</w:t>
      </w:r>
      <w:r w:rsidR="006045D8" w:rsidRPr="00080777">
        <w:rPr>
          <w:sz w:val="23"/>
          <w:szCs w:val="23"/>
        </w:rPr>
        <w:t xml:space="preserve"> ellátást igénybe vevő</w:t>
      </w:r>
      <w:r w:rsidR="009E5EB0" w:rsidRPr="00080777">
        <w:rPr>
          <w:sz w:val="23"/>
          <w:szCs w:val="23"/>
        </w:rPr>
        <w:t>/törvényes képviselő</w:t>
      </w:r>
      <w:r w:rsidR="006045D8" w:rsidRPr="00080777">
        <w:rPr>
          <w:sz w:val="23"/>
          <w:szCs w:val="23"/>
        </w:rPr>
        <w:t xml:space="preserve">, </w:t>
      </w:r>
      <w:r w:rsidR="009E5EB0" w:rsidRPr="00080777">
        <w:rPr>
          <w:sz w:val="23"/>
          <w:szCs w:val="23"/>
        </w:rPr>
        <w:t xml:space="preserve">a jogosult tartását szerződésben vállaló, a jogosult </w:t>
      </w:r>
      <w:r w:rsidR="006045D8" w:rsidRPr="00080777">
        <w:rPr>
          <w:sz w:val="23"/>
          <w:szCs w:val="23"/>
        </w:rPr>
        <w:t>tartás</w:t>
      </w:r>
      <w:r w:rsidR="009E5EB0" w:rsidRPr="00080777">
        <w:rPr>
          <w:sz w:val="23"/>
          <w:szCs w:val="23"/>
        </w:rPr>
        <w:t>á</w:t>
      </w:r>
      <w:r w:rsidR="006045D8" w:rsidRPr="00080777">
        <w:rPr>
          <w:sz w:val="23"/>
          <w:szCs w:val="23"/>
        </w:rPr>
        <w:t xml:space="preserve">ra </w:t>
      </w:r>
      <w:r w:rsidR="009E5EB0" w:rsidRPr="00080777">
        <w:rPr>
          <w:sz w:val="23"/>
          <w:szCs w:val="23"/>
        </w:rPr>
        <w:t xml:space="preserve">bíróság által </w:t>
      </w:r>
      <w:r w:rsidR="006045D8" w:rsidRPr="00080777">
        <w:rPr>
          <w:sz w:val="23"/>
          <w:szCs w:val="23"/>
        </w:rPr>
        <w:t xml:space="preserve">kötelezett </w:t>
      </w:r>
      <w:r w:rsidR="009E5EB0" w:rsidRPr="00080777">
        <w:rPr>
          <w:sz w:val="23"/>
          <w:szCs w:val="23"/>
        </w:rPr>
        <w:t>személy</w:t>
      </w:r>
      <w:r w:rsidR="006045D8" w:rsidRPr="00080777">
        <w:rPr>
          <w:sz w:val="23"/>
          <w:szCs w:val="23"/>
        </w:rPr>
        <w:t>, a személyes gondoskodást nyújtó ellátásokért</w:t>
      </w:r>
      <w:r w:rsidR="00D722D1" w:rsidRPr="00080777">
        <w:rPr>
          <w:sz w:val="23"/>
          <w:szCs w:val="23"/>
        </w:rPr>
        <w:t xml:space="preserve"> </w:t>
      </w:r>
      <w:r w:rsidR="006045D8" w:rsidRPr="00080777">
        <w:rPr>
          <w:sz w:val="23"/>
          <w:szCs w:val="23"/>
        </w:rPr>
        <w:t>térítési díjat köteles fizetni.</w:t>
      </w:r>
    </w:p>
    <w:p w14:paraId="28D42703" w14:textId="77777777" w:rsidR="00426C83" w:rsidRPr="00080777" w:rsidRDefault="00426C83" w:rsidP="00FB0217">
      <w:pPr>
        <w:jc w:val="both"/>
        <w:rPr>
          <w:b/>
          <w:sz w:val="23"/>
          <w:szCs w:val="23"/>
        </w:rPr>
      </w:pPr>
    </w:p>
    <w:p w14:paraId="6DE9657E" w14:textId="65FE63A8" w:rsidR="001141BE" w:rsidRPr="00080777" w:rsidRDefault="001141BE" w:rsidP="00FB0217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A térítési díjat</w:t>
      </w:r>
      <w:r w:rsidRPr="00080777">
        <w:rPr>
          <w:sz w:val="23"/>
          <w:szCs w:val="23"/>
        </w:rPr>
        <w:t xml:space="preserve"> </w:t>
      </w:r>
      <w:r w:rsidRPr="00080777">
        <w:rPr>
          <w:b/>
          <w:sz w:val="23"/>
          <w:szCs w:val="23"/>
        </w:rPr>
        <w:t>az</w:t>
      </w:r>
      <w:r w:rsidR="000F09F0" w:rsidRPr="00080777">
        <w:rPr>
          <w:b/>
          <w:sz w:val="23"/>
          <w:szCs w:val="23"/>
        </w:rPr>
        <w:t xml:space="preserve"> ellátás</w:t>
      </w:r>
      <w:r w:rsidRPr="00080777">
        <w:rPr>
          <w:b/>
          <w:sz w:val="23"/>
          <w:szCs w:val="23"/>
        </w:rPr>
        <w:t xml:space="preserve"> igénybevétel</w:t>
      </w:r>
      <w:r w:rsidR="000F09F0" w:rsidRPr="00080777">
        <w:rPr>
          <w:b/>
          <w:sz w:val="23"/>
          <w:szCs w:val="23"/>
        </w:rPr>
        <w:t>ének</w:t>
      </w:r>
      <w:r w:rsidRPr="00080777">
        <w:rPr>
          <w:b/>
          <w:sz w:val="23"/>
          <w:szCs w:val="23"/>
        </w:rPr>
        <w:t xml:space="preserve"> napjától havonta utólag</w:t>
      </w:r>
      <w:r w:rsidR="000F09F0" w:rsidRPr="00080777">
        <w:rPr>
          <w:b/>
          <w:sz w:val="23"/>
          <w:szCs w:val="23"/>
        </w:rPr>
        <w:t xml:space="preserve"> kell meg</w:t>
      </w:r>
      <w:r w:rsidRPr="00080777">
        <w:rPr>
          <w:b/>
          <w:sz w:val="23"/>
          <w:szCs w:val="23"/>
        </w:rPr>
        <w:t>fizet</w:t>
      </w:r>
      <w:r w:rsidR="000F09F0" w:rsidRPr="00080777">
        <w:rPr>
          <w:b/>
          <w:sz w:val="23"/>
          <w:szCs w:val="23"/>
        </w:rPr>
        <w:t>n</w:t>
      </w:r>
      <w:r w:rsidRPr="00080777">
        <w:rPr>
          <w:b/>
          <w:sz w:val="23"/>
          <w:szCs w:val="23"/>
        </w:rPr>
        <w:t xml:space="preserve">i az intézmény számára a </w:t>
      </w:r>
      <w:r w:rsidR="00F22BFB" w:rsidRPr="00080777">
        <w:rPr>
          <w:b/>
          <w:sz w:val="23"/>
          <w:szCs w:val="23"/>
        </w:rPr>
        <w:t xml:space="preserve">nyújtott szolgáltatásról kiállított számlán feltüntetett határidőig </w:t>
      </w:r>
      <w:r w:rsidRPr="00080777">
        <w:rPr>
          <w:sz w:val="23"/>
          <w:szCs w:val="23"/>
        </w:rPr>
        <w:t xml:space="preserve">banki átutalással vagy az intézmény pénztárába történő befizetés útján. </w:t>
      </w:r>
      <w:bookmarkStart w:id="1" w:name="pr1648"/>
      <w:bookmarkEnd w:id="1"/>
      <w:r w:rsidR="00F22BFB" w:rsidRPr="00080777">
        <w:rPr>
          <w:b/>
          <w:sz w:val="23"/>
          <w:szCs w:val="23"/>
        </w:rPr>
        <w:t>A tárgyhónapot követő hónap 10. napjáig az intézmény köteles kiállítani a térítési díjról szóló számlát.</w:t>
      </w:r>
    </w:p>
    <w:p w14:paraId="2DE796F3" w14:textId="77777777" w:rsidR="001141BE" w:rsidRPr="00080777" w:rsidRDefault="001141BE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térítési díj fizetésére kötelezett a mindenkori térítési díjról külön értesítést kap.</w:t>
      </w:r>
    </w:p>
    <w:p w14:paraId="2896ABA4" w14:textId="77777777" w:rsidR="00C24403" w:rsidRPr="00080777" w:rsidRDefault="00C24403" w:rsidP="00FB0217">
      <w:pPr>
        <w:jc w:val="both"/>
        <w:rPr>
          <w:sz w:val="23"/>
          <w:szCs w:val="23"/>
        </w:rPr>
      </w:pPr>
    </w:p>
    <w:p w14:paraId="3743715E" w14:textId="77777777" w:rsidR="00C24403" w:rsidRPr="00080777" w:rsidRDefault="006045D8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 személyi térítési díj nem haladhatja meg az intézményi térítési díj összegét, illetve – amennyiben a térítési díj fizetésre kötelezett önkéntes fizetési nyilatkozatot nem tesz – az ellátásban részesülő havi jövedelmének 80%-át. </w:t>
      </w:r>
    </w:p>
    <w:p w14:paraId="006ACAF7" w14:textId="77777777" w:rsidR="00A64E94" w:rsidRPr="00080777" w:rsidRDefault="00A64E94" w:rsidP="00FB0217">
      <w:pPr>
        <w:jc w:val="both"/>
        <w:rPr>
          <w:sz w:val="23"/>
          <w:szCs w:val="23"/>
        </w:rPr>
      </w:pPr>
    </w:p>
    <w:p w14:paraId="3161053B" w14:textId="0FAB27FF" w:rsidR="00C24403" w:rsidRPr="00080777" w:rsidRDefault="006045D8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Amennyiben az ellátást igénybevevő havi jövedelmének 80 %-a nem éri el az intézményi térítési díj összegét, és az ellátott jelentős pénzvagyonnal rendelkezik, a személyi térítési díj az intézményi térítési díjjal megegyező összeg azzal, hogy a jövedelemhányad és az intézményi térítési díj közötti különbözetet a jelentős pénzvagyonból kell fedezni.</w:t>
      </w:r>
    </w:p>
    <w:p w14:paraId="342A15F0" w14:textId="77777777" w:rsidR="00A64E94" w:rsidRPr="00080777" w:rsidRDefault="00A64E94" w:rsidP="00FB0217">
      <w:pPr>
        <w:jc w:val="both"/>
        <w:rPr>
          <w:sz w:val="23"/>
          <w:szCs w:val="23"/>
        </w:rPr>
      </w:pPr>
    </w:p>
    <w:p w14:paraId="58A108AA" w14:textId="298F1427" w:rsidR="004B54DC" w:rsidRPr="00080777" w:rsidRDefault="006045D8" w:rsidP="004B54DC">
      <w:pPr>
        <w:pStyle w:val="uj"/>
        <w:spacing w:before="0" w:beforeAutospacing="0" w:after="0" w:afterAutospacing="0"/>
        <w:jc w:val="both"/>
        <w:rPr>
          <w:rStyle w:val="highlighted"/>
          <w:sz w:val="23"/>
          <w:szCs w:val="23"/>
        </w:rPr>
      </w:pPr>
      <w:r w:rsidRPr="00080777">
        <w:rPr>
          <w:sz w:val="23"/>
          <w:szCs w:val="23"/>
        </w:rPr>
        <w:t xml:space="preserve">Amennyiben az ellátást igénybevevő havi jövedelmének 80 %-a nem éri el az intézményi térítési díj összegét, és az ellátott nem rendelkezik jelentős pénzvagyonnal, a személyi térítési díj a jelentős ingatlanvagyon kilencvenhatod részének és a jövedelemhányadnak az összege, de legfeljebb az intézményi térítési díjjal megegyező összeg. Ebben az esetben az ellátott ingatlanvagyonára jelzálogjog jegyezhető be. </w:t>
      </w:r>
      <w:r w:rsidR="004B54DC" w:rsidRPr="00080777">
        <w:rPr>
          <w:rStyle w:val="highlighted"/>
          <w:sz w:val="23"/>
          <w:szCs w:val="23"/>
        </w:rPr>
        <w:t xml:space="preserve">A </w:t>
      </w:r>
      <w:r w:rsidR="004B54DC" w:rsidRPr="00080777">
        <w:rPr>
          <w:rStyle w:val="highlighted"/>
          <w:iCs/>
          <w:sz w:val="23"/>
          <w:szCs w:val="23"/>
        </w:rPr>
        <w:t>jelzálog</w:t>
      </w:r>
      <w:r w:rsidR="004B54DC" w:rsidRPr="00080777">
        <w:rPr>
          <w:rStyle w:val="highlighted"/>
          <w:sz w:val="23"/>
          <w:szCs w:val="23"/>
        </w:rPr>
        <w:t xml:space="preserve"> bejegyzésének kezdeményezéséről a szociális hatóság a jogszabályi feltételek fennállása esetén – a fenntartó kérelme alapján – határozatot hoz. A határozatot az ingatlanügyi hatósággal közölni kell.</w:t>
      </w:r>
    </w:p>
    <w:p w14:paraId="7104D7F5" w14:textId="77777777" w:rsidR="004B54DC" w:rsidRPr="00080777" w:rsidRDefault="004B54DC" w:rsidP="004B54DC">
      <w:pPr>
        <w:pStyle w:val="uj"/>
        <w:spacing w:before="0" w:beforeAutospacing="0" w:after="0" w:afterAutospacing="0"/>
        <w:jc w:val="both"/>
        <w:rPr>
          <w:sz w:val="23"/>
          <w:szCs w:val="23"/>
        </w:rPr>
      </w:pPr>
    </w:p>
    <w:p w14:paraId="5E094AEB" w14:textId="5EF5642B" w:rsidR="00C24403" w:rsidRPr="00080777" w:rsidRDefault="004B54DC" w:rsidP="004B54DC">
      <w:pPr>
        <w:pStyle w:val="Szvegtrzs21"/>
        <w:ind w:firstLine="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</w:t>
      </w:r>
      <w:r w:rsidR="006045D8" w:rsidRPr="00080777">
        <w:rPr>
          <w:rFonts w:ascii="Times New Roman" w:hAnsi="Times New Roman"/>
          <w:sz w:val="23"/>
          <w:szCs w:val="23"/>
        </w:rPr>
        <w:t xml:space="preserve">z ellátott által fizetendő térítési díjat úgy kell megállapítani, hogy részére költőpénz visszamaradjon, melynek havi összege nem kevesebb a jogszabályok által meghatározott minimum összegnél (a tárgyév január 1-jén érvényes </w:t>
      </w:r>
      <w:r w:rsidR="004A1FE6" w:rsidRPr="00080777">
        <w:rPr>
          <w:rFonts w:ascii="Times New Roman" w:hAnsi="Times New Roman"/>
          <w:sz w:val="23"/>
          <w:szCs w:val="23"/>
        </w:rPr>
        <w:t>szociális vetítési alap</w:t>
      </w:r>
      <w:r w:rsidR="006045D8" w:rsidRPr="00080777">
        <w:rPr>
          <w:rFonts w:ascii="Times New Roman" w:hAnsi="Times New Roman"/>
          <w:sz w:val="23"/>
          <w:szCs w:val="23"/>
        </w:rPr>
        <w:t xml:space="preserve"> összegének 20%-</w:t>
      </w:r>
      <w:proofErr w:type="spellStart"/>
      <w:r w:rsidR="006045D8" w:rsidRPr="00080777">
        <w:rPr>
          <w:rFonts w:ascii="Times New Roman" w:hAnsi="Times New Roman"/>
          <w:sz w:val="23"/>
          <w:szCs w:val="23"/>
        </w:rPr>
        <w:t>ánál</w:t>
      </w:r>
      <w:proofErr w:type="spellEnd"/>
      <w:r w:rsidR="006045D8" w:rsidRPr="00080777">
        <w:rPr>
          <w:rFonts w:ascii="Times New Roman" w:hAnsi="Times New Roman"/>
          <w:sz w:val="23"/>
          <w:szCs w:val="23"/>
        </w:rPr>
        <w:t>, ha a térítési díj úgy van megállapítva, hogy</w:t>
      </w:r>
      <w:r w:rsidR="00262F64" w:rsidRPr="00080777">
        <w:rPr>
          <w:rFonts w:ascii="Times New Roman" w:hAnsi="Times New Roman"/>
          <w:sz w:val="23"/>
          <w:szCs w:val="23"/>
        </w:rPr>
        <w:t xml:space="preserve"> az vagyont is terhel, 30%-</w:t>
      </w:r>
      <w:proofErr w:type="spellStart"/>
      <w:r w:rsidR="00262F64" w:rsidRPr="00080777">
        <w:rPr>
          <w:rFonts w:ascii="Times New Roman" w:hAnsi="Times New Roman"/>
          <w:sz w:val="23"/>
          <w:szCs w:val="23"/>
        </w:rPr>
        <w:t>ánál</w:t>
      </w:r>
      <w:proofErr w:type="spellEnd"/>
      <w:r w:rsidR="006045D8" w:rsidRPr="00080777">
        <w:rPr>
          <w:rFonts w:ascii="Times New Roman" w:hAnsi="Times New Roman"/>
          <w:sz w:val="23"/>
          <w:szCs w:val="23"/>
        </w:rPr>
        <w:t>).</w:t>
      </w:r>
    </w:p>
    <w:p w14:paraId="258C0EB6" w14:textId="77777777" w:rsidR="00262F64" w:rsidRPr="00080777" w:rsidRDefault="00262F64" w:rsidP="00FB0217">
      <w:pPr>
        <w:pStyle w:val="Szvegtrzs21"/>
        <w:ind w:firstLine="0"/>
        <w:rPr>
          <w:rFonts w:ascii="Times New Roman" w:hAnsi="Times New Roman"/>
          <w:sz w:val="23"/>
          <w:szCs w:val="23"/>
        </w:rPr>
      </w:pPr>
    </w:p>
    <w:p w14:paraId="091D20D5" w14:textId="77777777" w:rsidR="00AF4C11" w:rsidRPr="00080777" w:rsidRDefault="00AF4C11" w:rsidP="00FB0217">
      <w:pPr>
        <w:pStyle w:val="Szvegtrzs21"/>
        <w:ind w:firstLine="0"/>
        <w:rPr>
          <w:b/>
          <w:sz w:val="23"/>
          <w:szCs w:val="23"/>
        </w:rPr>
      </w:pPr>
      <w:r w:rsidRPr="00080777">
        <w:rPr>
          <w:rFonts w:ascii="Times New Roman" w:hAnsi="Times New Roman"/>
          <w:b/>
          <w:sz w:val="23"/>
          <w:szCs w:val="23"/>
        </w:rPr>
        <w:t xml:space="preserve">Amennyiben az </w:t>
      </w:r>
      <w:r w:rsidRPr="00080777">
        <w:rPr>
          <w:b/>
          <w:sz w:val="23"/>
          <w:szCs w:val="23"/>
        </w:rPr>
        <w:t>ell</w:t>
      </w:r>
      <w:r w:rsidRPr="00080777">
        <w:rPr>
          <w:rFonts w:hint="eastAsia"/>
          <w:b/>
          <w:sz w:val="23"/>
          <w:szCs w:val="23"/>
        </w:rPr>
        <w:t>á</w:t>
      </w:r>
      <w:r w:rsidRPr="00080777">
        <w:rPr>
          <w:b/>
          <w:sz w:val="23"/>
          <w:szCs w:val="23"/>
        </w:rPr>
        <w:t>t</w:t>
      </w:r>
      <w:r w:rsidRPr="00080777">
        <w:rPr>
          <w:rFonts w:hint="eastAsia"/>
          <w:b/>
          <w:sz w:val="23"/>
          <w:szCs w:val="23"/>
        </w:rPr>
        <w:t>á</w:t>
      </w:r>
      <w:r w:rsidRPr="00080777">
        <w:rPr>
          <w:b/>
          <w:sz w:val="23"/>
          <w:szCs w:val="23"/>
        </w:rPr>
        <w:t>st ig</w:t>
      </w:r>
      <w:r w:rsidRPr="00080777">
        <w:rPr>
          <w:rFonts w:hint="eastAsia"/>
          <w:b/>
          <w:sz w:val="23"/>
          <w:szCs w:val="23"/>
        </w:rPr>
        <w:t>é</w:t>
      </w:r>
      <w:r w:rsidRPr="00080777">
        <w:rPr>
          <w:b/>
          <w:sz w:val="23"/>
          <w:szCs w:val="23"/>
        </w:rPr>
        <w:t>nybe vev</w:t>
      </w:r>
      <w:r w:rsidRPr="00080777">
        <w:rPr>
          <w:rFonts w:hint="eastAsia"/>
          <w:b/>
          <w:sz w:val="23"/>
          <w:szCs w:val="23"/>
        </w:rPr>
        <w:t>ő</w:t>
      </w:r>
      <w:r w:rsidRPr="00080777">
        <w:rPr>
          <w:b/>
          <w:sz w:val="23"/>
          <w:szCs w:val="23"/>
        </w:rPr>
        <w:t xml:space="preserve"> rendszeres havi jövedelmében, valamint esetleges jelentős pénz- és ingatlanvagyonának mértékében változás történik</w:t>
      </w:r>
      <w:r w:rsidRPr="00080777">
        <w:rPr>
          <w:sz w:val="23"/>
          <w:szCs w:val="23"/>
        </w:rPr>
        <w:t xml:space="preserve">, </w:t>
      </w:r>
      <w:r w:rsidRPr="00080777">
        <w:rPr>
          <w:b/>
          <w:sz w:val="23"/>
          <w:szCs w:val="23"/>
        </w:rPr>
        <w:t>az ellátott/törvényes</w:t>
      </w:r>
      <w:r w:rsidRPr="00080777">
        <w:rPr>
          <w:sz w:val="23"/>
          <w:szCs w:val="23"/>
        </w:rPr>
        <w:t xml:space="preserve"> </w:t>
      </w:r>
      <w:r w:rsidRPr="00080777">
        <w:rPr>
          <w:b/>
          <w:sz w:val="23"/>
          <w:szCs w:val="23"/>
        </w:rPr>
        <w:t xml:space="preserve">képviselője köteles ezen változás tényét írásban bejelenteni az intézménynek </w:t>
      </w:r>
      <w:r w:rsidR="00A06EF3" w:rsidRPr="00080777">
        <w:rPr>
          <w:b/>
          <w:sz w:val="23"/>
          <w:szCs w:val="23"/>
        </w:rPr>
        <w:t>a változást követően haladéktalanul.</w:t>
      </w:r>
    </w:p>
    <w:p w14:paraId="3D812E25" w14:textId="77777777" w:rsidR="00AF4C11" w:rsidRPr="00080777" w:rsidRDefault="00AF4C11" w:rsidP="00FB0217">
      <w:pPr>
        <w:pStyle w:val="Szvegtrzs21"/>
        <w:ind w:firstLine="0"/>
        <w:rPr>
          <w:rFonts w:ascii="Times New Roman" w:hAnsi="Times New Roman"/>
          <w:i/>
          <w:sz w:val="23"/>
          <w:szCs w:val="23"/>
        </w:rPr>
      </w:pPr>
    </w:p>
    <w:p w14:paraId="1FD42613" w14:textId="501963EF" w:rsidR="00080DF4" w:rsidRPr="00080777" w:rsidRDefault="00080DF4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személyi térítési díj összege a k</w:t>
      </w:r>
      <w:r w:rsidR="004B54DC" w:rsidRPr="00080777">
        <w:rPr>
          <w:sz w:val="23"/>
          <w:szCs w:val="23"/>
        </w:rPr>
        <w:t>ötelezett írásbeli kérelmére a f</w:t>
      </w:r>
      <w:r w:rsidRPr="00080777">
        <w:rPr>
          <w:sz w:val="23"/>
          <w:szCs w:val="23"/>
        </w:rPr>
        <w:t>enntartó döntése alapján csökkenthető, illetve elengedhető, ha a kötelezett jövedelmi és vagyoni visz</w:t>
      </w:r>
      <w:r w:rsidR="004B54DC" w:rsidRPr="00080777">
        <w:rPr>
          <w:sz w:val="23"/>
          <w:szCs w:val="23"/>
        </w:rPr>
        <w:t>onyai ezt indokolttá teszik. A f</w:t>
      </w:r>
      <w:r w:rsidRPr="00080777">
        <w:rPr>
          <w:sz w:val="23"/>
          <w:szCs w:val="23"/>
        </w:rPr>
        <w:t xml:space="preserve">enntartó ingyenes ellátásban részesíti azt az </w:t>
      </w:r>
      <w:r w:rsidR="004B54DC" w:rsidRPr="00080777">
        <w:rPr>
          <w:sz w:val="23"/>
          <w:szCs w:val="23"/>
        </w:rPr>
        <w:t>e</w:t>
      </w:r>
      <w:r w:rsidRPr="00080777">
        <w:rPr>
          <w:sz w:val="23"/>
          <w:szCs w:val="23"/>
        </w:rPr>
        <w:t xml:space="preserve">llátottat, aki jövedelemmel nem rendelkezik. </w:t>
      </w:r>
    </w:p>
    <w:p w14:paraId="50F9A728" w14:textId="77777777" w:rsidR="0039645C" w:rsidRPr="00080777" w:rsidRDefault="0039645C" w:rsidP="0039645C">
      <w:pPr>
        <w:suppressAutoHyphens w:val="0"/>
        <w:autoSpaceDE w:val="0"/>
        <w:autoSpaceDN w:val="0"/>
        <w:adjustRightInd w:val="0"/>
        <w:rPr>
          <w:sz w:val="23"/>
          <w:szCs w:val="23"/>
        </w:rPr>
      </w:pPr>
      <w:r w:rsidRPr="00080777">
        <w:rPr>
          <w:sz w:val="23"/>
          <w:szCs w:val="23"/>
        </w:rPr>
        <w:t>A fenntartó térítési díjkedvezmény elbírálására vonatkozó jogkörét az intézményvezető hatáskörébe utalta.</w:t>
      </w:r>
    </w:p>
    <w:p w14:paraId="36B78E27" w14:textId="77777777" w:rsidR="0039645C" w:rsidRPr="00080777" w:rsidRDefault="0039645C" w:rsidP="00FB0217">
      <w:pPr>
        <w:pStyle w:val="Szvegtrzs21"/>
        <w:ind w:firstLine="0"/>
        <w:rPr>
          <w:rFonts w:ascii="Times New Roman" w:hAnsi="Times New Roman"/>
          <w:i/>
          <w:sz w:val="23"/>
          <w:szCs w:val="23"/>
        </w:rPr>
      </w:pPr>
    </w:p>
    <w:p w14:paraId="35D5B0A9" w14:textId="643F0C2B" w:rsidR="00C24403" w:rsidRPr="00080777" w:rsidRDefault="006045D8" w:rsidP="00FB0217">
      <w:pPr>
        <w:pStyle w:val="NormlWeb"/>
        <w:spacing w:before="0" w:after="0"/>
        <w:jc w:val="both"/>
        <w:rPr>
          <w:color w:val="auto"/>
          <w:sz w:val="23"/>
          <w:szCs w:val="23"/>
        </w:rPr>
      </w:pPr>
      <w:r w:rsidRPr="00080777">
        <w:rPr>
          <w:b/>
          <w:color w:val="auto"/>
          <w:sz w:val="23"/>
          <w:szCs w:val="23"/>
        </w:rPr>
        <w:t>2.)</w:t>
      </w:r>
      <w:r w:rsidR="00A64E94" w:rsidRPr="00080777">
        <w:rPr>
          <w:color w:val="auto"/>
          <w:sz w:val="23"/>
          <w:szCs w:val="23"/>
        </w:rPr>
        <w:tab/>
      </w:r>
      <w:r w:rsidRPr="00080777">
        <w:rPr>
          <w:color w:val="auto"/>
          <w:sz w:val="23"/>
          <w:szCs w:val="23"/>
        </w:rPr>
        <w:t>A személyi térítési díj összege a megállapítás időpontjától függetlenül évente két alkalommal vizsgálható felül és változtatható meg, kivéve, ha a kötelezett jövedelme</w:t>
      </w:r>
    </w:p>
    <w:p w14:paraId="61E72134" w14:textId="3616D9D0" w:rsidR="00C24403" w:rsidRPr="00080777" w:rsidRDefault="006045D8" w:rsidP="00A64E94">
      <w:pPr>
        <w:pStyle w:val="NormlWeb"/>
        <w:spacing w:before="0" w:after="0"/>
        <w:ind w:left="709"/>
        <w:jc w:val="both"/>
        <w:rPr>
          <w:color w:val="auto"/>
          <w:sz w:val="23"/>
          <w:szCs w:val="23"/>
        </w:rPr>
      </w:pPr>
      <w:r w:rsidRPr="00080777">
        <w:rPr>
          <w:i/>
          <w:iCs/>
          <w:color w:val="auto"/>
          <w:sz w:val="23"/>
          <w:szCs w:val="23"/>
        </w:rPr>
        <w:t xml:space="preserve">a) </w:t>
      </w:r>
      <w:r w:rsidRPr="00080777">
        <w:rPr>
          <w:color w:val="auto"/>
          <w:sz w:val="23"/>
          <w:szCs w:val="23"/>
        </w:rPr>
        <w:t xml:space="preserve">olyan mértékben csökken, hogy az a jelen </w:t>
      </w:r>
      <w:r w:rsidR="007B5561" w:rsidRPr="00080777">
        <w:rPr>
          <w:color w:val="auto"/>
          <w:sz w:val="23"/>
          <w:szCs w:val="23"/>
        </w:rPr>
        <w:t>m</w:t>
      </w:r>
      <w:r w:rsidRPr="00080777">
        <w:rPr>
          <w:color w:val="auto"/>
          <w:sz w:val="23"/>
          <w:szCs w:val="23"/>
        </w:rPr>
        <w:t>egállapodásban meghatározott térítési díj</w:t>
      </w:r>
      <w:r w:rsidR="004E248E" w:rsidRPr="00080777">
        <w:rPr>
          <w:color w:val="auto"/>
          <w:sz w:val="23"/>
          <w:szCs w:val="23"/>
        </w:rPr>
        <w:t xml:space="preserve"> </w:t>
      </w:r>
      <w:r w:rsidRPr="00080777">
        <w:rPr>
          <w:color w:val="auto"/>
          <w:sz w:val="23"/>
          <w:szCs w:val="23"/>
        </w:rPr>
        <w:t>fizetési kötelezettségének nem tud eleget tenni;</w:t>
      </w:r>
    </w:p>
    <w:p w14:paraId="7AF1B19C" w14:textId="14F5C0C5" w:rsidR="00C24403" w:rsidRPr="00080777" w:rsidRDefault="006045D8" w:rsidP="00A64E94">
      <w:pPr>
        <w:pStyle w:val="NormlWeb"/>
        <w:spacing w:before="0" w:after="0"/>
        <w:ind w:left="709"/>
        <w:jc w:val="both"/>
        <w:rPr>
          <w:color w:val="auto"/>
          <w:sz w:val="23"/>
          <w:szCs w:val="23"/>
        </w:rPr>
      </w:pPr>
      <w:r w:rsidRPr="00080777">
        <w:rPr>
          <w:i/>
          <w:iCs/>
          <w:color w:val="auto"/>
          <w:sz w:val="23"/>
          <w:szCs w:val="23"/>
        </w:rPr>
        <w:t xml:space="preserve">b) </w:t>
      </w:r>
      <w:r w:rsidR="004A1FE6" w:rsidRPr="00080777">
        <w:rPr>
          <w:color w:val="auto"/>
          <w:sz w:val="23"/>
          <w:szCs w:val="23"/>
        </w:rPr>
        <w:t xml:space="preserve">a szociális vetítési alap </w:t>
      </w:r>
      <w:r w:rsidRPr="00080777">
        <w:rPr>
          <w:color w:val="auto"/>
          <w:sz w:val="23"/>
          <w:szCs w:val="23"/>
        </w:rPr>
        <w:t>összegének 25%-át meghaladó mértékben növekedett.</w:t>
      </w:r>
    </w:p>
    <w:p w14:paraId="2537B931" w14:textId="77777777" w:rsidR="00C24403" w:rsidRPr="00080777" w:rsidRDefault="00C24403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4F98A6FB" w14:textId="525FE660" w:rsidR="004E248E" w:rsidRDefault="00883997" w:rsidP="00080777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 térítési díj felülvizsgálata során megállapított új személyi térítési díj megfizetésének időpontjáról a fenntartó rendelkezik, azzal a feltétellel, hogy az új térítési díj megfizetésére a kötelezett nem kötelezhető a felülvizsgálatot megelőző időszakra,</w:t>
      </w:r>
      <w:r w:rsidRPr="00080777">
        <w:rPr>
          <w:rFonts w:ascii="Times" w:hAnsi="Times"/>
          <w:color w:val="000000"/>
          <w:sz w:val="23"/>
          <w:szCs w:val="23"/>
        </w:rPr>
        <w:t xml:space="preserve"> </w:t>
      </w:r>
      <w:r w:rsidRPr="00080777">
        <w:rPr>
          <w:rFonts w:ascii="Times New Roman" w:hAnsi="Times New Roman"/>
          <w:sz w:val="23"/>
          <w:szCs w:val="23"/>
        </w:rPr>
        <w:t>kivéve, ha az ellátott a felülvizsgálatot megelőzően – jövedelem és vagyon hiányában – térítésmentesen vette igénybe az ellátást, és részére visszamenőlegesen rendszeres pénzellátás került megállapításra. Ez utóbbi esetben a személyi térítési díj megfizetésének kezdő időpontja a rendszeres pénzellátásra való jogosultság kezdő napja.</w:t>
      </w:r>
    </w:p>
    <w:p w14:paraId="4415C5EB" w14:textId="77777777" w:rsidR="00080777" w:rsidRPr="00080777" w:rsidRDefault="00080777" w:rsidP="00080777">
      <w:pPr>
        <w:pStyle w:val="Szvegtrzs"/>
        <w:rPr>
          <w:b/>
          <w:sz w:val="23"/>
          <w:szCs w:val="23"/>
        </w:rPr>
      </w:pPr>
    </w:p>
    <w:p w14:paraId="05360BB3" w14:textId="4171F4F6" w:rsidR="00C24403" w:rsidRPr="00080777" w:rsidRDefault="00A64E94" w:rsidP="00FB0217">
      <w:pPr>
        <w:pStyle w:val="Szvegtrzs"/>
        <w:rPr>
          <w:rFonts w:ascii="Times New Roman" w:hAnsi="Times New Roman"/>
          <w:b/>
          <w:sz w:val="23"/>
          <w:szCs w:val="23"/>
        </w:rPr>
      </w:pPr>
      <w:r w:rsidRPr="00080777">
        <w:rPr>
          <w:rFonts w:ascii="Times New Roman" w:hAnsi="Times New Roman"/>
          <w:b/>
          <w:sz w:val="23"/>
          <w:szCs w:val="23"/>
        </w:rPr>
        <w:t>3.)</w:t>
      </w:r>
      <w:r w:rsidRPr="00080777">
        <w:rPr>
          <w:rFonts w:ascii="Times New Roman" w:hAnsi="Times New Roman"/>
          <w:b/>
          <w:sz w:val="23"/>
          <w:szCs w:val="23"/>
        </w:rPr>
        <w:tab/>
      </w:r>
      <w:r w:rsidR="006045D8" w:rsidRPr="00080777">
        <w:rPr>
          <w:rFonts w:ascii="Times New Roman" w:hAnsi="Times New Roman"/>
          <w:b/>
          <w:sz w:val="23"/>
          <w:szCs w:val="23"/>
        </w:rPr>
        <w:t>Távollét esetén fizetendő térítési díjak</w:t>
      </w:r>
    </w:p>
    <w:p w14:paraId="056B92FE" w14:textId="07AD46DF" w:rsidR="00C24403" w:rsidRPr="00080777" w:rsidRDefault="006045D8" w:rsidP="00A64E94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 távolléti napok naptári éves szinten összesíthetők.</w:t>
      </w:r>
    </w:p>
    <w:p w14:paraId="0AF2E043" w14:textId="502D92C2" w:rsidR="00400412" w:rsidRPr="00080777" w:rsidRDefault="006045D8" w:rsidP="00A64E94">
      <w:pPr>
        <w:pStyle w:val="Szvegtrzs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Az ellátást igénybevevő a </w:t>
      </w:r>
      <w:r w:rsidRPr="00080777">
        <w:rPr>
          <w:rFonts w:ascii="Times New Roman" w:hAnsi="Times New Roman"/>
          <w:b/>
          <w:sz w:val="23"/>
          <w:szCs w:val="23"/>
        </w:rPr>
        <w:t xml:space="preserve">két hónapot </w:t>
      </w:r>
      <w:r w:rsidR="00AD7D05" w:rsidRPr="00080777">
        <w:rPr>
          <w:rFonts w:ascii="Times New Roman" w:hAnsi="Times New Roman"/>
          <w:b/>
          <w:sz w:val="23"/>
          <w:szCs w:val="23"/>
        </w:rPr>
        <w:t xml:space="preserve">(62 napot) </w:t>
      </w:r>
      <w:r w:rsidRPr="00080777">
        <w:rPr>
          <w:rFonts w:ascii="Times New Roman" w:hAnsi="Times New Roman"/>
          <w:b/>
          <w:sz w:val="23"/>
          <w:szCs w:val="23"/>
        </w:rPr>
        <w:t>meg nem haladó</w:t>
      </w:r>
      <w:r w:rsidRPr="00080777">
        <w:rPr>
          <w:rFonts w:ascii="Times New Roman" w:hAnsi="Times New Roman"/>
          <w:sz w:val="23"/>
          <w:szCs w:val="23"/>
        </w:rPr>
        <w:t xml:space="preserve"> távolléte idejére, a távollét minden napjára a napi személyi térítési díj 20%-át fizeti.</w:t>
      </w:r>
    </w:p>
    <w:p w14:paraId="7F64012D" w14:textId="77777777" w:rsidR="00A64E94" w:rsidRPr="00080777" w:rsidRDefault="00A64E94" w:rsidP="00A64E94">
      <w:pPr>
        <w:pStyle w:val="Szvegtrzs"/>
        <w:rPr>
          <w:sz w:val="23"/>
          <w:szCs w:val="23"/>
        </w:rPr>
      </w:pPr>
    </w:p>
    <w:p w14:paraId="2292107B" w14:textId="70E34F48" w:rsidR="00C24403" w:rsidRPr="00080777" w:rsidRDefault="006045D8" w:rsidP="00A64E94">
      <w:pPr>
        <w:pStyle w:val="NormlWeb"/>
        <w:spacing w:before="0" w:after="0"/>
        <w:jc w:val="both"/>
        <w:rPr>
          <w:color w:val="auto"/>
          <w:sz w:val="23"/>
          <w:szCs w:val="23"/>
        </w:rPr>
      </w:pPr>
      <w:r w:rsidRPr="00080777">
        <w:rPr>
          <w:color w:val="auto"/>
          <w:sz w:val="23"/>
          <w:szCs w:val="23"/>
        </w:rPr>
        <w:t xml:space="preserve">Az ellátást igénybevevő </w:t>
      </w:r>
      <w:r w:rsidRPr="00080777">
        <w:rPr>
          <w:b/>
          <w:color w:val="auto"/>
          <w:sz w:val="23"/>
          <w:szCs w:val="23"/>
        </w:rPr>
        <w:t xml:space="preserve">két hónapot </w:t>
      </w:r>
      <w:r w:rsidR="00AD7D05" w:rsidRPr="00080777">
        <w:rPr>
          <w:b/>
          <w:color w:val="auto"/>
          <w:sz w:val="23"/>
          <w:szCs w:val="23"/>
        </w:rPr>
        <w:t xml:space="preserve">(62 napot) </w:t>
      </w:r>
      <w:r w:rsidRPr="00080777">
        <w:rPr>
          <w:b/>
          <w:color w:val="auto"/>
          <w:sz w:val="23"/>
          <w:szCs w:val="23"/>
        </w:rPr>
        <w:t>meghaladó</w:t>
      </w:r>
      <w:r w:rsidRPr="00080777">
        <w:rPr>
          <w:color w:val="auto"/>
          <w:sz w:val="23"/>
          <w:szCs w:val="23"/>
        </w:rPr>
        <w:t xml:space="preserve"> távolléte idejére</w:t>
      </w:r>
    </w:p>
    <w:p w14:paraId="588F039E" w14:textId="77777777" w:rsidR="00C24403" w:rsidRPr="00080777" w:rsidRDefault="006045D8" w:rsidP="00FB0217">
      <w:pPr>
        <w:pStyle w:val="NormlWeb"/>
        <w:spacing w:before="0" w:after="0"/>
        <w:ind w:left="1276" w:hanging="142"/>
        <w:jc w:val="both"/>
        <w:rPr>
          <w:color w:val="auto"/>
          <w:sz w:val="23"/>
          <w:szCs w:val="23"/>
        </w:rPr>
      </w:pPr>
      <w:r w:rsidRPr="00080777">
        <w:rPr>
          <w:i/>
          <w:iCs/>
          <w:color w:val="auto"/>
          <w:sz w:val="23"/>
          <w:szCs w:val="23"/>
        </w:rPr>
        <w:t>a)</w:t>
      </w:r>
      <w:r w:rsidRPr="00080777">
        <w:rPr>
          <w:color w:val="auto"/>
          <w:sz w:val="23"/>
          <w:szCs w:val="23"/>
        </w:rPr>
        <w:t xml:space="preserve"> egészségügyi intézményben történő kezelésének tartalmára a megállapított személyi térítési díj 40%-át fizeti</w:t>
      </w:r>
    </w:p>
    <w:p w14:paraId="018AA270" w14:textId="77777777" w:rsidR="00C24403" w:rsidRPr="00080777" w:rsidRDefault="006045D8" w:rsidP="00FB0217">
      <w:pPr>
        <w:pStyle w:val="NormlWeb"/>
        <w:spacing w:before="0" w:after="0"/>
        <w:ind w:left="1276" w:hanging="142"/>
        <w:jc w:val="both"/>
        <w:rPr>
          <w:color w:val="auto"/>
          <w:sz w:val="23"/>
          <w:szCs w:val="23"/>
        </w:rPr>
      </w:pPr>
      <w:r w:rsidRPr="00080777">
        <w:rPr>
          <w:i/>
          <w:iCs/>
          <w:color w:val="auto"/>
          <w:sz w:val="23"/>
          <w:szCs w:val="23"/>
        </w:rPr>
        <w:t>b)</w:t>
      </w:r>
      <w:r w:rsidRPr="00080777">
        <w:rPr>
          <w:color w:val="auto"/>
          <w:sz w:val="23"/>
          <w:szCs w:val="23"/>
        </w:rPr>
        <w:t xml:space="preserve"> az</w:t>
      </w:r>
      <w:r w:rsidRPr="00080777">
        <w:rPr>
          <w:i/>
          <w:iCs/>
          <w:color w:val="auto"/>
          <w:sz w:val="23"/>
          <w:szCs w:val="23"/>
        </w:rPr>
        <w:t xml:space="preserve"> a)</w:t>
      </w:r>
      <w:r w:rsidRPr="00080777">
        <w:rPr>
          <w:color w:val="auto"/>
          <w:sz w:val="23"/>
          <w:szCs w:val="23"/>
        </w:rPr>
        <w:t xml:space="preserve"> pont alá nem tartozó esetben a személyi térítési díj 60%-át fizeti.</w:t>
      </w:r>
    </w:p>
    <w:p w14:paraId="3E865497" w14:textId="77777777" w:rsidR="00340584" w:rsidRPr="00080777" w:rsidRDefault="00340584" w:rsidP="00FB0217">
      <w:pPr>
        <w:pStyle w:val="NormlWeb"/>
        <w:spacing w:before="0" w:after="0"/>
        <w:jc w:val="both"/>
        <w:rPr>
          <w:color w:val="auto"/>
          <w:sz w:val="23"/>
          <w:szCs w:val="23"/>
        </w:rPr>
      </w:pPr>
    </w:p>
    <w:p w14:paraId="4267FDA6" w14:textId="4AD8182D" w:rsidR="00FC59A3" w:rsidRPr="00080777" w:rsidRDefault="00FC59A3" w:rsidP="00FB0217">
      <w:pPr>
        <w:widowControl w:val="0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Távollétnek minősül az a nap</w:t>
      </w:r>
      <w:r w:rsidRPr="00080777">
        <w:rPr>
          <w:sz w:val="23"/>
          <w:szCs w:val="23"/>
        </w:rPr>
        <w:t xml:space="preserve">, </w:t>
      </w:r>
      <w:r w:rsidRPr="00080777">
        <w:rPr>
          <w:b/>
          <w:sz w:val="23"/>
          <w:szCs w:val="23"/>
        </w:rPr>
        <w:t>amelyen az ellátott nem tartózkodik az intézményben és nem vesz igénybe intézményi étkezést.</w:t>
      </w:r>
    </w:p>
    <w:p w14:paraId="5F244685" w14:textId="77777777" w:rsidR="004B54DC" w:rsidRPr="00080777" w:rsidRDefault="004B54DC" w:rsidP="00FB0217">
      <w:pPr>
        <w:widowControl w:val="0"/>
        <w:jc w:val="both"/>
        <w:rPr>
          <w:b/>
          <w:sz w:val="23"/>
          <w:szCs w:val="23"/>
        </w:rPr>
      </w:pPr>
    </w:p>
    <w:p w14:paraId="2A7A919D" w14:textId="77777777" w:rsidR="00340584" w:rsidRPr="00080777" w:rsidRDefault="00FC59A3" w:rsidP="00FB0217">
      <w:pPr>
        <w:rPr>
          <w:color w:val="000000"/>
          <w:sz w:val="23"/>
          <w:szCs w:val="23"/>
          <w:lang w:eastAsia="en-US"/>
        </w:rPr>
      </w:pPr>
      <w:r w:rsidRPr="00080777">
        <w:rPr>
          <w:color w:val="000000"/>
          <w:sz w:val="23"/>
          <w:szCs w:val="23"/>
          <w:lang w:eastAsia="hu-HU"/>
        </w:rPr>
        <w:t xml:space="preserve">Az </w:t>
      </w:r>
      <w:r w:rsidR="00340584" w:rsidRPr="00080777">
        <w:rPr>
          <w:color w:val="000000"/>
          <w:sz w:val="23"/>
          <w:szCs w:val="23"/>
          <w:lang w:eastAsia="hu-HU"/>
        </w:rPr>
        <w:t>intézményi jogviszony egyévi folyamatos távollét esetén megszűnik.</w:t>
      </w:r>
    </w:p>
    <w:p w14:paraId="3B30F260" w14:textId="77777777" w:rsidR="00C24403" w:rsidRPr="00080777" w:rsidRDefault="00C24403" w:rsidP="00FB0217">
      <w:pPr>
        <w:pStyle w:val="Szvegtrzs"/>
        <w:rPr>
          <w:rFonts w:ascii="Times New Roman" w:hAnsi="Times New Roman"/>
          <w:sz w:val="23"/>
          <w:szCs w:val="23"/>
        </w:rPr>
      </w:pPr>
    </w:p>
    <w:p w14:paraId="5FCF2B82" w14:textId="566CE90C" w:rsidR="00B85493" w:rsidRPr="00080777" w:rsidRDefault="006045D8" w:rsidP="00FB0217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4.</w:t>
      </w:r>
      <w:r w:rsidR="00BA3827" w:rsidRPr="00080777">
        <w:rPr>
          <w:b/>
          <w:sz w:val="23"/>
          <w:szCs w:val="23"/>
        </w:rPr>
        <w:t>)</w:t>
      </w:r>
      <w:r w:rsidR="00A64E94" w:rsidRPr="00080777">
        <w:rPr>
          <w:sz w:val="23"/>
          <w:szCs w:val="23"/>
        </w:rPr>
        <w:tab/>
      </w:r>
      <w:r w:rsidR="00B85493" w:rsidRPr="00080777">
        <w:rPr>
          <w:sz w:val="23"/>
          <w:szCs w:val="23"/>
        </w:rPr>
        <w:t>Az ellátást igénylő/törvényes képviselő vagy a térítési díjat megfizető más személy</w:t>
      </w:r>
      <w:r w:rsidR="00AC54F9" w:rsidRPr="00080777">
        <w:rPr>
          <w:sz w:val="23"/>
          <w:szCs w:val="23"/>
        </w:rPr>
        <w:t xml:space="preserve"> </w:t>
      </w:r>
      <w:r w:rsidR="00B85493" w:rsidRPr="00080777">
        <w:rPr>
          <w:b/>
          <w:sz w:val="23"/>
          <w:szCs w:val="23"/>
        </w:rPr>
        <w:t>írásban vállalhatja a mindenkori intézményi térítési díjjal azonos összegű személyi térítési díj megfizetését</w:t>
      </w:r>
      <w:r w:rsidR="00B85493" w:rsidRPr="00080777">
        <w:rPr>
          <w:sz w:val="23"/>
          <w:szCs w:val="23"/>
        </w:rPr>
        <w:t xml:space="preserve"> 3 év időtartamra, mely időtartam meghosszabbítható.</w:t>
      </w:r>
    </w:p>
    <w:p w14:paraId="29C503E1" w14:textId="77777777" w:rsidR="00B85493" w:rsidRPr="00080777" w:rsidRDefault="00B85493" w:rsidP="00FB0217">
      <w:pPr>
        <w:jc w:val="both"/>
        <w:rPr>
          <w:sz w:val="23"/>
          <w:szCs w:val="23"/>
        </w:rPr>
      </w:pPr>
    </w:p>
    <w:p w14:paraId="06328690" w14:textId="258347A5" w:rsidR="001141BE" w:rsidRPr="00080777" w:rsidRDefault="001141BE" w:rsidP="00FB0217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Az ellátást igénylő/törvényes képviselő vagy a térítési díjat megfizető más személy </w:t>
      </w:r>
      <w:r w:rsidRPr="00080777">
        <w:rPr>
          <w:b/>
          <w:sz w:val="23"/>
          <w:szCs w:val="23"/>
        </w:rPr>
        <w:t>írásban vállalhatja a mindenkori intézményi térítési díj és a</w:t>
      </w:r>
      <w:r w:rsidR="002A1656" w:rsidRPr="00080777">
        <w:rPr>
          <w:b/>
          <w:sz w:val="23"/>
          <w:szCs w:val="23"/>
        </w:rPr>
        <w:t>z ellátott</w:t>
      </w:r>
      <w:r w:rsidRPr="00080777">
        <w:rPr>
          <w:b/>
          <w:sz w:val="23"/>
          <w:szCs w:val="23"/>
        </w:rPr>
        <w:t xml:space="preserve"> számára megállapítható személyi térítési díj különbözete egy részének megfizetését </w:t>
      </w:r>
      <w:r w:rsidRPr="00080777">
        <w:rPr>
          <w:sz w:val="23"/>
          <w:szCs w:val="23"/>
        </w:rPr>
        <w:t>3 év időtartamra, mely időtartam meghosszabbítható.</w:t>
      </w:r>
    </w:p>
    <w:p w14:paraId="5B610226" w14:textId="77777777" w:rsidR="001141BE" w:rsidRPr="00080777" w:rsidRDefault="001141BE" w:rsidP="00FB0217">
      <w:pPr>
        <w:jc w:val="both"/>
        <w:rPr>
          <w:sz w:val="23"/>
          <w:szCs w:val="23"/>
        </w:rPr>
      </w:pPr>
    </w:p>
    <w:p w14:paraId="339C62B8" w14:textId="55EDCBA5" w:rsidR="00C24403" w:rsidRPr="00080777" w:rsidRDefault="00B85493" w:rsidP="00FB0217">
      <w:pPr>
        <w:pStyle w:val="WW-Szvegtrzs21"/>
        <w:rPr>
          <w:sz w:val="23"/>
          <w:szCs w:val="23"/>
        </w:rPr>
      </w:pPr>
      <w:r w:rsidRPr="00080777">
        <w:rPr>
          <w:b/>
          <w:sz w:val="23"/>
          <w:szCs w:val="23"/>
        </w:rPr>
        <w:t>5.)</w:t>
      </w:r>
      <w:r w:rsidR="00A64E94" w:rsidRPr="00080777">
        <w:rPr>
          <w:sz w:val="23"/>
          <w:szCs w:val="23"/>
        </w:rPr>
        <w:tab/>
      </w:r>
      <w:r w:rsidR="006045D8" w:rsidRPr="00080777">
        <w:rPr>
          <w:sz w:val="23"/>
          <w:szCs w:val="23"/>
        </w:rPr>
        <w:t xml:space="preserve">Abban a nem kívánt </w:t>
      </w:r>
      <w:r w:rsidR="004B54DC" w:rsidRPr="00080777">
        <w:rPr>
          <w:sz w:val="23"/>
          <w:szCs w:val="23"/>
        </w:rPr>
        <w:t xml:space="preserve">esetben, ha </w:t>
      </w:r>
      <w:r w:rsidR="002A1656" w:rsidRPr="00080777">
        <w:rPr>
          <w:sz w:val="23"/>
          <w:szCs w:val="23"/>
        </w:rPr>
        <w:t>a kötelezett</w:t>
      </w:r>
      <w:r w:rsidR="006045D8" w:rsidRPr="00080777">
        <w:rPr>
          <w:sz w:val="23"/>
          <w:szCs w:val="23"/>
        </w:rPr>
        <w:t xml:space="preserve"> a személyi térítési díj fizetési kötelezettségének nem tesz eleget, az intézményvezető 15 napos határidő megjelölésével írásban felhívja a személyi térítési díj fizetésére kötelezett személyt az elmaradt térítési díj megfizetésére. Ha a határidő eredménytelenül telt el, az intézményvezető a díjhátralékot nyilvántartásba veszi és erről negyedévenként írásban tájékoztatja a fenntartót. A fenntartó az intézményvezető tájékoztatása alapján, intézkedik a t</w:t>
      </w:r>
      <w:r w:rsidR="00BE34A3" w:rsidRPr="00080777">
        <w:rPr>
          <w:sz w:val="23"/>
          <w:szCs w:val="23"/>
        </w:rPr>
        <w:t>érítési díj hátralék</w:t>
      </w:r>
      <w:r w:rsidR="006045D8" w:rsidRPr="00080777">
        <w:rPr>
          <w:sz w:val="23"/>
          <w:szCs w:val="23"/>
        </w:rPr>
        <w:t xml:space="preserve"> behajtásáról.</w:t>
      </w:r>
    </w:p>
    <w:p w14:paraId="2DA92FD5" w14:textId="77777777" w:rsidR="004B54DC" w:rsidRPr="00080777" w:rsidRDefault="004B54DC" w:rsidP="00FB0217">
      <w:pPr>
        <w:pStyle w:val="WW-Szvegtrzs21"/>
        <w:rPr>
          <w:sz w:val="23"/>
          <w:szCs w:val="23"/>
        </w:rPr>
      </w:pPr>
    </w:p>
    <w:p w14:paraId="1183EA70" w14:textId="04E7D617" w:rsidR="00C24403" w:rsidRPr="00080777" w:rsidRDefault="00B85493" w:rsidP="00FB0217">
      <w:pPr>
        <w:pStyle w:val="NormlWeb"/>
        <w:spacing w:before="0" w:after="0"/>
        <w:jc w:val="both"/>
        <w:rPr>
          <w:color w:val="auto"/>
          <w:sz w:val="23"/>
          <w:szCs w:val="23"/>
        </w:rPr>
      </w:pPr>
      <w:r w:rsidRPr="00080777">
        <w:rPr>
          <w:b/>
          <w:color w:val="auto"/>
          <w:sz w:val="23"/>
          <w:szCs w:val="23"/>
        </w:rPr>
        <w:t>6</w:t>
      </w:r>
      <w:r w:rsidR="006045D8" w:rsidRPr="00080777">
        <w:rPr>
          <w:b/>
          <w:color w:val="auto"/>
          <w:sz w:val="23"/>
          <w:szCs w:val="23"/>
        </w:rPr>
        <w:t>.</w:t>
      </w:r>
      <w:r w:rsidR="00BA3827" w:rsidRPr="00080777">
        <w:rPr>
          <w:b/>
          <w:color w:val="auto"/>
          <w:sz w:val="23"/>
          <w:szCs w:val="23"/>
        </w:rPr>
        <w:t>)</w:t>
      </w:r>
      <w:r w:rsidR="00A64E94" w:rsidRPr="00080777">
        <w:rPr>
          <w:color w:val="auto"/>
          <w:sz w:val="23"/>
          <w:szCs w:val="23"/>
        </w:rPr>
        <w:tab/>
      </w:r>
      <w:r w:rsidR="006045D8" w:rsidRPr="00080777">
        <w:rPr>
          <w:color w:val="auto"/>
          <w:sz w:val="23"/>
          <w:szCs w:val="23"/>
        </w:rPr>
        <w:t>Ha az ellátott</w:t>
      </w:r>
      <w:r w:rsidR="003468A0" w:rsidRPr="00080777">
        <w:rPr>
          <w:color w:val="auto"/>
          <w:sz w:val="23"/>
          <w:szCs w:val="23"/>
        </w:rPr>
        <w:t>nak, a törvényes képviselőjének</w:t>
      </w:r>
      <w:r w:rsidR="006045D8" w:rsidRPr="00080777">
        <w:rPr>
          <w:color w:val="auto"/>
          <w:sz w:val="23"/>
          <w:szCs w:val="23"/>
        </w:rPr>
        <w:t xml:space="preserve"> vagy a térítési díjat megfizető személy</w:t>
      </w:r>
      <w:r w:rsidR="003468A0" w:rsidRPr="00080777">
        <w:rPr>
          <w:color w:val="auto"/>
          <w:sz w:val="23"/>
          <w:szCs w:val="23"/>
        </w:rPr>
        <w:t>nek</w:t>
      </w:r>
      <w:r w:rsidR="006045D8" w:rsidRPr="00080777">
        <w:rPr>
          <w:color w:val="auto"/>
          <w:sz w:val="23"/>
          <w:szCs w:val="23"/>
        </w:rPr>
        <w:t xml:space="preserve"> </w:t>
      </w:r>
      <w:r w:rsidR="003468A0" w:rsidRPr="00080777">
        <w:rPr>
          <w:color w:val="auto"/>
          <w:sz w:val="23"/>
          <w:szCs w:val="23"/>
        </w:rPr>
        <w:t>a személyi térítési díj összegével kapcsolatban kérése, kérdése van, elsősorban</w:t>
      </w:r>
      <w:r w:rsidR="006045D8" w:rsidRPr="00080777">
        <w:rPr>
          <w:color w:val="auto"/>
          <w:sz w:val="23"/>
          <w:szCs w:val="23"/>
        </w:rPr>
        <w:t xml:space="preserve"> a</w:t>
      </w:r>
      <w:r w:rsidR="00A06EF3" w:rsidRPr="00080777">
        <w:rPr>
          <w:color w:val="auto"/>
          <w:sz w:val="23"/>
          <w:szCs w:val="23"/>
        </w:rPr>
        <w:t>z intézményvezetőhöz, illetve a</w:t>
      </w:r>
      <w:r w:rsidR="006045D8" w:rsidRPr="00080777">
        <w:rPr>
          <w:color w:val="auto"/>
          <w:sz w:val="23"/>
          <w:szCs w:val="23"/>
        </w:rPr>
        <w:t xml:space="preserve"> fenntartóhoz fordulhat. </w:t>
      </w:r>
    </w:p>
    <w:p w14:paraId="6DB482C2" w14:textId="77777777" w:rsidR="004B54DC" w:rsidRPr="00080777" w:rsidRDefault="004B54DC" w:rsidP="00FB0217">
      <w:pPr>
        <w:pStyle w:val="NormlWeb"/>
        <w:spacing w:before="0" w:after="0"/>
        <w:jc w:val="both"/>
        <w:rPr>
          <w:color w:val="auto"/>
          <w:sz w:val="23"/>
          <w:szCs w:val="23"/>
        </w:rPr>
      </w:pPr>
    </w:p>
    <w:p w14:paraId="0CC58A01" w14:textId="75BEFA36" w:rsidR="00C7127A" w:rsidRDefault="00C7127A" w:rsidP="00FB0217">
      <w:pPr>
        <w:shd w:val="clear" w:color="auto" w:fill="FDFDFD"/>
        <w:suppressAutoHyphens w:val="0"/>
        <w:jc w:val="both"/>
        <w:rPr>
          <w:sz w:val="23"/>
          <w:szCs w:val="23"/>
          <w:lang w:eastAsia="hu-HU"/>
        </w:rPr>
      </w:pPr>
      <w:r w:rsidRPr="00080777">
        <w:rPr>
          <w:sz w:val="23"/>
          <w:szCs w:val="23"/>
          <w:lang w:eastAsia="hu-HU"/>
        </w:rPr>
        <w:lastRenderedPageBreak/>
        <w:t>Ha az ellátott, törvényes képviselője vagy a térítési díjat megfizető személy a személyi térítési díj összegét vitatja, a döntés kézhezvételétől számított 30 napon belül a bíróságtól kérheti a térítési díj megállapítását. A bíróság jogerős határozatáig a korábban megállapított térítési díjat kell megfizetni.</w:t>
      </w:r>
    </w:p>
    <w:p w14:paraId="4289C669" w14:textId="77777777" w:rsidR="00C32C27" w:rsidRDefault="00C32C27" w:rsidP="00FB0217">
      <w:pPr>
        <w:shd w:val="clear" w:color="auto" w:fill="FDFDFD"/>
        <w:suppressAutoHyphens w:val="0"/>
        <w:jc w:val="both"/>
        <w:rPr>
          <w:sz w:val="23"/>
          <w:szCs w:val="23"/>
          <w:lang w:eastAsia="hu-HU"/>
        </w:rPr>
      </w:pPr>
    </w:p>
    <w:p w14:paraId="3A91E7CC" w14:textId="4531A8B0" w:rsidR="00080777" w:rsidRDefault="00080777" w:rsidP="00FB0217">
      <w:pPr>
        <w:shd w:val="clear" w:color="auto" w:fill="FDFDFD"/>
        <w:suppressAutoHyphens w:val="0"/>
        <w:jc w:val="both"/>
        <w:rPr>
          <w:sz w:val="23"/>
          <w:szCs w:val="23"/>
          <w:lang w:eastAsia="hu-HU"/>
        </w:rPr>
      </w:pPr>
    </w:p>
    <w:p w14:paraId="2DD4F894" w14:textId="77777777" w:rsidR="00F90FF4" w:rsidRPr="00080777" w:rsidRDefault="00F90FF4" w:rsidP="00FB0217">
      <w:pPr>
        <w:pBdr>
          <w:top w:val="single" w:sz="4" w:space="1" w:color="000000"/>
          <w:bottom w:val="single" w:sz="4" w:space="1" w:color="000000"/>
        </w:pBdr>
        <w:shd w:val="clear" w:color="auto" w:fill="D9D9D9" w:themeFill="background1" w:themeFillShade="D9"/>
        <w:ind w:firstLine="66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VI. Belépési hozzájárulás</w:t>
      </w:r>
    </w:p>
    <w:p w14:paraId="6458279E" w14:textId="77777777" w:rsidR="002320B4" w:rsidRPr="00080777" w:rsidRDefault="002320B4" w:rsidP="00FB0217">
      <w:pPr>
        <w:suppressAutoHyphens w:val="0"/>
        <w:jc w:val="both"/>
        <w:rPr>
          <w:b/>
          <w:sz w:val="23"/>
          <w:szCs w:val="23"/>
          <w:lang w:eastAsia="hu-HU"/>
        </w:rPr>
      </w:pPr>
    </w:p>
    <w:p w14:paraId="337AD77F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6A1E11">
        <w:rPr>
          <w:b/>
          <w:bCs/>
          <w:sz w:val="23"/>
          <w:szCs w:val="23"/>
        </w:rPr>
        <w:t>1.)</w:t>
      </w:r>
      <w:r w:rsidRPr="004E7FF3">
        <w:rPr>
          <w:sz w:val="23"/>
          <w:szCs w:val="23"/>
        </w:rPr>
        <w:t xml:space="preserve"> A belépési hozzájárulás megfizetését vállaló személy adatai</w:t>
      </w:r>
    </w:p>
    <w:p w14:paraId="0AA9FBDB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Neve: .........................................................</w:t>
      </w:r>
    </w:p>
    <w:p w14:paraId="362FB66F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Születési neve: .........................................................</w:t>
      </w:r>
    </w:p>
    <w:p w14:paraId="5F768ACD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Lakcíme: .........................................................</w:t>
      </w:r>
    </w:p>
    <w:p w14:paraId="61B7C971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6A1E11">
        <w:rPr>
          <w:b/>
          <w:bCs/>
          <w:sz w:val="23"/>
          <w:szCs w:val="23"/>
        </w:rPr>
        <w:t>2.)</w:t>
      </w:r>
      <w:r w:rsidRPr="004E7FF3">
        <w:rPr>
          <w:sz w:val="23"/>
          <w:szCs w:val="23"/>
        </w:rPr>
        <w:t xml:space="preserve"> Belépési hozzájárulás megfizetésére és visszafizetésére vonatkozó megállapodás</w:t>
      </w:r>
    </w:p>
    <w:p w14:paraId="62B7CE43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 xml:space="preserve">A felek kijelentik, hogy az ellátást igénybe vevő, illetve a belépési hozzájárulás megfizetését vállaló személy az Egyházközség részére ................., azaz </w:t>
      </w:r>
      <w:proofErr w:type="gramStart"/>
      <w:r w:rsidRPr="004E7FF3">
        <w:rPr>
          <w:sz w:val="23"/>
          <w:szCs w:val="23"/>
        </w:rPr>
        <w:t>................,-</w:t>
      </w:r>
      <w:proofErr w:type="gramEnd"/>
      <w:r w:rsidRPr="004E7FF3">
        <w:rPr>
          <w:sz w:val="23"/>
          <w:szCs w:val="23"/>
        </w:rPr>
        <w:t xml:space="preserve"> Ft összegű belépési hozzájárulást fizetett ki készpénzben.</w:t>
      </w:r>
    </w:p>
    <w:p w14:paraId="4070D4DB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A hozzájárulás teljes összegének megfizetése megtörtént, az ellátást igénybe vevő a kötelezettségét teljes mértékben teljesítette.</w:t>
      </w:r>
    </w:p>
    <w:p w14:paraId="43A29A58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 xml:space="preserve">A felek megállapodnak abban, hogy a megfizetett </w:t>
      </w:r>
      <w:proofErr w:type="gramStart"/>
      <w:r w:rsidRPr="004E7FF3">
        <w:rPr>
          <w:sz w:val="23"/>
          <w:szCs w:val="23"/>
        </w:rPr>
        <w:t>................,-</w:t>
      </w:r>
      <w:proofErr w:type="gramEnd"/>
      <w:r w:rsidRPr="004E7FF3">
        <w:rPr>
          <w:sz w:val="23"/>
          <w:szCs w:val="23"/>
        </w:rPr>
        <w:t xml:space="preserve"> Ft összegű belépési hozzájárulás három évre, egyenlő részletekben kerül elszámolásra, a ................ napjától kezdődően.</w:t>
      </w:r>
    </w:p>
    <w:p w14:paraId="5007F211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Amennyiben az ellátotti jogviszony a hároméves időtartam lejárta előtt megszűnik, a még le nem járt időszakra eső, arányos összeg visszafizetésre kerül az:</w:t>
      </w:r>
      <w:r w:rsidRPr="004E7FF3">
        <w:rPr>
          <w:sz w:val="23"/>
          <w:szCs w:val="23"/>
        </w:rPr>
        <w:br/>
        <w:t>-ellátottnak/örökösének,</w:t>
      </w:r>
      <w:r w:rsidRPr="004E7FF3">
        <w:rPr>
          <w:sz w:val="23"/>
          <w:szCs w:val="23"/>
        </w:rPr>
        <w:br/>
        <w:t>- illetve – amennyiben a belépési hozzájárulást más személy fizette meg – e személynek vagy örökösének.</w:t>
      </w:r>
    </w:p>
    <w:p w14:paraId="5BDE56AF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6A1E11">
        <w:rPr>
          <w:b/>
          <w:bCs/>
          <w:sz w:val="23"/>
          <w:szCs w:val="23"/>
        </w:rPr>
        <w:t>3.)</w:t>
      </w:r>
      <w:r w:rsidRPr="004E7FF3">
        <w:rPr>
          <w:sz w:val="23"/>
          <w:szCs w:val="23"/>
        </w:rPr>
        <w:t xml:space="preserve"> Egyéb pénzbeli kötelezettségek tilalma</w:t>
      </w:r>
    </w:p>
    <w:p w14:paraId="7BB04F9D" w14:textId="77777777" w:rsidR="006E3DB8" w:rsidRPr="004E7FF3" w:rsidRDefault="006E3DB8" w:rsidP="006E3DB8">
      <w:pPr>
        <w:jc w:val="both"/>
        <w:rPr>
          <w:sz w:val="23"/>
          <w:szCs w:val="23"/>
        </w:rPr>
      </w:pPr>
      <w:r w:rsidRPr="004E7FF3">
        <w:rPr>
          <w:sz w:val="23"/>
          <w:szCs w:val="23"/>
        </w:rPr>
        <w:t>A felek rögzítik, hogy: az ellátottól, annak törvényes képviselőjétől, hozzátartozójától (a Ptk. 8:1. § (1) bekezdés 2. pontja szerint), továbbá az ellátott tartására jogszabály, szerződés vagy bírósági határozat alapján köteles személytől, valamint a térítési díjat, illetve az egyszeri hozzájárulást megfizető, illetve a belépési hozzájárulás megfizetését vállaló személytől a térítési díjon és az egyszeri hozzájáruláson kívül más jogcímen pénzbefizetés vagy egyéb vagyoni előny nem kérhető a szolgáltató, az intézmény, a fenntartó vagy harmadik személy részére a szociális szolgáltatásért vagy az intézményben történő elhelyezésért.</w:t>
      </w:r>
    </w:p>
    <w:p w14:paraId="7ABF36B3" w14:textId="77777777" w:rsidR="00531315" w:rsidRPr="008C47BF" w:rsidRDefault="00531315" w:rsidP="00FB0217">
      <w:pPr>
        <w:suppressAutoHyphens w:val="0"/>
        <w:jc w:val="both"/>
        <w:rPr>
          <w:sz w:val="23"/>
          <w:szCs w:val="23"/>
          <w:highlight w:val="yellow"/>
          <w:lang w:eastAsia="hu-HU"/>
        </w:rPr>
      </w:pPr>
    </w:p>
    <w:p w14:paraId="2C16899D" w14:textId="77777777" w:rsidR="00931174" w:rsidRPr="00080777" w:rsidRDefault="00931174" w:rsidP="00931174">
      <w:pPr>
        <w:pBdr>
          <w:top w:val="single" w:sz="4" w:space="1" w:color="000000"/>
          <w:bottom w:val="single" w:sz="4" w:space="1" w:color="000000"/>
        </w:pBdr>
        <w:shd w:val="clear" w:color="auto" w:fill="D8D8D8"/>
        <w:ind w:left="360" w:hanging="360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VII. Az intézményi jogviszony megszűnése</w:t>
      </w:r>
    </w:p>
    <w:p w14:paraId="77AA0979" w14:textId="77777777" w:rsidR="00931174" w:rsidRPr="00080777" w:rsidRDefault="00931174" w:rsidP="00931174">
      <w:pPr>
        <w:jc w:val="both"/>
        <w:rPr>
          <w:sz w:val="23"/>
          <w:szCs w:val="23"/>
          <w:u w:val="single"/>
        </w:rPr>
      </w:pPr>
      <w:bookmarkStart w:id="2" w:name="103"/>
      <w:bookmarkStart w:id="3" w:name="pr1170"/>
      <w:bookmarkEnd w:id="2"/>
      <w:bookmarkEnd w:id="3"/>
    </w:p>
    <w:p w14:paraId="513A6510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1.)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  <w:u w:val="single"/>
        </w:rPr>
        <w:t>Az intézményi jogviszony megszűnik</w:t>
      </w:r>
      <w:r w:rsidRPr="00080777">
        <w:rPr>
          <w:sz w:val="23"/>
          <w:szCs w:val="23"/>
        </w:rPr>
        <w:t>:</w:t>
      </w:r>
    </w:p>
    <w:p w14:paraId="4843E543" w14:textId="77777777" w:rsidR="00931174" w:rsidRPr="00080777" w:rsidRDefault="00931174" w:rsidP="00931174">
      <w:pPr>
        <w:pStyle w:val="Szvegtrzs21"/>
        <w:numPr>
          <w:ilvl w:val="0"/>
          <w:numId w:val="12"/>
        </w:numPr>
        <w:tabs>
          <w:tab w:val="left" w:pos="4604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az intézmény jogutód nélküli megszűnésével</w:t>
      </w:r>
    </w:p>
    <w:p w14:paraId="6FBF1BFF" w14:textId="77777777" w:rsidR="00931174" w:rsidRPr="00080777" w:rsidRDefault="00931174" w:rsidP="00931174">
      <w:pPr>
        <w:pStyle w:val="Szvegtrzs21"/>
        <w:numPr>
          <w:ilvl w:val="0"/>
          <w:numId w:val="12"/>
        </w:numPr>
        <w:tabs>
          <w:tab w:val="left" w:pos="4604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 határozott idejű intézeti elhelyezés esetén a megjelölt időtartam lejártával, kivéve, ha az Szt. rendelkezései alapján az elhelyezés időtartama meghosszabbítható;</w:t>
      </w:r>
    </w:p>
    <w:p w14:paraId="11A1EB9E" w14:textId="77777777" w:rsidR="00931174" w:rsidRPr="00080777" w:rsidRDefault="00931174" w:rsidP="00931174">
      <w:pPr>
        <w:pStyle w:val="Szvegtrzs21"/>
        <w:numPr>
          <w:ilvl w:val="0"/>
          <w:numId w:val="12"/>
        </w:numPr>
        <w:tabs>
          <w:tab w:val="left" w:pos="4604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az ellátást igénybevevő halálával;</w:t>
      </w:r>
    </w:p>
    <w:p w14:paraId="0BD8C81F" w14:textId="77777777" w:rsidR="00931174" w:rsidRPr="00080777" w:rsidRDefault="00931174" w:rsidP="00931174">
      <w:pPr>
        <w:pStyle w:val="Szvegtrzs21"/>
        <w:numPr>
          <w:ilvl w:val="0"/>
          <w:numId w:val="12"/>
        </w:numPr>
        <w:tabs>
          <w:tab w:val="left" w:pos="4604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a megállapodás írásban történő felmondásával;</w:t>
      </w:r>
    </w:p>
    <w:p w14:paraId="1681F7D3" w14:textId="77777777" w:rsidR="00931174" w:rsidRPr="00080777" w:rsidRDefault="00931174" w:rsidP="00931174">
      <w:pPr>
        <w:pStyle w:val="Szvegtrzs21"/>
        <w:numPr>
          <w:ilvl w:val="0"/>
          <w:numId w:val="12"/>
        </w:numPr>
        <w:tabs>
          <w:tab w:val="left" w:pos="4604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egyévi folyamatos távollét esetén.</w:t>
      </w:r>
    </w:p>
    <w:p w14:paraId="130D13BA" w14:textId="77777777" w:rsidR="00931174" w:rsidRPr="00080777" w:rsidRDefault="00931174" w:rsidP="00931174">
      <w:pPr>
        <w:pStyle w:val="Szvegtrzs21"/>
        <w:tabs>
          <w:tab w:val="left" w:pos="4604"/>
        </w:tabs>
        <w:ind w:firstLine="0"/>
        <w:rPr>
          <w:rFonts w:ascii="Times New Roman" w:hAnsi="Times New Roman"/>
          <w:sz w:val="23"/>
          <w:szCs w:val="23"/>
        </w:rPr>
      </w:pPr>
    </w:p>
    <w:p w14:paraId="77BA7147" w14:textId="77777777" w:rsidR="00931174" w:rsidRPr="00080777" w:rsidRDefault="00931174" w:rsidP="00931174">
      <w:pPr>
        <w:pStyle w:val="Szvegtrzs21"/>
        <w:ind w:firstLine="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b/>
          <w:sz w:val="23"/>
          <w:szCs w:val="23"/>
        </w:rPr>
        <w:t>2.)</w:t>
      </w:r>
      <w:r w:rsidRPr="00080777">
        <w:rPr>
          <w:rFonts w:ascii="Times New Roman" w:hAnsi="Times New Roman"/>
          <w:b/>
          <w:sz w:val="23"/>
          <w:szCs w:val="23"/>
        </w:rPr>
        <w:tab/>
      </w:r>
      <w:r w:rsidRPr="00080777">
        <w:rPr>
          <w:rFonts w:ascii="Times New Roman" w:hAnsi="Times New Roman"/>
          <w:sz w:val="23"/>
          <w:szCs w:val="23"/>
        </w:rPr>
        <w:t>Az intézményvezető megszüntetheti az intézményi jogviszonyt akkor:</w:t>
      </w:r>
    </w:p>
    <w:p w14:paraId="46989F2A" w14:textId="77777777" w:rsidR="00931174" w:rsidRPr="00080777" w:rsidRDefault="00931174" w:rsidP="00931174">
      <w:pPr>
        <w:pStyle w:val="Szvegtrzs21"/>
        <w:numPr>
          <w:ilvl w:val="0"/>
          <w:numId w:val="24"/>
        </w:numPr>
        <w:tabs>
          <w:tab w:val="left" w:pos="426"/>
        </w:tabs>
        <w:ind w:hanging="72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ha az ellátott másik intézménybe történő elhelyezése indokolt vagy további intézményi elhelyezése nem indokolt,</w:t>
      </w:r>
    </w:p>
    <w:p w14:paraId="681ED729" w14:textId="77777777" w:rsidR="00931174" w:rsidRPr="00080777" w:rsidRDefault="00931174" w:rsidP="00931174">
      <w:pPr>
        <w:pStyle w:val="Szvegtrzs21"/>
        <w:numPr>
          <w:ilvl w:val="0"/>
          <w:numId w:val="24"/>
        </w:numPr>
        <w:tabs>
          <w:tab w:val="left" w:pos="426"/>
        </w:tabs>
        <w:ind w:hanging="720"/>
        <w:rPr>
          <w:rFonts w:ascii="Times New Roman" w:hAnsi="Times New Roman"/>
          <w:b/>
          <w:sz w:val="23"/>
          <w:szCs w:val="23"/>
        </w:rPr>
      </w:pPr>
      <w:r w:rsidRPr="00080777">
        <w:rPr>
          <w:rFonts w:ascii="Times New Roman" w:hAnsi="Times New Roman"/>
          <w:b/>
          <w:sz w:val="23"/>
          <w:szCs w:val="23"/>
        </w:rPr>
        <w:t>ha az ellátást igénybevevő a Házirendet súlyosan megsérti,</w:t>
      </w:r>
      <w:r w:rsidRPr="00080777">
        <w:rPr>
          <w:b/>
          <w:sz w:val="23"/>
          <w:szCs w:val="23"/>
        </w:rPr>
        <w:t xml:space="preserve"> az intézményi jogviszony megszüntetésére (30 napos) felmondási idő </w:t>
      </w:r>
      <w:proofErr w:type="gramStart"/>
      <w:r w:rsidRPr="00080777">
        <w:rPr>
          <w:b/>
          <w:sz w:val="23"/>
          <w:szCs w:val="23"/>
        </w:rPr>
        <w:t>figyelembe vételével</w:t>
      </w:r>
      <w:proofErr w:type="gramEnd"/>
      <w:r w:rsidRPr="00080777">
        <w:rPr>
          <w:b/>
          <w:sz w:val="23"/>
          <w:szCs w:val="23"/>
        </w:rPr>
        <w:t xml:space="preserve"> kerül sor,</w:t>
      </w:r>
    </w:p>
    <w:p w14:paraId="023135FC" w14:textId="77777777" w:rsidR="00931174" w:rsidRPr="00080777" w:rsidRDefault="00931174" w:rsidP="00931174">
      <w:pPr>
        <w:pStyle w:val="Szvegtrzs21"/>
        <w:numPr>
          <w:ilvl w:val="0"/>
          <w:numId w:val="24"/>
        </w:numPr>
        <w:tabs>
          <w:tab w:val="left" w:pos="426"/>
        </w:tabs>
        <w:ind w:hanging="72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ha az ellátott, a törvényes képviselője vagy a térítési díjat megfizető személy térítési díjfizetési kötelezettségének nem tesz eleget, </w:t>
      </w:r>
      <w:proofErr w:type="gramStart"/>
      <w:r w:rsidRPr="00080777">
        <w:rPr>
          <w:rFonts w:ascii="Times New Roman" w:hAnsi="Times New Roman"/>
          <w:sz w:val="23"/>
          <w:szCs w:val="23"/>
        </w:rPr>
        <w:t>azaz</w:t>
      </w:r>
      <w:proofErr w:type="gramEnd"/>
      <w:r w:rsidRPr="00080777">
        <w:rPr>
          <w:rFonts w:ascii="Times New Roman" w:hAnsi="Times New Roman"/>
          <w:sz w:val="23"/>
          <w:szCs w:val="23"/>
        </w:rPr>
        <w:t xml:space="preserve"> ha:</w:t>
      </w:r>
    </w:p>
    <w:p w14:paraId="34F0C237" w14:textId="77777777" w:rsidR="00931174" w:rsidRPr="00080777" w:rsidRDefault="00931174" w:rsidP="00931174">
      <w:pPr>
        <w:pStyle w:val="Szvegtrzs21"/>
        <w:numPr>
          <w:ilvl w:val="0"/>
          <w:numId w:val="5"/>
        </w:numPr>
        <w:tabs>
          <w:tab w:val="left" w:pos="426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hat hónapon át folyamatosan térítési díj tartozása áll fenn és az a hatodik hónap utolsó napján a kéthavi személyi térítési díj összegét meghaladja, és </w:t>
      </w:r>
    </w:p>
    <w:p w14:paraId="13577E45" w14:textId="77777777" w:rsidR="00931174" w:rsidRPr="00080777" w:rsidRDefault="00931174" w:rsidP="00931174">
      <w:pPr>
        <w:pStyle w:val="Szvegtrzs21"/>
        <w:numPr>
          <w:ilvl w:val="0"/>
          <w:numId w:val="5"/>
        </w:numPr>
        <w:tabs>
          <w:tab w:val="left" w:pos="426"/>
        </w:tabs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vagyoni, jövedelmi viszonyai lehetővé teszik a térítési díj megfizetését.</w:t>
      </w:r>
    </w:p>
    <w:p w14:paraId="1E93CFB8" w14:textId="77777777" w:rsidR="00931174" w:rsidRPr="00080777" w:rsidRDefault="00931174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Ha az ellátott, a törvényes képviselője vagy a térítési díjat megfizető személy vagyoni, jövedelmi viszonyai olyan mértékben megváltoztak, hogy a személyi térítési díj megfizetésére vonatkozó </w:t>
      </w:r>
      <w:r w:rsidRPr="00080777">
        <w:rPr>
          <w:rFonts w:ascii="Times New Roman" w:hAnsi="Times New Roman"/>
          <w:sz w:val="23"/>
          <w:szCs w:val="23"/>
        </w:rPr>
        <w:lastRenderedPageBreak/>
        <w:t>kötelezettségnek nem tud eleget tenni, köteles az intézményvezetőnél rendkívüli jövedelemvizsgálat lefolytatását kezdeményezni.</w:t>
      </w:r>
    </w:p>
    <w:p w14:paraId="33CDA54D" w14:textId="77777777" w:rsidR="002416C5" w:rsidRDefault="00931174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Ha az ellátott, a törvényes képviselője vagy a térítési díjat megfizető személy nem kéri a jövedelemvizsgálat lefolytatását, úgy kell tekinteni, hogy vagyoni, jövedelmi viszonyai lehetővé </w:t>
      </w:r>
    </w:p>
    <w:p w14:paraId="27949798" w14:textId="734B375D" w:rsidR="00931174" w:rsidRDefault="00931174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 xml:space="preserve">teszik a térítési díj megfizetését. </w:t>
      </w:r>
    </w:p>
    <w:p w14:paraId="4011D38A" w14:textId="77777777" w:rsidR="002416C5" w:rsidRDefault="002416C5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</w:p>
    <w:p w14:paraId="53A01E98" w14:textId="77777777" w:rsidR="002416C5" w:rsidRDefault="002416C5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</w:p>
    <w:p w14:paraId="03D50454" w14:textId="77777777" w:rsidR="002416C5" w:rsidRPr="00080777" w:rsidRDefault="002416C5" w:rsidP="00931174">
      <w:pPr>
        <w:pStyle w:val="Szvegtrzs21"/>
        <w:tabs>
          <w:tab w:val="left" w:pos="426"/>
        </w:tabs>
        <w:ind w:left="720" w:firstLine="0"/>
        <w:rPr>
          <w:rFonts w:ascii="Times New Roman" w:hAnsi="Times New Roman"/>
          <w:sz w:val="23"/>
          <w:szCs w:val="23"/>
        </w:rPr>
      </w:pPr>
    </w:p>
    <w:p w14:paraId="0A885C38" w14:textId="77777777" w:rsidR="00931174" w:rsidRPr="00080777" w:rsidRDefault="00931174" w:rsidP="00931174">
      <w:pPr>
        <w:pStyle w:val="Szvegtrzs21"/>
        <w:numPr>
          <w:ilvl w:val="0"/>
          <w:numId w:val="24"/>
        </w:numPr>
        <w:tabs>
          <w:tab w:val="left" w:pos="426"/>
        </w:tabs>
        <w:ind w:hanging="720"/>
        <w:rPr>
          <w:rFonts w:ascii="Times New Roman" w:hAnsi="Times New Roman"/>
          <w:sz w:val="23"/>
          <w:szCs w:val="23"/>
        </w:rPr>
      </w:pPr>
      <w:r w:rsidRPr="00080777">
        <w:rPr>
          <w:rFonts w:ascii="Times New Roman" w:hAnsi="Times New Roman"/>
          <w:sz w:val="23"/>
          <w:szCs w:val="23"/>
        </w:rPr>
        <w:t>ha az ellátott jogosultsága megszűnik.</w:t>
      </w:r>
    </w:p>
    <w:p w14:paraId="2C467416" w14:textId="77777777" w:rsidR="00931174" w:rsidRPr="00080777" w:rsidRDefault="00931174" w:rsidP="00931174">
      <w:pPr>
        <w:pStyle w:val="Szvegtrzs21"/>
        <w:tabs>
          <w:tab w:val="left" w:pos="426"/>
        </w:tabs>
        <w:ind w:firstLine="0"/>
        <w:rPr>
          <w:rFonts w:ascii="Times New Roman" w:hAnsi="Times New Roman"/>
          <w:sz w:val="23"/>
          <w:szCs w:val="23"/>
        </w:rPr>
      </w:pPr>
    </w:p>
    <w:p w14:paraId="25E03C1F" w14:textId="77777777" w:rsidR="00931174" w:rsidRPr="00080777" w:rsidRDefault="00931174" w:rsidP="00931174">
      <w:pPr>
        <w:tabs>
          <w:tab w:val="left" w:pos="426"/>
        </w:tabs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 Házirend súlyos megsértése esetének kivételével az intézményvezető részéről kezdeményezett felmondás esetén a felmondás időtartama 90 nap. </w:t>
      </w:r>
    </w:p>
    <w:p w14:paraId="266F39B8" w14:textId="77777777" w:rsidR="00931174" w:rsidRPr="00080777" w:rsidRDefault="00931174" w:rsidP="00931174">
      <w:pPr>
        <w:pStyle w:val="Szvegtrzs21"/>
        <w:tabs>
          <w:tab w:val="left" w:pos="426"/>
        </w:tabs>
        <w:ind w:firstLine="0"/>
        <w:rPr>
          <w:rFonts w:ascii="Times New Roman" w:hAnsi="Times New Roman"/>
          <w:color w:val="FF0000"/>
          <w:sz w:val="23"/>
          <w:szCs w:val="23"/>
        </w:rPr>
      </w:pPr>
    </w:p>
    <w:p w14:paraId="14061420" w14:textId="77777777" w:rsidR="00931174" w:rsidRPr="00080777" w:rsidRDefault="00931174" w:rsidP="00931174">
      <w:pPr>
        <w:pStyle w:val="NormlWeb"/>
        <w:spacing w:before="0" w:after="0"/>
        <w:jc w:val="both"/>
        <w:rPr>
          <w:color w:val="auto"/>
          <w:sz w:val="23"/>
          <w:szCs w:val="23"/>
        </w:rPr>
      </w:pPr>
      <w:r w:rsidRPr="00080777">
        <w:rPr>
          <w:b/>
          <w:color w:val="auto"/>
          <w:sz w:val="23"/>
          <w:szCs w:val="23"/>
        </w:rPr>
        <w:t>Az ellátást igénybe vevőt is megilleti a felmondás joga</w:t>
      </w:r>
      <w:r w:rsidRPr="00080777">
        <w:rPr>
          <w:color w:val="auto"/>
          <w:sz w:val="23"/>
          <w:szCs w:val="23"/>
        </w:rPr>
        <w:t xml:space="preserve">. A felmondás időtartamát – figyelemmel a fenntartói érdekekre – a felek </w:t>
      </w:r>
      <w:r w:rsidRPr="00080777">
        <w:rPr>
          <w:b/>
          <w:color w:val="auto"/>
          <w:sz w:val="23"/>
          <w:szCs w:val="23"/>
        </w:rPr>
        <w:t>30 napban</w:t>
      </w:r>
      <w:r w:rsidRPr="00080777">
        <w:rPr>
          <w:color w:val="auto"/>
          <w:sz w:val="23"/>
          <w:szCs w:val="23"/>
        </w:rPr>
        <w:t xml:space="preserve"> határozzák meg.</w:t>
      </w:r>
    </w:p>
    <w:p w14:paraId="483EBFA7" w14:textId="77777777" w:rsidR="00931174" w:rsidRPr="00080777" w:rsidRDefault="00931174" w:rsidP="00931174">
      <w:pPr>
        <w:pStyle w:val="NormlWeb"/>
        <w:spacing w:before="0" w:after="0"/>
        <w:jc w:val="both"/>
        <w:rPr>
          <w:color w:val="auto"/>
          <w:sz w:val="23"/>
          <w:szCs w:val="23"/>
        </w:rPr>
      </w:pPr>
    </w:p>
    <w:p w14:paraId="2A4B5411" w14:textId="77777777" w:rsidR="00931174" w:rsidRPr="00663D54" w:rsidRDefault="00931174" w:rsidP="00931174">
      <w:pPr>
        <w:pStyle w:val="NormlWeb"/>
        <w:spacing w:before="0" w:after="0"/>
        <w:jc w:val="both"/>
        <w:rPr>
          <w:color w:val="auto"/>
          <w:sz w:val="22"/>
        </w:rPr>
      </w:pPr>
      <w:r w:rsidRPr="00663D54">
        <w:rPr>
          <w:color w:val="auto"/>
          <w:sz w:val="22"/>
        </w:rPr>
        <w:t>A felmondási idő vagy a másik félhez intézett írásbeli nyilatkozat kézbesítését követő naptól, vagy amennyiben a nyilatkozat időpont megjelölést tartalmaz, akkor attól a naptól kezdődik.</w:t>
      </w:r>
    </w:p>
    <w:p w14:paraId="26E4E752" w14:textId="77777777" w:rsidR="00931174" w:rsidRPr="00080777" w:rsidRDefault="00931174" w:rsidP="00931174">
      <w:pPr>
        <w:pStyle w:val="NormlWeb"/>
        <w:spacing w:before="0" w:after="0"/>
        <w:jc w:val="both"/>
        <w:rPr>
          <w:color w:val="auto"/>
          <w:sz w:val="23"/>
          <w:szCs w:val="23"/>
        </w:rPr>
      </w:pPr>
    </w:p>
    <w:p w14:paraId="368AF1C8" w14:textId="77777777" w:rsidR="00931174" w:rsidRPr="00080777" w:rsidRDefault="00931174" w:rsidP="00E4747D">
      <w:pPr>
        <w:pStyle w:val="NormlWeb"/>
        <w:spacing w:before="0" w:after="0"/>
        <w:ind w:left="426" w:hanging="426"/>
        <w:jc w:val="both"/>
        <w:rPr>
          <w:color w:val="auto"/>
          <w:sz w:val="23"/>
          <w:szCs w:val="23"/>
        </w:rPr>
      </w:pPr>
      <w:r w:rsidRPr="00080777">
        <w:rPr>
          <w:b/>
          <w:color w:val="auto"/>
          <w:sz w:val="23"/>
          <w:szCs w:val="23"/>
        </w:rPr>
        <w:t>3.)</w:t>
      </w:r>
      <w:r w:rsidRPr="00080777">
        <w:rPr>
          <w:b/>
          <w:color w:val="auto"/>
          <w:sz w:val="23"/>
          <w:szCs w:val="23"/>
        </w:rPr>
        <w:tab/>
      </w:r>
      <w:r w:rsidRPr="00080777">
        <w:rPr>
          <w:color w:val="auto"/>
          <w:sz w:val="23"/>
          <w:szCs w:val="23"/>
        </w:rPr>
        <w:t xml:space="preserve">Az intézményi jogviszony megszűnése esetén az intézmény vezetője értesíti az ellátást </w:t>
      </w:r>
      <w:proofErr w:type="spellStart"/>
      <w:r w:rsidRPr="00080777">
        <w:rPr>
          <w:color w:val="auto"/>
          <w:sz w:val="23"/>
          <w:szCs w:val="23"/>
        </w:rPr>
        <w:t>igénybevevőt</w:t>
      </w:r>
      <w:proofErr w:type="spellEnd"/>
      <w:r w:rsidRPr="00080777">
        <w:rPr>
          <w:color w:val="auto"/>
          <w:sz w:val="23"/>
          <w:szCs w:val="23"/>
        </w:rPr>
        <w:t>, illetve törvényes képviselőjét</w:t>
      </w:r>
    </w:p>
    <w:p w14:paraId="0B6A59F4" w14:textId="77777777" w:rsidR="00931174" w:rsidRPr="00080777" w:rsidRDefault="00931174" w:rsidP="00931174">
      <w:pPr>
        <w:pStyle w:val="NormlWeb"/>
        <w:numPr>
          <w:ilvl w:val="0"/>
          <w:numId w:val="8"/>
        </w:numPr>
        <w:tabs>
          <w:tab w:val="left" w:pos="9217"/>
        </w:tabs>
        <w:spacing w:before="0" w:after="0"/>
        <w:ind w:left="709" w:hanging="283"/>
        <w:jc w:val="both"/>
        <w:rPr>
          <w:color w:val="auto"/>
          <w:sz w:val="23"/>
          <w:szCs w:val="23"/>
        </w:rPr>
      </w:pPr>
      <w:r w:rsidRPr="00080777">
        <w:rPr>
          <w:color w:val="auto"/>
          <w:sz w:val="23"/>
          <w:szCs w:val="23"/>
        </w:rPr>
        <w:t xml:space="preserve">a személyes használati tárgyak és a megőrzésre átvett értékek, vagyontárgyak elvitelének </w:t>
      </w:r>
      <w:proofErr w:type="spellStart"/>
      <w:r w:rsidRPr="00080777">
        <w:rPr>
          <w:color w:val="auto"/>
          <w:sz w:val="23"/>
          <w:szCs w:val="23"/>
        </w:rPr>
        <w:t>határidejéről</w:t>
      </w:r>
      <w:proofErr w:type="spellEnd"/>
      <w:r w:rsidRPr="00080777">
        <w:rPr>
          <w:color w:val="auto"/>
          <w:sz w:val="23"/>
          <w:szCs w:val="23"/>
        </w:rPr>
        <w:t>, rendjéről és feltételeiről,</w:t>
      </w:r>
    </w:p>
    <w:p w14:paraId="0A09A662" w14:textId="77777777" w:rsidR="00931174" w:rsidRPr="00080777" w:rsidRDefault="00931174" w:rsidP="00931174">
      <w:pPr>
        <w:pStyle w:val="NormlWeb"/>
        <w:numPr>
          <w:ilvl w:val="0"/>
          <w:numId w:val="8"/>
        </w:numPr>
        <w:tabs>
          <w:tab w:val="left" w:pos="9217"/>
        </w:tabs>
        <w:spacing w:before="0" w:after="0"/>
        <w:ind w:left="709" w:hanging="283"/>
        <w:jc w:val="both"/>
        <w:rPr>
          <w:color w:val="auto"/>
          <w:sz w:val="23"/>
          <w:szCs w:val="23"/>
        </w:rPr>
      </w:pPr>
      <w:r w:rsidRPr="00080777">
        <w:rPr>
          <w:color w:val="auto"/>
          <w:sz w:val="23"/>
          <w:szCs w:val="23"/>
        </w:rPr>
        <w:t>az esedékes, illetve hátralékos térítési díj befizetési kötelezettségéről;</w:t>
      </w:r>
    </w:p>
    <w:p w14:paraId="2F40AEAE" w14:textId="77777777" w:rsidR="00931174" w:rsidRPr="00080777" w:rsidRDefault="00931174" w:rsidP="00931174">
      <w:pPr>
        <w:pStyle w:val="NormlWeb"/>
        <w:numPr>
          <w:ilvl w:val="0"/>
          <w:numId w:val="8"/>
        </w:numPr>
        <w:tabs>
          <w:tab w:val="left" w:pos="9217"/>
        </w:tabs>
        <w:spacing w:before="0" w:after="0"/>
        <w:ind w:left="709" w:hanging="283"/>
        <w:jc w:val="both"/>
        <w:rPr>
          <w:color w:val="auto"/>
          <w:sz w:val="23"/>
          <w:szCs w:val="23"/>
        </w:rPr>
      </w:pPr>
      <w:r w:rsidRPr="00080777">
        <w:rPr>
          <w:color w:val="auto"/>
          <w:sz w:val="23"/>
          <w:szCs w:val="23"/>
        </w:rPr>
        <w:t xml:space="preserve">az intézménnyel, illetve az ellátást </w:t>
      </w:r>
      <w:proofErr w:type="spellStart"/>
      <w:r w:rsidRPr="00080777">
        <w:rPr>
          <w:color w:val="auto"/>
          <w:sz w:val="23"/>
          <w:szCs w:val="23"/>
        </w:rPr>
        <w:t>igénybevevővel</w:t>
      </w:r>
      <w:proofErr w:type="spellEnd"/>
      <w:r w:rsidRPr="00080777">
        <w:rPr>
          <w:color w:val="auto"/>
          <w:sz w:val="23"/>
          <w:szCs w:val="23"/>
        </w:rPr>
        <w:t xml:space="preserve"> szembeni követelésről, kárigényről, azok esetleges előterjesztési és rendezési módjáról.</w:t>
      </w:r>
    </w:p>
    <w:p w14:paraId="5F7A2213" w14:textId="77777777" w:rsidR="00931174" w:rsidRPr="00080777" w:rsidRDefault="00931174" w:rsidP="00931174">
      <w:pPr>
        <w:pStyle w:val="NormlWeb"/>
        <w:tabs>
          <w:tab w:val="left" w:pos="9217"/>
        </w:tabs>
        <w:spacing w:before="0" w:after="0"/>
        <w:ind w:left="709"/>
        <w:jc w:val="both"/>
        <w:rPr>
          <w:color w:val="auto"/>
          <w:sz w:val="23"/>
          <w:szCs w:val="23"/>
        </w:rPr>
      </w:pPr>
    </w:p>
    <w:p w14:paraId="6B7A1D13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4.)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 xml:space="preserve">Az intézményi jogviszony </w:t>
      </w:r>
      <w:proofErr w:type="spellStart"/>
      <w:r w:rsidRPr="00080777">
        <w:rPr>
          <w:sz w:val="23"/>
          <w:szCs w:val="23"/>
        </w:rPr>
        <w:t>megszűnésekkor</w:t>
      </w:r>
      <w:proofErr w:type="spellEnd"/>
      <w:r w:rsidRPr="00080777">
        <w:rPr>
          <w:sz w:val="23"/>
          <w:szCs w:val="23"/>
        </w:rPr>
        <w:t xml:space="preserve"> a felek egymással elszámolnak, mely ügylet kiterjed:</w:t>
      </w:r>
    </w:p>
    <w:p w14:paraId="46BA4A81" w14:textId="77777777" w:rsidR="00931174" w:rsidRPr="00080777" w:rsidRDefault="00931174" w:rsidP="00931174">
      <w:pPr>
        <w:numPr>
          <w:ilvl w:val="0"/>
          <w:numId w:val="2"/>
        </w:numPr>
        <w:tabs>
          <w:tab w:val="left" w:pos="5538"/>
        </w:tabs>
        <w:ind w:left="426" w:hanging="426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fizetendő személyi térítési díjakra, ezek esetleges hátralékaira;</w:t>
      </w:r>
    </w:p>
    <w:p w14:paraId="73C90037" w14:textId="77777777" w:rsidR="00931174" w:rsidRPr="00080777" w:rsidRDefault="00931174" w:rsidP="00931174">
      <w:pPr>
        <w:numPr>
          <w:ilvl w:val="0"/>
          <w:numId w:val="2"/>
        </w:numPr>
        <w:tabs>
          <w:tab w:val="left" w:pos="5538"/>
        </w:tabs>
        <w:ind w:left="426" w:hanging="426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az intézmény tárgyi eszközeiben – szándékosan – okozott károkra, vagy elszámolási kötelezettséggel átvett eszközök hiányaira;</w:t>
      </w:r>
    </w:p>
    <w:p w14:paraId="011A3785" w14:textId="77777777" w:rsidR="00931174" w:rsidRPr="00080777" w:rsidRDefault="00931174" w:rsidP="00931174">
      <w:pPr>
        <w:numPr>
          <w:ilvl w:val="0"/>
          <w:numId w:val="2"/>
        </w:numPr>
        <w:tabs>
          <w:tab w:val="left" w:pos="5538"/>
        </w:tabs>
        <w:ind w:left="426" w:hanging="426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a visszafizetendő belépési hozzájárulásra, és</w:t>
      </w:r>
    </w:p>
    <w:p w14:paraId="65D08E67" w14:textId="77777777" w:rsidR="00931174" w:rsidRPr="00080777" w:rsidRDefault="00931174" w:rsidP="00931174">
      <w:pPr>
        <w:numPr>
          <w:ilvl w:val="0"/>
          <w:numId w:val="2"/>
        </w:numPr>
        <w:tabs>
          <w:tab w:val="left" w:pos="5538"/>
        </w:tabs>
        <w:ind w:left="426" w:hanging="426"/>
        <w:jc w:val="both"/>
        <w:rPr>
          <w:sz w:val="23"/>
          <w:szCs w:val="23"/>
        </w:rPr>
      </w:pPr>
      <w:r w:rsidRPr="00080777">
        <w:rPr>
          <w:sz w:val="23"/>
          <w:szCs w:val="23"/>
        </w:rPr>
        <w:t>minden olyan dologra melyek – az intézmény</w:t>
      </w:r>
      <w:r w:rsidRPr="00080777">
        <w:rPr>
          <w:b/>
          <w:sz w:val="23"/>
          <w:szCs w:val="23"/>
        </w:rPr>
        <w:t xml:space="preserve"> </w:t>
      </w:r>
      <w:r w:rsidRPr="00080777">
        <w:rPr>
          <w:sz w:val="23"/>
          <w:szCs w:val="23"/>
        </w:rPr>
        <w:t>humán jellegével összeegyeztethetően</w:t>
      </w:r>
      <w:r w:rsidRPr="00080777">
        <w:rPr>
          <w:b/>
          <w:sz w:val="23"/>
          <w:szCs w:val="23"/>
        </w:rPr>
        <w:t xml:space="preserve"> </w:t>
      </w:r>
      <w:r w:rsidRPr="00080777">
        <w:rPr>
          <w:sz w:val="23"/>
          <w:szCs w:val="23"/>
        </w:rPr>
        <w:t>– az intézményi jogviszony megszüntetéséhez okszerűen kapcsolódik.</w:t>
      </w:r>
    </w:p>
    <w:p w14:paraId="0CF40241" w14:textId="77777777" w:rsidR="00931174" w:rsidRPr="00080777" w:rsidRDefault="00931174" w:rsidP="00931174">
      <w:pPr>
        <w:tabs>
          <w:tab w:val="left" w:pos="5538"/>
        </w:tabs>
        <w:jc w:val="both"/>
        <w:rPr>
          <w:b/>
          <w:sz w:val="23"/>
          <w:szCs w:val="23"/>
        </w:rPr>
      </w:pPr>
    </w:p>
    <w:p w14:paraId="080727B9" w14:textId="77777777" w:rsidR="00931174" w:rsidRPr="00080777" w:rsidRDefault="00931174" w:rsidP="00931174">
      <w:pPr>
        <w:pStyle w:val="lfej"/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Nem lehet bevonni az elszámolásba – a szándékos károkozás kivételével – a lakrész </w:t>
      </w:r>
      <w:proofErr w:type="spellStart"/>
      <w:r w:rsidRPr="00080777">
        <w:rPr>
          <w:sz w:val="23"/>
          <w:szCs w:val="23"/>
        </w:rPr>
        <w:t>újrafestéséhez</w:t>
      </w:r>
      <w:proofErr w:type="spellEnd"/>
      <w:r w:rsidRPr="00080777">
        <w:rPr>
          <w:sz w:val="23"/>
          <w:szCs w:val="23"/>
        </w:rPr>
        <w:t>, továbbá funkcionális átalakításához, az intézményi jogviszony megszűnéséhez kapcsolódó jogi és adminisztratív költségeket.</w:t>
      </w:r>
    </w:p>
    <w:p w14:paraId="158B88DA" w14:textId="77777777" w:rsidR="00931174" w:rsidRPr="00080777" w:rsidRDefault="00931174" w:rsidP="00931174">
      <w:pPr>
        <w:pStyle w:val="lfej"/>
        <w:jc w:val="both"/>
        <w:rPr>
          <w:sz w:val="23"/>
          <w:szCs w:val="23"/>
        </w:rPr>
      </w:pPr>
    </w:p>
    <w:p w14:paraId="250DBFDB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5.)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>Ha a megállapodás felmondásának jogszerűségét az ellátást igénybevevő, a törvényes képviselője, a térítési díjat megfizető személy, illetőleg a fenntartó vitatja, kérheti a bíróságtól a megállapodás jogellenes felmondásának megállapítását. Az ellátást változatlan feltételek mellett mindaddig biztosítani kell, amíg a bíróság jogerős határozatot nem hoz.</w:t>
      </w:r>
    </w:p>
    <w:p w14:paraId="1B85F1ED" w14:textId="77777777" w:rsidR="00931174" w:rsidRPr="00080777" w:rsidRDefault="00931174" w:rsidP="00931174">
      <w:pPr>
        <w:pStyle w:val="lfej"/>
        <w:jc w:val="both"/>
        <w:rPr>
          <w:sz w:val="23"/>
          <w:szCs w:val="23"/>
        </w:rPr>
      </w:pPr>
    </w:p>
    <w:p w14:paraId="7C9EE1DE" w14:textId="77777777" w:rsidR="00931174" w:rsidRPr="00080777" w:rsidRDefault="00931174" w:rsidP="00931174">
      <w:pPr>
        <w:pStyle w:val="lfej"/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VIII. Nyilatkozat adatkezeléshez</w:t>
      </w:r>
    </w:p>
    <w:p w14:paraId="764BFA81" w14:textId="77777777" w:rsidR="00931174" w:rsidRPr="00080777" w:rsidRDefault="00931174" w:rsidP="00931174">
      <w:pPr>
        <w:jc w:val="both"/>
        <w:rPr>
          <w:color w:val="000000"/>
          <w:sz w:val="23"/>
          <w:szCs w:val="23"/>
        </w:rPr>
      </w:pPr>
    </w:p>
    <w:p w14:paraId="5BD6269D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1.)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 xml:space="preserve">Az ellátást nyújtó intézmény az ellátott, a törvényes képviselő, a megnevezett hozzátartozó, valamint a kérelmező nagykorú gyermekére, továbbá a tartásra bíróság által kötelezett, illetve azt tartási szerződés alapján vállaló személy vonatkozó adatait az </w:t>
      </w:r>
      <w:r w:rsidRPr="00080777">
        <w:rPr>
          <w:i/>
          <w:sz w:val="23"/>
          <w:szCs w:val="23"/>
        </w:rPr>
        <w:t>1993. évi III. törvény a szociális igazgatásról és szociális ellátásokról</w:t>
      </w:r>
      <w:r w:rsidRPr="00080777">
        <w:rPr>
          <w:sz w:val="23"/>
          <w:szCs w:val="23"/>
        </w:rPr>
        <w:t xml:space="preserve"> rendelkezései alapján nyilvántartja. Szolgáltató az ellátott adatait a </w:t>
      </w:r>
      <w:r w:rsidRPr="00080777">
        <w:rPr>
          <w:i/>
          <w:sz w:val="23"/>
          <w:szCs w:val="23"/>
        </w:rPr>
        <w:t xml:space="preserve">415/2015. (XII. 23.) Kormányrendelet a szociális, gyermekjóléti és gyermekvédelmi </w:t>
      </w:r>
      <w:proofErr w:type="spellStart"/>
      <w:r w:rsidRPr="00080777">
        <w:rPr>
          <w:i/>
          <w:sz w:val="23"/>
          <w:szCs w:val="23"/>
        </w:rPr>
        <w:t>igénybevevői</w:t>
      </w:r>
      <w:proofErr w:type="spellEnd"/>
      <w:r w:rsidRPr="00080777">
        <w:rPr>
          <w:i/>
          <w:sz w:val="23"/>
          <w:szCs w:val="23"/>
        </w:rPr>
        <w:t xml:space="preserve"> nyilvántartásról és az országos jelentési rendszerről</w:t>
      </w:r>
      <w:r w:rsidRPr="00080777">
        <w:rPr>
          <w:sz w:val="23"/>
          <w:szCs w:val="23"/>
        </w:rPr>
        <w:t xml:space="preserve"> alapján az </w:t>
      </w:r>
      <w:proofErr w:type="spellStart"/>
      <w:r w:rsidRPr="00080777">
        <w:rPr>
          <w:sz w:val="23"/>
          <w:szCs w:val="23"/>
        </w:rPr>
        <w:t>igénybevevői</w:t>
      </w:r>
      <w:proofErr w:type="spellEnd"/>
      <w:r w:rsidRPr="00080777">
        <w:rPr>
          <w:sz w:val="23"/>
          <w:szCs w:val="23"/>
        </w:rPr>
        <w:t xml:space="preserve"> nyilvántartásban (KENYSZI) rögzíti. </w:t>
      </w:r>
    </w:p>
    <w:p w14:paraId="419449B3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70DC2ABF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lastRenderedPageBreak/>
        <w:t>2.)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 xml:space="preserve">Ellátott, törvényes képviselő kijelenti(k), hogy az Európai Parlament és a Tanács (EU) természetes személyeknek a személyes adatok kezelése tekintetében történő védelméről és az ilyen adatok szabad áramlásáról, valamint a 95/46/EK rendelet hatályon kívül helyezéséről szóló </w:t>
      </w:r>
      <w:r w:rsidRPr="00080777">
        <w:rPr>
          <w:i/>
          <w:sz w:val="23"/>
          <w:szCs w:val="23"/>
        </w:rPr>
        <w:t>2016/679 rendelete (2016. április 27.) (általános adatvédelmi rendelet), az önrendelkezési jogról és az információszabadságról szóló 2011. évi CXII. törvény,</w:t>
      </w:r>
      <w:r w:rsidRPr="00080777">
        <w:rPr>
          <w:sz w:val="23"/>
          <w:szCs w:val="23"/>
        </w:rPr>
        <w:t xml:space="preserve"> valamint az adatvédelemre vonatkozó egyéb hatályos jogszabályi rendelkezések által biztosított jogaikról, az intézmény jogszabályi kötelezettség teljesítése céljából végzett adatkezelési tevékenységről tájékoztatásban részesült(</w:t>
      </w:r>
      <w:proofErr w:type="spellStart"/>
      <w:r w:rsidRPr="00080777">
        <w:rPr>
          <w:sz w:val="23"/>
          <w:szCs w:val="23"/>
        </w:rPr>
        <w:t>ek</w:t>
      </w:r>
      <w:proofErr w:type="spellEnd"/>
      <w:r w:rsidRPr="00080777">
        <w:rPr>
          <w:sz w:val="23"/>
          <w:szCs w:val="23"/>
        </w:rPr>
        <w:t>).</w:t>
      </w:r>
    </w:p>
    <w:p w14:paraId="4960CF9B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22094EA5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Aláírásukkal valamennyi, jogszabályi kötelezettség teljesítéséhez szükséges adatkezelés tényét és jogalapját tudomásul veszik, így különösen a jogszabályok által előírt nyilvántartások vezetésének, valamint országos jelentési rendszerben történő kötelező adatrögzítés tényét, illetve az esetleges hatósági megkeresések alapján történő adattovábbítást. </w:t>
      </w:r>
    </w:p>
    <w:p w14:paraId="5A1AC18B" w14:textId="77777777" w:rsidR="00931174" w:rsidRPr="00080777" w:rsidRDefault="00931174" w:rsidP="00931174">
      <w:pPr>
        <w:jc w:val="both"/>
        <w:rPr>
          <w:color w:val="000000"/>
          <w:sz w:val="23"/>
          <w:szCs w:val="23"/>
        </w:rPr>
      </w:pPr>
    </w:p>
    <w:p w14:paraId="4F7FD4C7" w14:textId="77777777" w:rsidR="00931174" w:rsidRPr="00080777" w:rsidRDefault="00931174" w:rsidP="0093117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3.)</w:t>
      </w:r>
      <w:r w:rsidRPr="00080777">
        <w:rPr>
          <w:sz w:val="23"/>
          <w:szCs w:val="23"/>
        </w:rPr>
        <w:tab/>
      </w:r>
      <w:r w:rsidRPr="00080777">
        <w:rPr>
          <w:b/>
          <w:sz w:val="23"/>
          <w:szCs w:val="23"/>
        </w:rPr>
        <w:t>Hozzájárulás személyes adatok kezeléséhez</w:t>
      </w:r>
    </w:p>
    <w:p w14:paraId="7612A39E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441BCF9F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Igénybevevő/törvényes képviselő önkéntesen hozzájárulnak, hogy a hozzájárulásuk alapján kezelhető adataikat az intézmény az átvett adatkezelési tájékoztatóban foglaltak szerint kezelhesse.</w:t>
      </w:r>
    </w:p>
    <w:p w14:paraId="79F8DDE6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5B65CA46" w14:textId="77777777" w:rsidR="00931174" w:rsidRDefault="00931174" w:rsidP="00931174">
      <w:pPr>
        <w:jc w:val="both"/>
        <w:rPr>
          <w:sz w:val="23"/>
          <w:szCs w:val="23"/>
        </w:rPr>
      </w:pPr>
      <w:r w:rsidRPr="00307733">
        <w:rPr>
          <w:b/>
          <w:sz w:val="23"/>
          <w:szCs w:val="23"/>
        </w:rPr>
        <w:t>4.)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 w:rsidRPr="00080777">
        <w:rPr>
          <w:sz w:val="23"/>
          <w:szCs w:val="23"/>
        </w:rPr>
        <w:t>Aláírásukkal külön és kifejezetten hozzájárulnak, hogy az intézményben, valamint az intézmény által külső helyszínen szervezett programokon az ellátást igénybe vevő személyről/törvényes képviselőről fénykép-, videó, illetve hangfelvétel készüljön, és azok az intézményi szolgáltatások népszerűsítése, valamint tájékoztatás céljából az intézmény honlapján/közösségi oldalán megjelenjenek. Tudomásul veszik, hogy nincs szükség hozzájárulásra a felvétel elkészítéséhez és az elkészített felvétel felhasználásához tömegfelvétel esetén. Tudomásul veszik, hogy a nyilvánosságra hozatalra vonatkozó hozzájárulás a jövőre vonatkozóan bármikor visszavonható, azonban a korlátozás az internetes technológia természetéből adódóan, kizárólag a visszavonó nyilatkozat megtételét követő időszakra köti az intézményt.</w:t>
      </w:r>
    </w:p>
    <w:p w14:paraId="68424565" w14:textId="77777777" w:rsidR="00D059D1" w:rsidRPr="00080777" w:rsidRDefault="00D059D1" w:rsidP="00931174">
      <w:pPr>
        <w:jc w:val="both"/>
        <w:rPr>
          <w:sz w:val="23"/>
          <w:szCs w:val="23"/>
        </w:rPr>
      </w:pPr>
    </w:p>
    <w:p w14:paraId="6B0DB3DF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07BA670E" w14:textId="77777777" w:rsidR="00931174" w:rsidRDefault="00931174" w:rsidP="0093117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A fenti tájékoztatás alapján a fénykép-, videó és hangfelvétellel kapcsolatos adatkezeléshez hozzájárulok: IGEN / NEM.</w:t>
      </w:r>
    </w:p>
    <w:p w14:paraId="04DB8558" w14:textId="77777777" w:rsidR="00D059D1" w:rsidRPr="00080777" w:rsidRDefault="00D059D1" w:rsidP="00931174">
      <w:pPr>
        <w:jc w:val="both"/>
        <w:rPr>
          <w:b/>
          <w:sz w:val="23"/>
          <w:szCs w:val="23"/>
        </w:rPr>
      </w:pPr>
    </w:p>
    <w:p w14:paraId="15102D13" w14:textId="77777777" w:rsidR="00931174" w:rsidRPr="00080777" w:rsidRDefault="00931174" w:rsidP="00931174">
      <w:pPr>
        <w:jc w:val="both"/>
        <w:rPr>
          <w:b/>
          <w:sz w:val="23"/>
          <w:szCs w:val="23"/>
        </w:rPr>
      </w:pPr>
    </w:p>
    <w:p w14:paraId="289DF317" w14:textId="77777777" w:rsidR="00931174" w:rsidRPr="00080777" w:rsidRDefault="00931174" w:rsidP="00931174">
      <w:pPr>
        <w:pStyle w:val="lfej"/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>IX. Befejező rendelkezések</w:t>
      </w:r>
    </w:p>
    <w:p w14:paraId="4E83943E" w14:textId="77777777" w:rsidR="00931174" w:rsidRPr="00080777" w:rsidRDefault="00931174" w:rsidP="00931174">
      <w:pPr>
        <w:tabs>
          <w:tab w:val="left" w:pos="5103"/>
        </w:tabs>
        <w:jc w:val="both"/>
        <w:rPr>
          <w:sz w:val="23"/>
          <w:szCs w:val="23"/>
        </w:rPr>
      </w:pPr>
    </w:p>
    <w:p w14:paraId="28DAF507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1.)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 xml:space="preserve">A megállapodást aláíró felek kijelentik, hogy vitás kérdéseiket elsődlegesen békés úton, egyeztetéssel kívánják rendezni. </w:t>
      </w:r>
    </w:p>
    <w:p w14:paraId="72F6D399" w14:textId="77777777" w:rsidR="00931174" w:rsidRPr="00080777" w:rsidRDefault="00931174" w:rsidP="00931174">
      <w:pPr>
        <w:tabs>
          <w:tab w:val="left" w:pos="5103"/>
        </w:tabs>
        <w:jc w:val="both"/>
        <w:rPr>
          <w:sz w:val="23"/>
          <w:szCs w:val="23"/>
        </w:rPr>
      </w:pPr>
    </w:p>
    <w:p w14:paraId="02208E6B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2.)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>Jelen megállapodásban nem szabályozott kérdésekben a szociális ellátásokra vonatkozó mindenkori jogszabályok, továbbá a Polgári Törvénykönyv rendelkezései az irányadóak.</w:t>
      </w:r>
    </w:p>
    <w:p w14:paraId="36045FD6" w14:textId="77777777" w:rsidR="00931174" w:rsidRPr="00080777" w:rsidRDefault="00931174" w:rsidP="00931174">
      <w:pPr>
        <w:tabs>
          <w:tab w:val="left" w:pos="5103"/>
        </w:tabs>
        <w:jc w:val="both"/>
        <w:rPr>
          <w:sz w:val="23"/>
          <w:szCs w:val="23"/>
        </w:rPr>
      </w:pPr>
    </w:p>
    <w:p w14:paraId="60DD5ABA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>3.)</w:t>
      </w:r>
      <w:r w:rsidRPr="00080777">
        <w:rPr>
          <w:b/>
          <w:sz w:val="23"/>
          <w:szCs w:val="23"/>
        </w:rPr>
        <w:tab/>
      </w:r>
      <w:r w:rsidRPr="00080777">
        <w:rPr>
          <w:sz w:val="23"/>
          <w:szCs w:val="23"/>
        </w:rPr>
        <w:t>A megállapodás módosítására csak valamennyi szerződő fél közös megegyezése alapján kerülhet sor. A jelen megállapodás érdemi rendelkezését érintő jogszabály vagy egyéb körülmény módosulása esetén a felek kötelezettséget vállalnak arra, hogy a megállapodást együttesen módosítják.</w:t>
      </w:r>
    </w:p>
    <w:p w14:paraId="26EE7514" w14:textId="77777777" w:rsidR="00931174" w:rsidRPr="00080777" w:rsidRDefault="00931174" w:rsidP="00931174">
      <w:pPr>
        <w:tabs>
          <w:tab w:val="left" w:pos="5103"/>
        </w:tabs>
        <w:jc w:val="both"/>
        <w:rPr>
          <w:sz w:val="23"/>
          <w:szCs w:val="23"/>
        </w:rPr>
      </w:pPr>
    </w:p>
    <w:p w14:paraId="250E3C23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b/>
          <w:sz w:val="23"/>
          <w:szCs w:val="23"/>
        </w:rPr>
        <w:t xml:space="preserve">4.) </w:t>
      </w:r>
      <w:r w:rsidRPr="00080777">
        <w:rPr>
          <w:b/>
          <w:sz w:val="23"/>
          <w:szCs w:val="23"/>
        </w:rPr>
        <w:tab/>
        <w:t xml:space="preserve">Felek együttesen rögzítik, hogy jelen megállapodás szerint az ellátás igénybevételével, illetve nyújtásával kapcsolatban azt követően keletkeznek jogaik és kötelezettségeik, amennyiben a II. 4. pontjában rögzített ellátás kezdő időpontjáig a vállalt belépési hozzájárulás egy összegben megfizetésre kerül. </w:t>
      </w:r>
      <w:r w:rsidRPr="00080777">
        <w:rPr>
          <w:sz w:val="23"/>
          <w:szCs w:val="23"/>
        </w:rPr>
        <w:t xml:space="preserve">Felek együttesen rögzítik, hogy </w:t>
      </w:r>
      <w:r w:rsidRPr="00080777">
        <w:rPr>
          <w:b/>
          <w:sz w:val="23"/>
          <w:szCs w:val="23"/>
        </w:rPr>
        <w:t>amennyiben eddig az időpontig nem kerül megfizetésre a belépési hozzájárulás összege, az ellátási jogviszony nem jön létre és az intézményhez ismételt kérelmet kell benyújtani az ellátás igénybevétele iránt.</w:t>
      </w:r>
      <w:r w:rsidRPr="00080777">
        <w:rPr>
          <w:sz w:val="23"/>
          <w:szCs w:val="23"/>
        </w:rPr>
        <w:t xml:space="preserve"> </w:t>
      </w:r>
    </w:p>
    <w:p w14:paraId="2E25C336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79BEC6CE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 xml:space="preserve">Alulírott igénybevevő /törvényes képviselő a jelen megállapodást elolvasás és közös értelmezés után, mint akaratommal mindenben megegyezőt, jóváhagyólag önként írom alá. Kijelentem, hogy a mai napon a </w:t>
      </w:r>
      <w:r w:rsidRPr="00080777">
        <w:rPr>
          <w:i/>
          <w:sz w:val="23"/>
          <w:szCs w:val="23"/>
        </w:rPr>
        <w:t>megállapodás,</w:t>
      </w:r>
      <w:r w:rsidRPr="00080777">
        <w:rPr>
          <w:sz w:val="23"/>
          <w:szCs w:val="23"/>
        </w:rPr>
        <w:t xml:space="preserve"> </w:t>
      </w:r>
      <w:r w:rsidRPr="00080777">
        <w:rPr>
          <w:i/>
          <w:sz w:val="23"/>
          <w:szCs w:val="23"/>
        </w:rPr>
        <w:t xml:space="preserve">értesítés személyi térítési díj megállapításáról, </w:t>
      </w:r>
      <w:r w:rsidRPr="00080777">
        <w:rPr>
          <w:sz w:val="23"/>
          <w:szCs w:val="23"/>
        </w:rPr>
        <w:t>valamint az</w:t>
      </w:r>
      <w:r w:rsidRPr="00080777">
        <w:rPr>
          <w:i/>
          <w:sz w:val="23"/>
          <w:szCs w:val="23"/>
        </w:rPr>
        <w:t xml:space="preserve"> adatkezelési tájékoztató az </w:t>
      </w:r>
      <w:r w:rsidRPr="00080777">
        <w:rPr>
          <w:i/>
          <w:sz w:val="23"/>
          <w:szCs w:val="23"/>
        </w:rPr>
        <w:lastRenderedPageBreak/>
        <w:t xml:space="preserve">ellátotti/ gondozotti jogviszonyhoz kapcsolódó adatkezelésről, valamint a Házirend </w:t>
      </w:r>
      <w:r w:rsidRPr="00080777">
        <w:rPr>
          <w:sz w:val="23"/>
          <w:szCs w:val="23"/>
        </w:rPr>
        <w:t>egy példányát átvettem, és a benne foglaltakat tudomásul vettem.</w:t>
      </w:r>
    </w:p>
    <w:p w14:paraId="26DDC506" w14:textId="77777777" w:rsidR="00931174" w:rsidRPr="00080777" w:rsidRDefault="00931174" w:rsidP="00931174">
      <w:pPr>
        <w:jc w:val="both"/>
        <w:rPr>
          <w:color w:val="000000"/>
          <w:sz w:val="23"/>
          <w:szCs w:val="23"/>
        </w:rPr>
      </w:pPr>
    </w:p>
    <w:p w14:paraId="24DC3825" w14:textId="77777777" w:rsidR="00931174" w:rsidRPr="00080777" w:rsidRDefault="00931174" w:rsidP="00931174">
      <w:pPr>
        <w:rPr>
          <w:b/>
          <w:sz w:val="23"/>
          <w:szCs w:val="23"/>
        </w:rPr>
      </w:pPr>
      <w:r w:rsidRPr="00080777">
        <w:rPr>
          <w:color w:val="000000"/>
          <w:sz w:val="23"/>
          <w:szCs w:val="23"/>
        </w:rPr>
        <w:t>Kelt, ………</w:t>
      </w:r>
      <w:proofErr w:type="gramStart"/>
      <w:r w:rsidRPr="00080777">
        <w:rPr>
          <w:color w:val="000000"/>
          <w:sz w:val="23"/>
          <w:szCs w:val="23"/>
        </w:rPr>
        <w:t>…….</w:t>
      </w:r>
      <w:proofErr w:type="gramEnd"/>
      <w:r w:rsidRPr="00080777">
        <w:rPr>
          <w:color w:val="000000"/>
          <w:sz w:val="23"/>
          <w:szCs w:val="23"/>
        </w:rPr>
        <w:t>, ……………….</w:t>
      </w:r>
    </w:p>
    <w:p w14:paraId="2F62A96D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770A8719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………………………..……..               …….….……………………..               ……….….……..……………..</w:t>
      </w:r>
    </w:p>
    <w:p w14:paraId="69EDB561" w14:textId="32EB908D" w:rsidR="00931174" w:rsidRPr="00080777" w:rsidRDefault="00931174" w:rsidP="0093117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 xml:space="preserve">      ellátást igénybevevő</w:t>
      </w:r>
      <w:r w:rsidRPr="00080777">
        <w:rPr>
          <w:b/>
          <w:sz w:val="23"/>
          <w:szCs w:val="23"/>
        </w:rPr>
        <w:tab/>
      </w:r>
      <w:r w:rsidRPr="00080777">
        <w:rPr>
          <w:b/>
          <w:sz w:val="23"/>
          <w:szCs w:val="23"/>
        </w:rPr>
        <w:tab/>
        <w:t xml:space="preserve">       törvényes képviselő                                 ellátást nyújtó intézmény</w:t>
      </w:r>
    </w:p>
    <w:p w14:paraId="5F542846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3A99DDB2" w14:textId="77777777" w:rsidR="00931174" w:rsidRPr="00080777" w:rsidRDefault="00931174" w:rsidP="00931174">
      <w:pPr>
        <w:tabs>
          <w:tab w:val="left" w:pos="9639"/>
        </w:tabs>
        <w:rPr>
          <w:sz w:val="23"/>
          <w:szCs w:val="23"/>
        </w:rPr>
      </w:pPr>
    </w:p>
    <w:p w14:paraId="3BDACE74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………………………..……..               …….….……………………..</w:t>
      </w:r>
    </w:p>
    <w:p w14:paraId="542F1B58" w14:textId="77777777" w:rsidR="00931174" w:rsidRPr="00080777" w:rsidRDefault="00931174" w:rsidP="0093117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 xml:space="preserve">      belépési hozzájárulás                               tartásra kötelezett/</w:t>
      </w:r>
      <w:proofErr w:type="spellStart"/>
      <w:r w:rsidRPr="00080777">
        <w:rPr>
          <w:b/>
          <w:sz w:val="23"/>
          <w:szCs w:val="23"/>
        </w:rPr>
        <w:t>ek</w:t>
      </w:r>
      <w:proofErr w:type="spellEnd"/>
    </w:p>
    <w:p w14:paraId="2E38EBB1" w14:textId="77777777" w:rsidR="00931174" w:rsidRPr="00080777" w:rsidRDefault="00931174" w:rsidP="00931174">
      <w:pPr>
        <w:jc w:val="both"/>
        <w:rPr>
          <w:b/>
          <w:sz w:val="23"/>
          <w:szCs w:val="23"/>
        </w:rPr>
      </w:pPr>
      <w:r w:rsidRPr="00080777">
        <w:rPr>
          <w:b/>
          <w:sz w:val="23"/>
          <w:szCs w:val="23"/>
        </w:rPr>
        <w:t xml:space="preserve">megfizetését vállaló személy                 </w:t>
      </w:r>
      <w:proofErr w:type="gramStart"/>
      <w:r w:rsidRPr="00080777">
        <w:rPr>
          <w:b/>
          <w:sz w:val="23"/>
          <w:szCs w:val="23"/>
        </w:rPr>
        <w:t xml:space="preserve">   (</w:t>
      </w:r>
      <w:proofErr w:type="gramEnd"/>
      <w:r w:rsidRPr="00080777">
        <w:rPr>
          <w:b/>
          <w:sz w:val="23"/>
          <w:szCs w:val="23"/>
        </w:rPr>
        <w:t>vagy azt vállaló személy/</w:t>
      </w:r>
      <w:proofErr w:type="spellStart"/>
      <w:r w:rsidRPr="00080777">
        <w:rPr>
          <w:b/>
          <w:sz w:val="23"/>
          <w:szCs w:val="23"/>
        </w:rPr>
        <w:t>ek</w:t>
      </w:r>
      <w:proofErr w:type="spellEnd"/>
      <w:r w:rsidRPr="00080777">
        <w:rPr>
          <w:b/>
          <w:sz w:val="23"/>
          <w:szCs w:val="23"/>
        </w:rPr>
        <w:t xml:space="preserve">) </w:t>
      </w:r>
    </w:p>
    <w:p w14:paraId="58B6AE48" w14:textId="77777777" w:rsidR="00931174" w:rsidRPr="00080777" w:rsidRDefault="00931174" w:rsidP="00931174">
      <w:pPr>
        <w:tabs>
          <w:tab w:val="left" w:pos="9639"/>
        </w:tabs>
        <w:rPr>
          <w:sz w:val="23"/>
          <w:szCs w:val="23"/>
        </w:rPr>
      </w:pPr>
    </w:p>
    <w:p w14:paraId="7348D6D8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Előttünk, mint tanúk előtt:</w:t>
      </w:r>
    </w:p>
    <w:p w14:paraId="4C6722BD" w14:textId="77777777" w:rsidR="00931174" w:rsidRPr="00080777" w:rsidRDefault="00931174" w:rsidP="00931174">
      <w:pPr>
        <w:jc w:val="both"/>
        <w:rPr>
          <w:sz w:val="23"/>
          <w:szCs w:val="23"/>
        </w:rPr>
      </w:pPr>
    </w:p>
    <w:p w14:paraId="2BAC99AF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Név:</w:t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  <w:t>Név:</w:t>
      </w:r>
    </w:p>
    <w:p w14:paraId="17908D11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Aláírás:</w:t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  <w:t>Aláírás:</w:t>
      </w:r>
    </w:p>
    <w:p w14:paraId="1F808B63" w14:textId="77777777" w:rsidR="00931174" w:rsidRPr="00080777" w:rsidRDefault="00931174" w:rsidP="00931174">
      <w:pPr>
        <w:jc w:val="both"/>
        <w:rPr>
          <w:sz w:val="23"/>
          <w:szCs w:val="23"/>
        </w:rPr>
      </w:pPr>
      <w:r w:rsidRPr="00080777">
        <w:rPr>
          <w:sz w:val="23"/>
          <w:szCs w:val="23"/>
        </w:rPr>
        <w:t>Lakcím:</w:t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</w:r>
      <w:r w:rsidRPr="00080777">
        <w:rPr>
          <w:sz w:val="23"/>
          <w:szCs w:val="23"/>
        </w:rPr>
        <w:tab/>
        <w:t>Lakcím:</w:t>
      </w:r>
    </w:p>
    <w:p w14:paraId="0EDBD133" w14:textId="6CB24640" w:rsidR="00447904" w:rsidRPr="00080777" w:rsidRDefault="00447904" w:rsidP="00B27507">
      <w:pPr>
        <w:jc w:val="both"/>
        <w:rPr>
          <w:sz w:val="23"/>
          <w:szCs w:val="23"/>
        </w:rPr>
      </w:pPr>
    </w:p>
    <w:sectPr w:rsidR="00447904" w:rsidRPr="00080777" w:rsidSect="00C24403">
      <w:footerReference w:type="default" r:id="rId7"/>
      <w:footnotePr>
        <w:pos w:val="beneathText"/>
      </w:footnotePr>
      <w:pgSz w:w="11905" w:h="16837"/>
      <w:pgMar w:top="1418" w:right="1021" w:bottom="567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59017" w14:textId="77777777" w:rsidR="00BC0855" w:rsidRDefault="00BC0855">
      <w:r>
        <w:separator/>
      </w:r>
    </w:p>
  </w:endnote>
  <w:endnote w:type="continuationSeparator" w:id="0">
    <w:p w14:paraId="427BE716" w14:textId="77777777" w:rsidR="00BC0855" w:rsidRDefault="00BC0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KerszTimes">
    <w:altName w:val="Times New Roman"/>
    <w:charset w:val="0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447308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6753FBB1" w14:textId="0CF289EA" w:rsidR="00FB0217" w:rsidRPr="00FB0217" w:rsidRDefault="00FB0217" w:rsidP="00FB0217">
        <w:pPr>
          <w:pStyle w:val="llb"/>
          <w:jc w:val="center"/>
          <w:rPr>
            <w:sz w:val="22"/>
            <w:szCs w:val="22"/>
          </w:rPr>
        </w:pPr>
        <w:r w:rsidRPr="00FB0217">
          <w:rPr>
            <w:sz w:val="22"/>
            <w:szCs w:val="22"/>
          </w:rPr>
          <w:fldChar w:fldCharType="begin"/>
        </w:r>
        <w:r w:rsidRPr="00FB0217">
          <w:rPr>
            <w:sz w:val="22"/>
            <w:szCs w:val="22"/>
          </w:rPr>
          <w:instrText>PAGE   \* MERGEFORMAT</w:instrText>
        </w:r>
        <w:r w:rsidRPr="00FB0217">
          <w:rPr>
            <w:sz w:val="22"/>
            <w:szCs w:val="22"/>
          </w:rPr>
          <w:fldChar w:fldCharType="separate"/>
        </w:r>
        <w:r w:rsidR="0004396D">
          <w:rPr>
            <w:noProof/>
            <w:sz w:val="22"/>
            <w:szCs w:val="22"/>
          </w:rPr>
          <w:t>9</w:t>
        </w:r>
        <w:r w:rsidRPr="00FB0217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DA9CC" w14:textId="77777777" w:rsidR="00BC0855" w:rsidRDefault="00BC0855">
      <w:r>
        <w:separator/>
      </w:r>
    </w:p>
  </w:footnote>
  <w:footnote w:type="continuationSeparator" w:id="0">
    <w:p w14:paraId="7C7EDB77" w14:textId="77777777" w:rsidR="00BC0855" w:rsidRDefault="00BC0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770"/>
        </w:tabs>
        <w:ind w:left="770" w:hanging="360"/>
      </w:pPr>
      <w:rPr>
        <w:rFonts w:ascii="Times New Roman" w:hAnsi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8"/>
        <w:szCs w:val="2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numFmt w:val="bullet"/>
      <w:lvlText w:val="-"/>
      <w:lvlJc w:val="left"/>
      <w:pPr>
        <w:tabs>
          <w:tab w:val="num" w:pos="1157"/>
        </w:tabs>
        <w:ind w:left="1157" w:hanging="360"/>
      </w:pPr>
      <w:rPr>
        <w:rFonts w:ascii="Times New Roman" w:hAnsi="Times New Roman" w:cs="Times New Roman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8"/>
        <w:szCs w:val="28"/>
      </w:rPr>
    </w:lvl>
  </w:abstractNum>
  <w:abstractNum w:abstractNumId="16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abstractNum w:abstractNumId="18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%2.)"/>
      <w:lvlJc w:val="left"/>
      <w:pPr>
        <w:tabs>
          <w:tab w:val="num" w:pos="792"/>
        </w:tabs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15"/>
    <w:multiLevelType w:val="singleLevel"/>
    <w:tmpl w:val="00000015"/>
    <w:name w:val="WW8Num2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single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/>
      </w:rPr>
    </w:lvl>
  </w:abstractNum>
  <w:abstractNum w:abstractNumId="23" w15:restartNumberingAfterBreak="0">
    <w:nsid w:val="09C74955"/>
    <w:multiLevelType w:val="multilevel"/>
    <w:tmpl w:val="FDF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4783A"/>
    <w:multiLevelType w:val="hybridMultilevel"/>
    <w:tmpl w:val="5D5874A0"/>
    <w:lvl w:ilvl="0" w:tplc="A114E4FC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7572309"/>
    <w:multiLevelType w:val="hybridMultilevel"/>
    <w:tmpl w:val="6BD4235A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9B61DB"/>
    <w:multiLevelType w:val="hybridMultilevel"/>
    <w:tmpl w:val="2F2E4544"/>
    <w:lvl w:ilvl="0" w:tplc="BEF07F6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A4C3528"/>
    <w:multiLevelType w:val="multilevel"/>
    <w:tmpl w:val="DB5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22EE8"/>
    <w:multiLevelType w:val="hybridMultilevel"/>
    <w:tmpl w:val="BAF006DE"/>
    <w:lvl w:ilvl="0" w:tplc="3086F3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2266F8"/>
    <w:multiLevelType w:val="multilevel"/>
    <w:tmpl w:val="2B1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563DA"/>
    <w:multiLevelType w:val="multilevel"/>
    <w:tmpl w:val="022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93A64"/>
    <w:multiLevelType w:val="multilevel"/>
    <w:tmpl w:val="966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21284"/>
    <w:multiLevelType w:val="multilevel"/>
    <w:tmpl w:val="EE94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B6A10"/>
    <w:multiLevelType w:val="multilevel"/>
    <w:tmpl w:val="464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A6BCF"/>
    <w:multiLevelType w:val="multilevel"/>
    <w:tmpl w:val="74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8799A"/>
    <w:multiLevelType w:val="hybridMultilevel"/>
    <w:tmpl w:val="D8805808"/>
    <w:lvl w:ilvl="0" w:tplc="EC22934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D3DE1"/>
    <w:multiLevelType w:val="multilevel"/>
    <w:tmpl w:val="2F8E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30217C"/>
    <w:multiLevelType w:val="multilevel"/>
    <w:tmpl w:val="A61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71579"/>
    <w:multiLevelType w:val="hybridMultilevel"/>
    <w:tmpl w:val="022CCC1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446451">
    <w:abstractNumId w:val="0"/>
  </w:num>
  <w:num w:numId="2" w16cid:durableId="746922022">
    <w:abstractNumId w:val="1"/>
  </w:num>
  <w:num w:numId="3" w16cid:durableId="350382117">
    <w:abstractNumId w:val="2"/>
  </w:num>
  <w:num w:numId="4" w16cid:durableId="498280004">
    <w:abstractNumId w:val="3"/>
  </w:num>
  <w:num w:numId="5" w16cid:durableId="1434276563">
    <w:abstractNumId w:val="4"/>
  </w:num>
  <w:num w:numId="6" w16cid:durableId="973175037">
    <w:abstractNumId w:val="5"/>
  </w:num>
  <w:num w:numId="7" w16cid:durableId="539898493">
    <w:abstractNumId w:val="6"/>
  </w:num>
  <w:num w:numId="8" w16cid:durableId="190726258">
    <w:abstractNumId w:val="7"/>
  </w:num>
  <w:num w:numId="9" w16cid:durableId="122967680">
    <w:abstractNumId w:val="8"/>
  </w:num>
  <w:num w:numId="10" w16cid:durableId="22562298">
    <w:abstractNumId w:val="9"/>
  </w:num>
  <w:num w:numId="11" w16cid:durableId="1193034443">
    <w:abstractNumId w:val="10"/>
  </w:num>
  <w:num w:numId="12" w16cid:durableId="1247347151">
    <w:abstractNumId w:val="11"/>
  </w:num>
  <w:num w:numId="13" w16cid:durableId="655501842">
    <w:abstractNumId w:val="12"/>
  </w:num>
  <w:num w:numId="14" w16cid:durableId="1682657255">
    <w:abstractNumId w:val="13"/>
  </w:num>
  <w:num w:numId="15" w16cid:durableId="1524247609">
    <w:abstractNumId w:val="14"/>
  </w:num>
  <w:num w:numId="16" w16cid:durableId="316615676">
    <w:abstractNumId w:val="15"/>
  </w:num>
  <w:num w:numId="17" w16cid:durableId="1014386015">
    <w:abstractNumId w:val="16"/>
  </w:num>
  <w:num w:numId="18" w16cid:durableId="1287472847">
    <w:abstractNumId w:val="17"/>
  </w:num>
  <w:num w:numId="19" w16cid:durableId="1803765833">
    <w:abstractNumId w:val="18"/>
  </w:num>
  <w:num w:numId="20" w16cid:durableId="1223637323">
    <w:abstractNumId w:val="19"/>
  </w:num>
  <w:num w:numId="21" w16cid:durableId="843859413">
    <w:abstractNumId w:val="20"/>
  </w:num>
  <w:num w:numId="22" w16cid:durableId="91829157">
    <w:abstractNumId w:val="21"/>
  </w:num>
  <w:num w:numId="23" w16cid:durableId="891504711">
    <w:abstractNumId w:val="22"/>
  </w:num>
  <w:num w:numId="24" w16cid:durableId="125903481">
    <w:abstractNumId w:val="38"/>
  </w:num>
  <w:num w:numId="25" w16cid:durableId="847325723">
    <w:abstractNumId w:val="24"/>
  </w:num>
  <w:num w:numId="26" w16cid:durableId="1151409256">
    <w:abstractNumId w:val="26"/>
  </w:num>
  <w:num w:numId="27" w16cid:durableId="1519352909">
    <w:abstractNumId w:val="25"/>
  </w:num>
  <w:num w:numId="28" w16cid:durableId="795412123">
    <w:abstractNumId w:val="28"/>
  </w:num>
  <w:num w:numId="29" w16cid:durableId="1972401910">
    <w:abstractNumId w:val="35"/>
  </w:num>
  <w:num w:numId="30" w16cid:durableId="1335458059">
    <w:abstractNumId w:val="31"/>
  </w:num>
  <w:num w:numId="31" w16cid:durableId="2021353592">
    <w:abstractNumId w:val="34"/>
  </w:num>
  <w:num w:numId="32" w16cid:durableId="1086224610">
    <w:abstractNumId w:val="23"/>
  </w:num>
  <w:num w:numId="33" w16cid:durableId="1904174941">
    <w:abstractNumId w:val="33"/>
  </w:num>
  <w:num w:numId="34" w16cid:durableId="1092969486">
    <w:abstractNumId w:val="32"/>
  </w:num>
  <w:num w:numId="35" w16cid:durableId="928469516">
    <w:abstractNumId w:val="37"/>
  </w:num>
  <w:num w:numId="36" w16cid:durableId="2028942146">
    <w:abstractNumId w:val="36"/>
  </w:num>
  <w:num w:numId="37" w16cid:durableId="173762268">
    <w:abstractNumId w:val="29"/>
  </w:num>
  <w:num w:numId="38" w16cid:durableId="1490973875">
    <w:abstractNumId w:val="30"/>
  </w:num>
  <w:num w:numId="39" w16cid:durableId="38923417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03"/>
    <w:rsid w:val="000034FA"/>
    <w:rsid w:val="0000494A"/>
    <w:rsid w:val="000107BF"/>
    <w:rsid w:val="00023AD9"/>
    <w:rsid w:val="00025BCE"/>
    <w:rsid w:val="00036DC7"/>
    <w:rsid w:val="0004396D"/>
    <w:rsid w:val="00080777"/>
    <w:rsid w:val="00080DF4"/>
    <w:rsid w:val="00090A32"/>
    <w:rsid w:val="000C0187"/>
    <w:rsid w:val="000F09F0"/>
    <w:rsid w:val="000F66E6"/>
    <w:rsid w:val="00113A1B"/>
    <w:rsid w:val="001141BE"/>
    <w:rsid w:val="001256D6"/>
    <w:rsid w:val="0013435C"/>
    <w:rsid w:val="001375B6"/>
    <w:rsid w:val="0014073E"/>
    <w:rsid w:val="00140CBD"/>
    <w:rsid w:val="0014176F"/>
    <w:rsid w:val="001568B8"/>
    <w:rsid w:val="00160905"/>
    <w:rsid w:val="00166D3D"/>
    <w:rsid w:val="00194125"/>
    <w:rsid w:val="001A5C9E"/>
    <w:rsid w:val="001C7827"/>
    <w:rsid w:val="001D3606"/>
    <w:rsid w:val="001E34CD"/>
    <w:rsid w:val="001F4026"/>
    <w:rsid w:val="001F4446"/>
    <w:rsid w:val="001F76DB"/>
    <w:rsid w:val="002049A9"/>
    <w:rsid w:val="002071F0"/>
    <w:rsid w:val="002320B4"/>
    <w:rsid w:val="002337D2"/>
    <w:rsid w:val="002363D9"/>
    <w:rsid w:val="00241463"/>
    <w:rsid w:val="002416C5"/>
    <w:rsid w:val="00255C79"/>
    <w:rsid w:val="00262F64"/>
    <w:rsid w:val="00271629"/>
    <w:rsid w:val="0027382F"/>
    <w:rsid w:val="00283DA2"/>
    <w:rsid w:val="00291D17"/>
    <w:rsid w:val="00293D54"/>
    <w:rsid w:val="002A1656"/>
    <w:rsid w:val="002A4384"/>
    <w:rsid w:val="002A4CA8"/>
    <w:rsid w:val="002D0472"/>
    <w:rsid w:val="00307733"/>
    <w:rsid w:val="00315C78"/>
    <w:rsid w:val="00323609"/>
    <w:rsid w:val="00325A75"/>
    <w:rsid w:val="00326845"/>
    <w:rsid w:val="00330052"/>
    <w:rsid w:val="00334BA9"/>
    <w:rsid w:val="00340584"/>
    <w:rsid w:val="003468A0"/>
    <w:rsid w:val="0039645C"/>
    <w:rsid w:val="003A2A52"/>
    <w:rsid w:val="003A3A33"/>
    <w:rsid w:val="003A4155"/>
    <w:rsid w:val="003C3E4B"/>
    <w:rsid w:val="00400412"/>
    <w:rsid w:val="004133D5"/>
    <w:rsid w:val="00426C83"/>
    <w:rsid w:val="0043735B"/>
    <w:rsid w:val="00437C69"/>
    <w:rsid w:val="00443394"/>
    <w:rsid w:val="00445A35"/>
    <w:rsid w:val="00447904"/>
    <w:rsid w:val="00457D99"/>
    <w:rsid w:val="0046524F"/>
    <w:rsid w:val="00465740"/>
    <w:rsid w:val="0048484C"/>
    <w:rsid w:val="00484B33"/>
    <w:rsid w:val="004A1FE6"/>
    <w:rsid w:val="004B54DC"/>
    <w:rsid w:val="004B5A7C"/>
    <w:rsid w:val="004B60A6"/>
    <w:rsid w:val="004B7420"/>
    <w:rsid w:val="004D04D8"/>
    <w:rsid w:val="004E248E"/>
    <w:rsid w:val="004E7FF3"/>
    <w:rsid w:val="004F2F64"/>
    <w:rsid w:val="00520F31"/>
    <w:rsid w:val="00527C8C"/>
    <w:rsid w:val="00531315"/>
    <w:rsid w:val="00544766"/>
    <w:rsid w:val="00552BE5"/>
    <w:rsid w:val="0055632E"/>
    <w:rsid w:val="00570B59"/>
    <w:rsid w:val="00574AA7"/>
    <w:rsid w:val="0057718B"/>
    <w:rsid w:val="005975F9"/>
    <w:rsid w:val="005B17E0"/>
    <w:rsid w:val="005B20A3"/>
    <w:rsid w:val="005B70D5"/>
    <w:rsid w:val="005D0801"/>
    <w:rsid w:val="005D6E11"/>
    <w:rsid w:val="005F0CD6"/>
    <w:rsid w:val="005F207D"/>
    <w:rsid w:val="005F2272"/>
    <w:rsid w:val="006045D8"/>
    <w:rsid w:val="0061246E"/>
    <w:rsid w:val="006422D3"/>
    <w:rsid w:val="00663D54"/>
    <w:rsid w:val="006739DB"/>
    <w:rsid w:val="00683D93"/>
    <w:rsid w:val="006914A1"/>
    <w:rsid w:val="006A1E11"/>
    <w:rsid w:val="006A288E"/>
    <w:rsid w:val="006A7D28"/>
    <w:rsid w:val="006C3A5D"/>
    <w:rsid w:val="006C44A4"/>
    <w:rsid w:val="006E3DB8"/>
    <w:rsid w:val="006F728D"/>
    <w:rsid w:val="00700E23"/>
    <w:rsid w:val="007A7FFE"/>
    <w:rsid w:val="007B3A30"/>
    <w:rsid w:val="007B5561"/>
    <w:rsid w:val="007D7432"/>
    <w:rsid w:val="00807B32"/>
    <w:rsid w:val="00815EFA"/>
    <w:rsid w:val="00827B29"/>
    <w:rsid w:val="008341EE"/>
    <w:rsid w:val="008361BB"/>
    <w:rsid w:val="00883997"/>
    <w:rsid w:val="00896439"/>
    <w:rsid w:val="008C469D"/>
    <w:rsid w:val="008C47BF"/>
    <w:rsid w:val="008E5324"/>
    <w:rsid w:val="008F5F70"/>
    <w:rsid w:val="00901118"/>
    <w:rsid w:val="00901694"/>
    <w:rsid w:val="00903FBF"/>
    <w:rsid w:val="0091527F"/>
    <w:rsid w:val="00924125"/>
    <w:rsid w:val="00924644"/>
    <w:rsid w:val="0092711E"/>
    <w:rsid w:val="00931174"/>
    <w:rsid w:val="00932CEE"/>
    <w:rsid w:val="00937F32"/>
    <w:rsid w:val="0094690A"/>
    <w:rsid w:val="00951B25"/>
    <w:rsid w:val="009565F0"/>
    <w:rsid w:val="009576A4"/>
    <w:rsid w:val="00961123"/>
    <w:rsid w:val="009615A6"/>
    <w:rsid w:val="00965EC6"/>
    <w:rsid w:val="00993CE5"/>
    <w:rsid w:val="009B0470"/>
    <w:rsid w:val="009C575A"/>
    <w:rsid w:val="009E23DE"/>
    <w:rsid w:val="009E2EA6"/>
    <w:rsid w:val="009E5EB0"/>
    <w:rsid w:val="009F2530"/>
    <w:rsid w:val="009F74CF"/>
    <w:rsid w:val="00A0141D"/>
    <w:rsid w:val="00A06EF3"/>
    <w:rsid w:val="00A40D0E"/>
    <w:rsid w:val="00A45D58"/>
    <w:rsid w:val="00A5761A"/>
    <w:rsid w:val="00A64E94"/>
    <w:rsid w:val="00A854D7"/>
    <w:rsid w:val="00AA0C45"/>
    <w:rsid w:val="00AC54F9"/>
    <w:rsid w:val="00AD2EB9"/>
    <w:rsid w:val="00AD7D05"/>
    <w:rsid w:val="00AF17DF"/>
    <w:rsid w:val="00AF4C11"/>
    <w:rsid w:val="00AF7162"/>
    <w:rsid w:val="00B0289A"/>
    <w:rsid w:val="00B04274"/>
    <w:rsid w:val="00B27507"/>
    <w:rsid w:val="00B4512A"/>
    <w:rsid w:val="00B52F50"/>
    <w:rsid w:val="00B85493"/>
    <w:rsid w:val="00BA3827"/>
    <w:rsid w:val="00BB420A"/>
    <w:rsid w:val="00BC0855"/>
    <w:rsid w:val="00BD4987"/>
    <w:rsid w:val="00BE34A3"/>
    <w:rsid w:val="00BE53C9"/>
    <w:rsid w:val="00C172EA"/>
    <w:rsid w:val="00C24403"/>
    <w:rsid w:val="00C27995"/>
    <w:rsid w:val="00C32C27"/>
    <w:rsid w:val="00C7127A"/>
    <w:rsid w:val="00C74D3E"/>
    <w:rsid w:val="00C764DE"/>
    <w:rsid w:val="00CA1296"/>
    <w:rsid w:val="00CA3FF9"/>
    <w:rsid w:val="00CB145E"/>
    <w:rsid w:val="00CC1013"/>
    <w:rsid w:val="00CD73A8"/>
    <w:rsid w:val="00CD743E"/>
    <w:rsid w:val="00CF6559"/>
    <w:rsid w:val="00D059D1"/>
    <w:rsid w:val="00D11C6B"/>
    <w:rsid w:val="00D4500D"/>
    <w:rsid w:val="00D450D7"/>
    <w:rsid w:val="00D57BB6"/>
    <w:rsid w:val="00D722D1"/>
    <w:rsid w:val="00DA04E7"/>
    <w:rsid w:val="00DA73A5"/>
    <w:rsid w:val="00DB0E41"/>
    <w:rsid w:val="00DD529D"/>
    <w:rsid w:val="00DE2926"/>
    <w:rsid w:val="00DE36EA"/>
    <w:rsid w:val="00DF4711"/>
    <w:rsid w:val="00E21890"/>
    <w:rsid w:val="00E23C5B"/>
    <w:rsid w:val="00E4747D"/>
    <w:rsid w:val="00E722C0"/>
    <w:rsid w:val="00E7540B"/>
    <w:rsid w:val="00E83675"/>
    <w:rsid w:val="00E909EF"/>
    <w:rsid w:val="00E90FC8"/>
    <w:rsid w:val="00EA0067"/>
    <w:rsid w:val="00EA7A8B"/>
    <w:rsid w:val="00EB5335"/>
    <w:rsid w:val="00EC282A"/>
    <w:rsid w:val="00EC2D99"/>
    <w:rsid w:val="00EC430B"/>
    <w:rsid w:val="00EF124C"/>
    <w:rsid w:val="00EF34CF"/>
    <w:rsid w:val="00EF5858"/>
    <w:rsid w:val="00F22BFB"/>
    <w:rsid w:val="00F41E39"/>
    <w:rsid w:val="00F52B95"/>
    <w:rsid w:val="00F55AFA"/>
    <w:rsid w:val="00F6501E"/>
    <w:rsid w:val="00F6534D"/>
    <w:rsid w:val="00F81365"/>
    <w:rsid w:val="00F90FF4"/>
    <w:rsid w:val="00FB0217"/>
    <w:rsid w:val="00FC59A3"/>
    <w:rsid w:val="00FD7CA4"/>
    <w:rsid w:val="00FE6B80"/>
    <w:rsid w:val="00F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F70E"/>
  <w15:docId w15:val="{97A886C9-8AB5-4DDD-AABA-712611C1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BF3A76"/>
    <w:pPr>
      <w:suppressAutoHyphens/>
    </w:pPr>
    <w:rPr>
      <w:sz w:val="26"/>
      <w:lang w:eastAsia="ar-SA"/>
    </w:rPr>
  </w:style>
  <w:style w:type="paragraph" w:styleId="Cmsor1">
    <w:name w:val="heading 1"/>
    <w:basedOn w:val="Norml"/>
    <w:next w:val="Norml"/>
    <w:qFormat/>
    <w:rsid w:val="00BF3A76"/>
    <w:pPr>
      <w:keepNext/>
      <w:tabs>
        <w:tab w:val="num" w:pos="432"/>
        <w:tab w:val="left" w:pos="1852"/>
      </w:tabs>
      <w:spacing w:before="240" w:after="240"/>
      <w:ind w:left="142" w:hanging="142"/>
      <w:jc w:val="center"/>
      <w:outlineLvl w:val="0"/>
    </w:pPr>
    <w:rPr>
      <w:rFonts w:ascii="KerszTimes" w:hAnsi="KerszTimes"/>
      <w:i/>
      <w:sz w:val="24"/>
      <w:u w:val="single"/>
    </w:rPr>
  </w:style>
  <w:style w:type="paragraph" w:styleId="Cmsor2">
    <w:name w:val="heading 2"/>
    <w:basedOn w:val="Norml"/>
    <w:next w:val="Norml"/>
    <w:qFormat/>
    <w:rsid w:val="00BF3A76"/>
    <w:pPr>
      <w:keepNext/>
      <w:tabs>
        <w:tab w:val="num" w:pos="576"/>
        <w:tab w:val="left" w:pos="6336"/>
      </w:tabs>
      <w:ind w:left="576" w:hanging="576"/>
      <w:jc w:val="both"/>
      <w:outlineLvl w:val="1"/>
    </w:pPr>
    <w:rPr>
      <w:sz w:val="24"/>
    </w:rPr>
  </w:style>
  <w:style w:type="paragraph" w:styleId="Cmsor3">
    <w:name w:val="heading 3"/>
    <w:basedOn w:val="Norml"/>
    <w:next w:val="Norml"/>
    <w:qFormat/>
    <w:rsid w:val="00BF3A76"/>
    <w:pPr>
      <w:keepNext/>
      <w:shd w:val="clear" w:color="auto" w:fill="D8D8D8"/>
      <w:tabs>
        <w:tab w:val="num" w:pos="720"/>
        <w:tab w:val="left" w:pos="7920"/>
      </w:tabs>
      <w:ind w:left="720" w:hanging="720"/>
      <w:jc w:val="center"/>
      <w:outlineLvl w:val="2"/>
    </w:pPr>
    <w:rPr>
      <w:b/>
      <w:sz w:val="28"/>
    </w:rPr>
  </w:style>
  <w:style w:type="paragraph" w:styleId="Cmsor4">
    <w:name w:val="heading 4"/>
    <w:basedOn w:val="Norml"/>
    <w:next w:val="Norml"/>
    <w:link w:val="Cmsor4Char"/>
    <w:semiHidden/>
    <w:unhideWhenUsed/>
    <w:qFormat/>
    <w:rsid w:val="00965E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2z0">
    <w:name w:val="WW8Num2z0"/>
    <w:rsid w:val="00BF3A76"/>
    <w:rPr>
      <w:rFonts w:ascii="Times New Roman" w:eastAsia="Times New Roman" w:hAnsi="Times New Roman" w:cs="Times New Roman"/>
    </w:rPr>
  </w:style>
  <w:style w:type="character" w:customStyle="1" w:styleId="WW8Num3z0">
    <w:name w:val="WW8Num3z0"/>
    <w:rsid w:val="00BF3A76"/>
    <w:rPr>
      <w:rFonts w:ascii="Wingdings" w:hAnsi="Wingdings"/>
    </w:rPr>
  </w:style>
  <w:style w:type="character" w:customStyle="1" w:styleId="WW8Num4z0">
    <w:name w:val="WW8Num4z0"/>
    <w:rsid w:val="00BF3A76"/>
    <w:rPr>
      <w:sz w:val="28"/>
      <w:szCs w:val="28"/>
    </w:rPr>
  </w:style>
  <w:style w:type="character" w:customStyle="1" w:styleId="WW8Num5z0">
    <w:name w:val="WW8Num5z0"/>
    <w:rsid w:val="00BF3A76"/>
    <w:rPr>
      <w:rFonts w:ascii="Times New Roman" w:eastAsia="Times New Roman" w:hAnsi="Times New Roman" w:cs="Times New Roman"/>
    </w:rPr>
  </w:style>
  <w:style w:type="character" w:customStyle="1" w:styleId="WW8Num6z0">
    <w:name w:val="WW8Num6z0"/>
    <w:rsid w:val="00BF3A76"/>
    <w:rPr>
      <w:rFonts w:ascii="Wingdings" w:hAnsi="Wingdings"/>
    </w:rPr>
  </w:style>
  <w:style w:type="character" w:customStyle="1" w:styleId="WW8Num8z0">
    <w:name w:val="WW8Num8z0"/>
    <w:rsid w:val="00BF3A76"/>
    <w:rPr>
      <w:rFonts w:ascii="Times New Roman" w:eastAsia="Times New Roman" w:hAnsi="Times New Roman" w:cs="Times New Roman"/>
    </w:rPr>
  </w:style>
  <w:style w:type="character" w:customStyle="1" w:styleId="WW8Num9z0">
    <w:name w:val="WW8Num9z0"/>
    <w:rsid w:val="00BF3A76"/>
    <w:rPr>
      <w:rFonts w:ascii="Wingdings" w:hAnsi="Wingdings"/>
    </w:rPr>
  </w:style>
  <w:style w:type="character" w:customStyle="1" w:styleId="WW8Num10z0">
    <w:name w:val="WW8Num10z0"/>
    <w:rsid w:val="00BF3A76"/>
    <w:rPr>
      <w:rFonts w:ascii="Wingdings" w:hAnsi="Wingdings"/>
    </w:rPr>
  </w:style>
  <w:style w:type="character" w:customStyle="1" w:styleId="WW8Num11z0">
    <w:name w:val="WW8Num11z0"/>
    <w:rsid w:val="00BF3A76"/>
    <w:rPr>
      <w:rFonts w:ascii="Wingdings" w:hAnsi="Wingdings"/>
    </w:rPr>
  </w:style>
  <w:style w:type="character" w:customStyle="1" w:styleId="WW8Num12z0">
    <w:name w:val="WW8Num12z0"/>
    <w:rsid w:val="00BF3A76"/>
    <w:rPr>
      <w:rFonts w:ascii="Wingdings" w:hAnsi="Wingdings"/>
    </w:rPr>
  </w:style>
  <w:style w:type="character" w:customStyle="1" w:styleId="WW8Num13z0">
    <w:name w:val="WW8Num13z0"/>
    <w:rsid w:val="00BF3A76"/>
    <w:rPr>
      <w:rFonts w:ascii="Wingdings" w:hAnsi="Wingdings"/>
    </w:rPr>
  </w:style>
  <w:style w:type="character" w:customStyle="1" w:styleId="WW8Num14z0">
    <w:name w:val="WW8Num14z0"/>
    <w:rsid w:val="00BF3A76"/>
    <w:rPr>
      <w:rFonts w:ascii="Wingdings" w:hAnsi="Wingdings"/>
    </w:rPr>
  </w:style>
  <w:style w:type="character" w:customStyle="1" w:styleId="WW8Num15z0">
    <w:name w:val="WW8Num15z0"/>
    <w:rsid w:val="00BF3A76"/>
    <w:rPr>
      <w:rFonts w:ascii="Wingdings" w:hAnsi="Wingdings"/>
    </w:rPr>
  </w:style>
  <w:style w:type="character" w:customStyle="1" w:styleId="WW8Num16z0">
    <w:name w:val="WW8Num16z0"/>
    <w:rsid w:val="00BF3A76"/>
    <w:rPr>
      <w:sz w:val="28"/>
      <w:szCs w:val="28"/>
    </w:rPr>
  </w:style>
  <w:style w:type="character" w:customStyle="1" w:styleId="WW8Num17z0">
    <w:name w:val="WW8Num17z0"/>
    <w:rsid w:val="00BF3A76"/>
    <w:rPr>
      <w:rFonts w:ascii="Wingdings" w:hAnsi="Wingdings"/>
    </w:rPr>
  </w:style>
  <w:style w:type="character" w:customStyle="1" w:styleId="WW8Num18z0">
    <w:name w:val="WW8Num18z0"/>
    <w:rsid w:val="00BF3A76"/>
    <w:rPr>
      <w:rFonts w:ascii="Times New Roman" w:eastAsia="Times New Roman" w:hAnsi="Times New Roman" w:cs="Times New Roman"/>
    </w:rPr>
  </w:style>
  <w:style w:type="character" w:customStyle="1" w:styleId="WW8Num19z0">
    <w:name w:val="WW8Num19z0"/>
    <w:rsid w:val="00BF3A76"/>
    <w:rPr>
      <w:rFonts w:ascii="Wingdings" w:hAnsi="Wingdings"/>
    </w:rPr>
  </w:style>
  <w:style w:type="character" w:customStyle="1" w:styleId="WW8Num20z0">
    <w:name w:val="WW8Num20z0"/>
    <w:rsid w:val="00BF3A76"/>
    <w:rPr>
      <w:rFonts w:ascii="Wingdings" w:hAnsi="Wingdings"/>
    </w:rPr>
  </w:style>
  <w:style w:type="character" w:customStyle="1" w:styleId="WW8Num20z1">
    <w:name w:val="WW8Num20z1"/>
    <w:rsid w:val="00BF3A76"/>
    <w:rPr>
      <w:b w:val="0"/>
    </w:rPr>
  </w:style>
  <w:style w:type="character" w:customStyle="1" w:styleId="WW8Num21z0">
    <w:name w:val="WW8Num21z0"/>
    <w:rsid w:val="00BF3A76"/>
    <w:rPr>
      <w:rFonts w:ascii="Wingdings" w:hAnsi="Wingdings"/>
    </w:rPr>
  </w:style>
  <w:style w:type="character" w:customStyle="1" w:styleId="WW8Num22z0">
    <w:name w:val="WW8Num22z0"/>
    <w:rsid w:val="00BF3A76"/>
    <w:rPr>
      <w:rFonts w:ascii="Wingdings" w:hAnsi="Wingdings"/>
    </w:rPr>
  </w:style>
  <w:style w:type="character" w:customStyle="1" w:styleId="WW8Num23z0">
    <w:name w:val="WW8Num23z0"/>
    <w:rsid w:val="00BF3A76"/>
    <w:rPr>
      <w:rFonts w:ascii="Wingdings" w:hAnsi="Wingdings"/>
    </w:rPr>
  </w:style>
  <w:style w:type="character" w:customStyle="1" w:styleId="Absatz-Standardschriftart">
    <w:name w:val="Absatz-Standardschriftart"/>
    <w:rsid w:val="00BF3A76"/>
  </w:style>
  <w:style w:type="character" w:customStyle="1" w:styleId="WW-Absatz-Standardschriftart">
    <w:name w:val="WW-Absatz-Standardschriftart"/>
    <w:rsid w:val="00BF3A76"/>
  </w:style>
  <w:style w:type="character" w:customStyle="1" w:styleId="WW-Absatz-Standardschriftart1">
    <w:name w:val="WW-Absatz-Standardschriftart1"/>
    <w:rsid w:val="00BF3A76"/>
  </w:style>
  <w:style w:type="character" w:customStyle="1" w:styleId="WW-Absatz-Standardschriftart11">
    <w:name w:val="WW-Absatz-Standardschriftart11"/>
    <w:rsid w:val="00BF3A76"/>
  </w:style>
  <w:style w:type="character" w:customStyle="1" w:styleId="WW-Absatz-Standardschriftart111">
    <w:name w:val="WW-Absatz-Standardschriftart111"/>
    <w:rsid w:val="00BF3A76"/>
  </w:style>
  <w:style w:type="character" w:customStyle="1" w:styleId="WW8Num15z1">
    <w:name w:val="WW8Num15z1"/>
    <w:rsid w:val="00BF3A76"/>
    <w:rPr>
      <w:b w:val="0"/>
    </w:rPr>
  </w:style>
  <w:style w:type="character" w:customStyle="1" w:styleId="WW8Num21z1">
    <w:name w:val="WW8Num21z1"/>
    <w:rsid w:val="00BF3A76"/>
    <w:rPr>
      <w:b w:val="0"/>
    </w:rPr>
  </w:style>
  <w:style w:type="character" w:customStyle="1" w:styleId="WW8Num24z0">
    <w:name w:val="WW8Num24z0"/>
    <w:rsid w:val="00BF3A76"/>
    <w:rPr>
      <w:b w:val="0"/>
      <w:sz w:val="28"/>
      <w:szCs w:val="28"/>
    </w:rPr>
  </w:style>
  <w:style w:type="character" w:customStyle="1" w:styleId="WW-Absatz-Standardschriftart1111">
    <w:name w:val="WW-Absatz-Standardschriftart1111"/>
    <w:rsid w:val="00BF3A76"/>
  </w:style>
  <w:style w:type="character" w:customStyle="1" w:styleId="WW-Absatz-Standardschriftart11111">
    <w:name w:val="WW-Absatz-Standardschriftart11111"/>
    <w:rsid w:val="00BF3A76"/>
  </w:style>
  <w:style w:type="character" w:customStyle="1" w:styleId="WW8Num16z1">
    <w:name w:val="WW8Num16z1"/>
    <w:rsid w:val="00BF3A76"/>
    <w:rPr>
      <w:b w:val="0"/>
    </w:rPr>
  </w:style>
  <w:style w:type="character" w:customStyle="1" w:styleId="WW8Num23z1">
    <w:name w:val="WW8Num23z1"/>
    <w:rsid w:val="00BF3A76"/>
    <w:rPr>
      <w:b w:val="0"/>
    </w:rPr>
  </w:style>
  <w:style w:type="character" w:customStyle="1" w:styleId="WW8Num25z0">
    <w:name w:val="WW8Num25z0"/>
    <w:rsid w:val="00BF3A76"/>
    <w:rPr>
      <w:rFonts w:ascii="Wingdings" w:hAnsi="Wingdings"/>
    </w:rPr>
  </w:style>
  <w:style w:type="character" w:customStyle="1" w:styleId="WW8Num26z0">
    <w:name w:val="WW8Num26z0"/>
    <w:rsid w:val="00BF3A76"/>
    <w:rPr>
      <w:rFonts w:ascii="Wingdings" w:hAnsi="Wingdings"/>
    </w:rPr>
  </w:style>
  <w:style w:type="character" w:customStyle="1" w:styleId="WW8Num26z1">
    <w:name w:val="WW8Num26z1"/>
    <w:rsid w:val="00BF3A76"/>
    <w:rPr>
      <w:rFonts w:ascii="Courier New" w:hAnsi="Courier New" w:cs="Courier New"/>
    </w:rPr>
  </w:style>
  <w:style w:type="character" w:customStyle="1" w:styleId="WW8Num26z2">
    <w:name w:val="WW8Num26z2"/>
    <w:rsid w:val="00BF3A76"/>
    <w:rPr>
      <w:rFonts w:ascii="Wingdings" w:hAnsi="Wingdings"/>
    </w:rPr>
  </w:style>
  <w:style w:type="character" w:customStyle="1" w:styleId="Bekezdsalapbettpusa2">
    <w:name w:val="Bekezdés alapbetűtípusa2"/>
    <w:rsid w:val="00BF3A76"/>
  </w:style>
  <w:style w:type="character" w:customStyle="1" w:styleId="WW-Absatz-Standardschriftart111111">
    <w:name w:val="WW-Absatz-Standardschriftart111111"/>
    <w:rsid w:val="00BF3A76"/>
  </w:style>
  <w:style w:type="character" w:customStyle="1" w:styleId="Bekezdsalapbettpusa1">
    <w:name w:val="Bekezdés alapbetűtípusa1"/>
    <w:rsid w:val="00BF3A76"/>
  </w:style>
  <w:style w:type="character" w:customStyle="1" w:styleId="WW-Absatz-Standardschriftart1111111">
    <w:name w:val="WW-Absatz-Standardschriftart1111111"/>
    <w:rsid w:val="00BF3A76"/>
  </w:style>
  <w:style w:type="character" w:customStyle="1" w:styleId="WW8Num1z0">
    <w:name w:val="WW8Num1z0"/>
    <w:rsid w:val="00BF3A76"/>
    <w:rPr>
      <w:rFonts w:ascii="Wingdings" w:hAnsi="Wingdings"/>
    </w:rPr>
  </w:style>
  <w:style w:type="character" w:customStyle="1" w:styleId="WW8Num2z1">
    <w:name w:val="WW8Num2z1"/>
    <w:rsid w:val="00BF3A76"/>
    <w:rPr>
      <w:rFonts w:ascii="Courier New" w:hAnsi="Courier New" w:cs="Courier New"/>
    </w:rPr>
  </w:style>
  <w:style w:type="character" w:customStyle="1" w:styleId="WW8Num2z2">
    <w:name w:val="WW8Num2z2"/>
    <w:rsid w:val="00BF3A76"/>
    <w:rPr>
      <w:rFonts w:ascii="Wingdings" w:hAnsi="Wingdings"/>
    </w:rPr>
  </w:style>
  <w:style w:type="character" w:customStyle="1" w:styleId="WW8Num2z3">
    <w:name w:val="WW8Num2z3"/>
    <w:rsid w:val="00BF3A76"/>
    <w:rPr>
      <w:rFonts w:ascii="Symbol" w:hAnsi="Symbol"/>
    </w:rPr>
  </w:style>
  <w:style w:type="character" w:customStyle="1" w:styleId="WW8Num3z1">
    <w:name w:val="WW8Num3z1"/>
    <w:rsid w:val="00BF3A76"/>
    <w:rPr>
      <w:rFonts w:ascii="Courier New" w:hAnsi="Courier New" w:cs="Courier New"/>
    </w:rPr>
  </w:style>
  <w:style w:type="character" w:customStyle="1" w:styleId="WW8Num3z3">
    <w:name w:val="WW8Num3z3"/>
    <w:rsid w:val="00BF3A76"/>
    <w:rPr>
      <w:rFonts w:ascii="Symbol" w:hAnsi="Symbol"/>
    </w:rPr>
  </w:style>
  <w:style w:type="character" w:customStyle="1" w:styleId="WW8Num4z1">
    <w:name w:val="WW8Num4z1"/>
    <w:rsid w:val="00BF3A76"/>
    <w:rPr>
      <w:b w:val="0"/>
    </w:rPr>
  </w:style>
  <w:style w:type="character" w:customStyle="1" w:styleId="WW8Num5z1">
    <w:name w:val="WW8Num5z1"/>
    <w:rsid w:val="00BF3A76"/>
    <w:rPr>
      <w:rFonts w:ascii="Courier New" w:hAnsi="Courier New" w:cs="Courier New"/>
    </w:rPr>
  </w:style>
  <w:style w:type="character" w:customStyle="1" w:styleId="WW8Num5z2">
    <w:name w:val="WW8Num5z2"/>
    <w:rsid w:val="00BF3A76"/>
    <w:rPr>
      <w:rFonts w:ascii="Wingdings" w:hAnsi="Wingdings"/>
    </w:rPr>
  </w:style>
  <w:style w:type="character" w:customStyle="1" w:styleId="WW8Num5z3">
    <w:name w:val="WW8Num5z3"/>
    <w:rsid w:val="00BF3A76"/>
    <w:rPr>
      <w:rFonts w:ascii="Symbol" w:hAnsi="Symbol"/>
    </w:rPr>
  </w:style>
  <w:style w:type="character" w:customStyle="1" w:styleId="WW8Num6z1">
    <w:name w:val="WW8Num6z1"/>
    <w:rsid w:val="00BF3A76"/>
    <w:rPr>
      <w:rFonts w:ascii="Courier New" w:hAnsi="Courier New" w:cs="Courier New"/>
    </w:rPr>
  </w:style>
  <w:style w:type="character" w:customStyle="1" w:styleId="WW8Num6z3">
    <w:name w:val="WW8Num6z3"/>
    <w:rsid w:val="00BF3A76"/>
    <w:rPr>
      <w:rFonts w:ascii="Symbol" w:hAnsi="Symbol"/>
    </w:rPr>
  </w:style>
  <w:style w:type="character" w:customStyle="1" w:styleId="WW8Num8z1">
    <w:name w:val="WW8Num8z1"/>
    <w:rsid w:val="00BF3A76"/>
    <w:rPr>
      <w:rFonts w:ascii="Courier New" w:hAnsi="Courier New" w:cs="Courier New"/>
    </w:rPr>
  </w:style>
  <w:style w:type="character" w:customStyle="1" w:styleId="WW8Num8z2">
    <w:name w:val="WW8Num8z2"/>
    <w:rsid w:val="00BF3A76"/>
    <w:rPr>
      <w:rFonts w:ascii="Wingdings" w:hAnsi="Wingdings"/>
    </w:rPr>
  </w:style>
  <w:style w:type="character" w:customStyle="1" w:styleId="WW8Num8z3">
    <w:name w:val="WW8Num8z3"/>
    <w:rsid w:val="00BF3A76"/>
    <w:rPr>
      <w:rFonts w:ascii="Symbol" w:hAnsi="Symbol"/>
    </w:rPr>
  </w:style>
  <w:style w:type="character" w:customStyle="1" w:styleId="WW8Num12z1">
    <w:name w:val="WW8Num12z1"/>
    <w:rsid w:val="00BF3A76"/>
    <w:rPr>
      <w:rFonts w:ascii="Courier New" w:hAnsi="Courier New" w:cs="Courier New"/>
    </w:rPr>
  </w:style>
  <w:style w:type="character" w:customStyle="1" w:styleId="WW8Num12z3">
    <w:name w:val="WW8Num12z3"/>
    <w:rsid w:val="00BF3A76"/>
    <w:rPr>
      <w:rFonts w:ascii="Symbol" w:hAnsi="Symbol"/>
    </w:rPr>
  </w:style>
  <w:style w:type="character" w:customStyle="1" w:styleId="WW8Num14z1">
    <w:name w:val="WW8Num14z1"/>
    <w:rsid w:val="00BF3A76"/>
    <w:rPr>
      <w:rFonts w:ascii="Courier New" w:hAnsi="Courier New" w:cs="Courier New"/>
    </w:rPr>
  </w:style>
  <w:style w:type="character" w:customStyle="1" w:styleId="WW8Num14z3">
    <w:name w:val="WW8Num14z3"/>
    <w:rsid w:val="00BF3A76"/>
    <w:rPr>
      <w:rFonts w:ascii="Symbol" w:hAnsi="Symbol"/>
    </w:rPr>
  </w:style>
  <w:style w:type="character" w:customStyle="1" w:styleId="WW8Num17z1">
    <w:name w:val="WW8Num17z1"/>
    <w:rsid w:val="00BF3A76"/>
    <w:rPr>
      <w:rFonts w:ascii="Courier New" w:hAnsi="Courier New" w:cs="Courier New"/>
    </w:rPr>
  </w:style>
  <w:style w:type="character" w:customStyle="1" w:styleId="WW8Num17z3">
    <w:name w:val="WW8Num17z3"/>
    <w:rsid w:val="00BF3A76"/>
    <w:rPr>
      <w:rFonts w:ascii="Symbol" w:hAnsi="Symbol"/>
    </w:rPr>
  </w:style>
  <w:style w:type="character" w:customStyle="1" w:styleId="WW8Num18z1">
    <w:name w:val="WW8Num18z1"/>
    <w:rsid w:val="00BF3A76"/>
    <w:rPr>
      <w:rFonts w:ascii="Courier New" w:hAnsi="Courier New" w:cs="Courier New"/>
    </w:rPr>
  </w:style>
  <w:style w:type="character" w:customStyle="1" w:styleId="WW8Num18z2">
    <w:name w:val="WW8Num18z2"/>
    <w:rsid w:val="00BF3A76"/>
    <w:rPr>
      <w:rFonts w:ascii="Wingdings" w:hAnsi="Wingdings"/>
    </w:rPr>
  </w:style>
  <w:style w:type="character" w:customStyle="1" w:styleId="WW8Num18z3">
    <w:name w:val="WW8Num18z3"/>
    <w:rsid w:val="00BF3A76"/>
    <w:rPr>
      <w:rFonts w:ascii="Symbol" w:hAnsi="Symbol"/>
    </w:rPr>
  </w:style>
  <w:style w:type="character" w:customStyle="1" w:styleId="WW8Num22z1">
    <w:name w:val="WW8Num22z1"/>
    <w:rsid w:val="00BF3A76"/>
    <w:rPr>
      <w:rFonts w:ascii="Courier New" w:hAnsi="Courier New" w:cs="Courier New"/>
    </w:rPr>
  </w:style>
  <w:style w:type="character" w:customStyle="1" w:styleId="WW8Num22z3">
    <w:name w:val="WW8Num22z3"/>
    <w:rsid w:val="00BF3A76"/>
    <w:rPr>
      <w:rFonts w:ascii="Symbol" w:hAnsi="Symbol"/>
    </w:rPr>
  </w:style>
  <w:style w:type="character" w:customStyle="1" w:styleId="WW8Num24z1">
    <w:name w:val="WW8Num24z1"/>
    <w:rsid w:val="00BF3A76"/>
    <w:rPr>
      <w:b w:val="0"/>
    </w:rPr>
  </w:style>
  <w:style w:type="character" w:customStyle="1" w:styleId="Bekezdsalap-bettpusa">
    <w:name w:val="Bekezdés alap-betűtípusa"/>
    <w:rsid w:val="00BF3A76"/>
  </w:style>
  <w:style w:type="character" w:styleId="Oldalszm">
    <w:name w:val="page number"/>
    <w:basedOn w:val="Bekezdsalap-bettpusa"/>
    <w:rsid w:val="00BF3A76"/>
  </w:style>
  <w:style w:type="character" w:customStyle="1" w:styleId="Lbjegyzet-karakterek">
    <w:name w:val="Lábjegyzet-karakterek"/>
    <w:rsid w:val="00BF3A76"/>
    <w:rPr>
      <w:vertAlign w:val="superscript"/>
    </w:rPr>
  </w:style>
  <w:style w:type="character" w:customStyle="1" w:styleId="Lbjegyzet-hivatkozs1">
    <w:name w:val="Lábjegyzet-hivatkozás1"/>
    <w:rsid w:val="00BF3A76"/>
    <w:rPr>
      <w:vertAlign w:val="superscript"/>
    </w:rPr>
  </w:style>
  <w:style w:type="character" w:customStyle="1" w:styleId="Vgjegyzet-karakterek">
    <w:name w:val="Végjegyzet-karakterek"/>
    <w:rsid w:val="00BF3A76"/>
    <w:rPr>
      <w:vertAlign w:val="superscript"/>
    </w:rPr>
  </w:style>
  <w:style w:type="character" w:customStyle="1" w:styleId="WW-Vgjegyzet-karakterek">
    <w:name w:val="WW-Végjegyzet-karakterek"/>
    <w:rsid w:val="00BF3A76"/>
  </w:style>
  <w:style w:type="character" w:customStyle="1" w:styleId="Vgjegyzet-hivatkozs1">
    <w:name w:val="Végjegyzet-hivatkozás1"/>
    <w:rsid w:val="00BF3A76"/>
    <w:rPr>
      <w:vertAlign w:val="superscript"/>
    </w:rPr>
  </w:style>
  <w:style w:type="character" w:customStyle="1" w:styleId="Szmozsjelek">
    <w:name w:val="Számozásjelek"/>
    <w:rsid w:val="00BF3A76"/>
  </w:style>
  <w:style w:type="paragraph" w:customStyle="1" w:styleId="Cmsor">
    <w:name w:val="Címsor"/>
    <w:basedOn w:val="Norml"/>
    <w:next w:val="Szvegtrzs"/>
    <w:rsid w:val="00BF3A7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Szvegtrzs">
    <w:name w:val="Body Text"/>
    <w:basedOn w:val="Norml"/>
    <w:rsid w:val="00BF3A76"/>
    <w:pPr>
      <w:jc w:val="both"/>
    </w:pPr>
    <w:rPr>
      <w:rFonts w:ascii="KerszTimes" w:hAnsi="KerszTimes"/>
    </w:rPr>
  </w:style>
  <w:style w:type="paragraph" w:styleId="Lista">
    <w:name w:val="List"/>
    <w:basedOn w:val="Szvegtrzs"/>
    <w:rsid w:val="00BF3A76"/>
    <w:rPr>
      <w:rFonts w:cs="Tahoma"/>
    </w:rPr>
  </w:style>
  <w:style w:type="paragraph" w:customStyle="1" w:styleId="Felirat">
    <w:name w:val="Felirat"/>
    <w:basedOn w:val="Norml"/>
    <w:rsid w:val="00BF3A76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Trgymutat">
    <w:name w:val="Tárgymutató"/>
    <w:basedOn w:val="Norml"/>
    <w:rsid w:val="00BF3A76"/>
    <w:pPr>
      <w:suppressLineNumbers/>
    </w:pPr>
    <w:rPr>
      <w:rFonts w:cs="Tahoma"/>
    </w:rPr>
  </w:style>
  <w:style w:type="paragraph" w:styleId="Cm">
    <w:name w:val="Title"/>
    <w:basedOn w:val="Norml"/>
    <w:next w:val="Alcm"/>
    <w:qFormat/>
    <w:rsid w:val="00BF3A76"/>
    <w:pPr>
      <w:jc w:val="center"/>
    </w:pPr>
    <w:rPr>
      <w:b/>
      <w:sz w:val="24"/>
      <w:u w:val="single"/>
    </w:rPr>
  </w:style>
  <w:style w:type="paragraph" w:styleId="Alcm">
    <w:name w:val="Subtitle"/>
    <w:basedOn w:val="Norml"/>
    <w:next w:val="Szvegtrzs"/>
    <w:qFormat/>
    <w:rsid w:val="00BF3A76"/>
    <w:pPr>
      <w:jc w:val="center"/>
    </w:pPr>
    <w:rPr>
      <w:b/>
      <w:sz w:val="28"/>
    </w:rPr>
  </w:style>
  <w:style w:type="paragraph" w:styleId="lfej">
    <w:name w:val="header"/>
    <w:basedOn w:val="Norml"/>
    <w:link w:val="lfejChar"/>
    <w:rsid w:val="00BF3A76"/>
  </w:style>
  <w:style w:type="paragraph" w:customStyle="1" w:styleId="Szvegtrzs21">
    <w:name w:val="Szövegtörzs 21"/>
    <w:basedOn w:val="Norml"/>
    <w:rsid w:val="00BF3A76"/>
    <w:pPr>
      <w:ind w:firstLine="204"/>
      <w:jc w:val="both"/>
    </w:pPr>
    <w:rPr>
      <w:rFonts w:ascii="KerszTimes" w:hAnsi="KerszTimes"/>
    </w:rPr>
  </w:style>
  <w:style w:type="paragraph" w:styleId="Lbjegyzetszveg">
    <w:name w:val="footnote text"/>
    <w:basedOn w:val="Norml"/>
    <w:rsid w:val="00BF3A76"/>
    <w:rPr>
      <w:sz w:val="20"/>
    </w:rPr>
  </w:style>
  <w:style w:type="paragraph" w:styleId="Szvegtrzsbehzssal">
    <w:name w:val="Body Text Indent"/>
    <w:basedOn w:val="Norml"/>
    <w:rsid w:val="00BF3A76"/>
    <w:pPr>
      <w:spacing w:before="240" w:after="240"/>
      <w:ind w:left="142" w:hanging="142"/>
      <w:jc w:val="both"/>
    </w:pPr>
    <w:rPr>
      <w:sz w:val="18"/>
    </w:rPr>
  </w:style>
  <w:style w:type="paragraph" w:customStyle="1" w:styleId="Szvegtrzsbehzssal21">
    <w:name w:val="Szövegtörzs behúzással 21"/>
    <w:basedOn w:val="Norml"/>
    <w:rsid w:val="00BF3A76"/>
    <w:pPr>
      <w:ind w:left="142"/>
      <w:jc w:val="both"/>
    </w:pPr>
    <w:rPr>
      <w:sz w:val="18"/>
    </w:rPr>
  </w:style>
  <w:style w:type="paragraph" w:customStyle="1" w:styleId="WW-Szvegtrzs21">
    <w:name w:val="WW-Szövegtörzs 21"/>
    <w:basedOn w:val="Norml"/>
    <w:rsid w:val="00BF3A76"/>
    <w:pPr>
      <w:jc w:val="both"/>
    </w:pPr>
    <w:rPr>
      <w:sz w:val="18"/>
    </w:rPr>
  </w:style>
  <w:style w:type="paragraph" w:customStyle="1" w:styleId="Szvegtrzsbehzssal31">
    <w:name w:val="Szövegtörzs behúzással 31"/>
    <w:basedOn w:val="Norml"/>
    <w:rsid w:val="00BF3A76"/>
    <w:pPr>
      <w:ind w:left="284" w:hanging="80"/>
      <w:jc w:val="both"/>
    </w:pPr>
    <w:rPr>
      <w:sz w:val="18"/>
    </w:rPr>
  </w:style>
  <w:style w:type="paragraph" w:styleId="Buborkszveg">
    <w:name w:val="Balloon Text"/>
    <w:basedOn w:val="Norml"/>
    <w:rsid w:val="00BF3A76"/>
    <w:rPr>
      <w:rFonts w:ascii="Tahoma" w:hAnsi="Tahoma" w:cs="Tahoma"/>
      <w:sz w:val="16"/>
      <w:szCs w:val="16"/>
    </w:rPr>
  </w:style>
  <w:style w:type="paragraph" w:styleId="llb">
    <w:name w:val="footer"/>
    <w:basedOn w:val="Norml"/>
    <w:link w:val="llbChar"/>
    <w:uiPriority w:val="99"/>
    <w:rsid w:val="00BF3A76"/>
  </w:style>
  <w:style w:type="paragraph" w:styleId="NormlWeb">
    <w:name w:val="Normal (Web)"/>
    <w:basedOn w:val="Norml"/>
    <w:uiPriority w:val="99"/>
    <w:rsid w:val="00BF3A76"/>
    <w:pPr>
      <w:spacing w:before="100" w:after="100"/>
    </w:pPr>
    <w:rPr>
      <w:color w:val="000000"/>
      <w:sz w:val="24"/>
      <w:szCs w:val="24"/>
    </w:rPr>
  </w:style>
  <w:style w:type="paragraph" w:customStyle="1" w:styleId="Dokumentumtrkp1">
    <w:name w:val="Dokumentumtérkép1"/>
    <w:basedOn w:val="Norml"/>
    <w:rsid w:val="00BF3A76"/>
    <w:pPr>
      <w:shd w:val="clear" w:color="auto" w:fill="000080"/>
    </w:pPr>
    <w:rPr>
      <w:rFonts w:ascii="Tahoma" w:hAnsi="Tahoma" w:cs="Tahoma"/>
      <w:sz w:val="20"/>
    </w:rPr>
  </w:style>
  <w:style w:type="paragraph" w:customStyle="1" w:styleId="Kerettartalom">
    <w:name w:val="Kerettartalom"/>
    <w:basedOn w:val="Szvegtrzs"/>
    <w:rsid w:val="00BF3A76"/>
  </w:style>
  <w:style w:type="character" w:styleId="Lbjegyzet-hivatkozs">
    <w:name w:val="footnote reference"/>
    <w:rsid w:val="00BF3A76"/>
    <w:rPr>
      <w:vertAlign w:val="superscript"/>
    </w:rPr>
  </w:style>
  <w:style w:type="character" w:styleId="Hiperhivatkozs">
    <w:name w:val="Hyperlink"/>
    <w:rsid w:val="00BF3A76"/>
    <w:rPr>
      <w:color w:val="0000FF"/>
      <w:u w:val="single"/>
    </w:rPr>
  </w:style>
  <w:style w:type="character" w:styleId="Jegyzethivatkozs">
    <w:name w:val="annotation reference"/>
    <w:uiPriority w:val="99"/>
    <w:rsid w:val="005F227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rsid w:val="005F2272"/>
    <w:rPr>
      <w:sz w:val="20"/>
    </w:rPr>
  </w:style>
  <w:style w:type="character" w:customStyle="1" w:styleId="JegyzetszvegChar">
    <w:name w:val="Jegyzetszöveg Char"/>
    <w:link w:val="Jegyzetszveg"/>
    <w:uiPriority w:val="99"/>
    <w:rsid w:val="005F2272"/>
    <w:rPr>
      <w:lang w:eastAsia="ar-SA"/>
    </w:rPr>
  </w:style>
  <w:style w:type="paragraph" w:styleId="Megjegyzstrgya">
    <w:name w:val="annotation subject"/>
    <w:basedOn w:val="Jegyzetszveg"/>
    <w:next w:val="Jegyzetszveg"/>
    <w:link w:val="MegjegyzstrgyaChar"/>
    <w:rsid w:val="005F2272"/>
    <w:rPr>
      <w:b/>
      <w:bCs/>
    </w:rPr>
  </w:style>
  <w:style w:type="character" w:customStyle="1" w:styleId="MegjegyzstrgyaChar">
    <w:name w:val="Megjegyzés tárgya Char"/>
    <w:link w:val="Megjegyzstrgya"/>
    <w:rsid w:val="005F2272"/>
    <w:rPr>
      <w:b/>
      <w:bCs/>
      <w:lang w:eastAsia="ar-SA"/>
    </w:rPr>
  </w:style>
  <w:style w:type="character" w:customStyle="1" w:styleId="lfejChar">
    <w:name w:val="Élőfej Char"/>
    <w:basedOn w:val="Bekezdsalapbettpusa"/>
    <w:link w:val="lfej"/>
    <w:rsid w:val="0057718B"/>
    <w:rPr>
      <w:sz w:val="26"/>
      <w:lang w:eastAsia="ar-SA"/>
    </w:rPr>
  </w:style>
  <w:style w:type="character" w:customStyle="1" w:styleId="object">
    <w:name w:val="object"/>
    <w:basedOn w:val="Bekezdsalapbettpusa"/>
    <w:rsid w:val="00F90FF4"/>
  </w:style>
  <w:style w:type="paragraph" w:styleId="Listaszerbekezds">
    <w:name w:val="List Paragraph"/>
    <w:basedOn w:val="Norml"/>
    <w:qFormat/>
    <w:rsid w:val="004A1FE6"/>
    <w:pPr>
      <w:ind w:left="720"/>
      <w:contextualSpacing/>
    </w:pPr>
  </w:style>
  <w:style w:type="character" w:customStyle="1" w:styleId="llbChar">
    <w:name w:val="Élőláb Char"/>
    <w:basedOn w:val="Bekezdsalapbettpusa"/>
    <w:link w:val="llb"/>
    <w:uiPriority w:val="99"/>
    <w:rsid w:val="00FB0217"/>
    <w:rPr>
      <w:sz w:val="26"/>
      <w:lang w:eastAsia="ar-SA"/>
    </w:rPr>
  </w:style>
  <w:style w:type="paragraph" w:customStyle="1" w:styleId="uj">
    <w:name w:val="uj"/>
    <w:basedOn w:val="Norml"/>
    <w:rsid w:val="004B54DC"/>
    <w:pPr>
      <w:suppressAutoHyphens w:val="0"/>
      <w:spacing w:before="100" w:beforeAutospacing="1" w:after="100" w:afterAutospacing="1"/>
    </w:pPr>
    <w:rPr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4B54DC"/>
  </w:style>
  <w:style w:type="character" w:customStyle="1" w:styleId="Cmsor4Char">
    <w:name w:val="Címsor 4 Char"/>
    <w:basedOn w:val="Bekezdsalapbettpusa"/>
    <w:link w:val="Cmsor4"/>
    <w:semiHidden/>
    <w:rsid w:val="00965EC6"/>
    <w:rPr>
      <w:rFonts w:asciiTheme="majorHAnsi" w:eastAsiaTheme="majorEastAsia" w:hAnsiTheme="majorHAnsi" w:cstheme="majorBidi"/>
      <w:i/>
      <w:iCs/>
      <w:color w:val="365F91" w:themeColor="accent1" w:themeShade="BF"/>
      <w:sz w:val="26"/>
      <w:lang w:eastAsia="ar-SA"/>
    </w:rPr>
  </w:style>
  <w:style w:type="character" w:styleId="Kiemels2">
    <w:name w:val="Strong"/>
    <w:basedOn w:val="Bekezdsalapbettpusa"/>
    <w:uiPriority w:val="22"/>
    <w:qFormat/>
    <w:rsid w:val="00194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580">
          <w:marLeft w:val="0"/>
          <w:marRight w:val="0"/>
          <w:marTop w:val="0"/>
          <w:marBottom w:val="0"/>
          <w:divBdr>
            <w:top w:val="single" w:sz="8" w:space="1" w:color="000000"/>
            <w:left w:val="none" w:sz="0" w:space="0" w:color="auto"/>
            <w:bottom w:val="single" w:sz="8" w:space="1" w:color="000000"/>
            <w:right w:val="none" w:sz="0" w:space="0" w:color="auto"/>
          </w:divBdr>
        </w:div>
      </w:divsChild>
    </w:div>
    <w:div w:id="11089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3202</Words>
  <Characters>23187</Characters>
  <Application>Microsoft Office Word</Application>
  <DocSecurity>0</DocSecurity>
  <Lines>454</Lines>
  <Paragraphs>201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Megállapodás</vt:lpstr>
    </vt:vector>
  </TitlesOfParts>
  <Company>Schweitzer Albert Református Szeretetotthon</Company>
  <LinksUpToDate>false</LinksUpToDate>
  <CharactersWithSpaces>26188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Megállapodás</dc:title>
  <dc:creator>Simon Ágnes</dc:creator>
  <cp:lastModifiedBy>Attila Kiss</cp:lastModifiedBy>
  <cp:revision>35</cp:revision>
  <cp:lastPrinted>2010-02-24T16:06:00Z</cp:lastPrinted>
  <dcterms:created xsi:type="dcterms:W3CDTF">2024-09-19T13:24:00Z</dcterms:created>
  <dcterms:modified xsi:type="dcterms:W3CDTF">2025-10-21T10:00:00Z</dcterms:modified>
</cp:coreProperties>
</file>