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35ACFE04" w14:textId="77777777" w:rsidR="00C24403" w:rsidRPr="00F57727" w:rsidRDefault="006045D8">
      <w:pPr>
        <w:pStyle w:val="Cm"/>
        <w:rPr>
          <w:sz w:val="28"/>
          <w:szCs w:val="28"/>
          <w:u w:val="none"/>
        </w:rPr>
      </w:pPr>
      <w:r w:rsidRPr="00F57727">
        <w:rPr>
          <w:sz w:val="28"/>
          <w:szCs w:val="28"/>
          <w:u w:val="none"/>
        </w:rPr>
        <w:t>MEGÁLLAPODÁS</w:t>
      </w:r>
    </w:p>
    <w:p w14:paraId="48999ED8" w14:textId="77777777" w:rsidR="00383A25" w:rsidRPr="00F57727" w:rsidRDefault="00AB0D4D" w:rsidP="00383A25">
      <w:pPr>
        <w:pStyle w:val="Alcm"/>
        <w:rPr>
          <w:szCs w:val="28"/>
        </w:rPr>
      </w:pPr>
      <w:r w:rsidRPr="00F57727">
        <w:rPr>
          <w:szCs w:val="28"/>
        </w:rPr>
        <w:t>(</w:t>
      </w:r>
      <w:r w:rsidR="00341553" w:rsidRPr="00F57727">
        <w:rPr>
          <w:szCs w:val="28"/>
        </w:rPr>
        <w:t>támogató szolgálat</w:t>
      </w:r>
      <w:r w:rsidRPr="00F57727">
        <w:rPr>
          <w:szCs w:val="28"/>
        </w:rPr>
        <w:t>)</w:t>
      </w:r>
    </w:p>
    <w:p w14:paraId="486F9192" w14:textId="77777777" w:rsidR="00C24403" w:rsidRPr="00924F6E" w:rsidRDefault="00C24403">
      <w:pPr>
        <w:pStyle w:val="Alcm"/>
        <w:rPr>
          <w:sz w:val="22"/>
          <w:szCs w:val="22"/>
        </w:rPr>
      </w:pPr>
    </w:p>
    <w:p w14:paraId="7B30645A" w14:textId="77777777" w:rsidR="00C24403" w:rsidRPr="00924F6E" w:rsidRDefault="00C24403">
      <w:pPr>
        <w:jc w:val="both"/>
        <w:rPr>
          <w:sz w:val="22"/>
          <w:szCs w:val="22"/>
        </w:rPr>
      </w:pPr>
    </w:p>
    <w:p w14:paraId="0A86DA7E" w14:textId="77777777" w:rsidR="00C24403" w:rsidRPr="00341553" w:rsidRDefault="006045D8" w:rsidP="00341553">
      <w:pPr>
        <w:pStyle w:val="Alcm"/>
        <w:jc w:val="both"/>
        <w:rPr>
          <w:sz w:val="22"/>
          <w:szCs w:val="22"/>
        </w:rPr>
      </w:pPr>
      <w:r w:rsidRPr="00924F6E">
        <w:rPr>
          <w:b w:val="0"/>
          <w:sz w:val="22"/>
          <w:szCs w:val="22"/>
        </w:rPr>
        <w:t xml:space="preserve">A Magyarországi Református Egyház missziójának egyik alapvető lényegi eleme a szenvedő embertárs segítése, melynek eszköze </w:t>
      </w:r>
      <w:r w:rsidRPr="00924F6E">
        <w:rPr>
          <w:sz w:val="22"/>
          <w:szCs w:val="22"/>
        </w:rPr>
        <w:t>a szeretetszolgálat</w:t>
      </w:r>
      <w:r w:rsidRPr="00924F6E">
        <w:rPr>
          <w:b w:val="0"/>
          <w:sz w:val="22"/>
          <w:szCs w:val="22"/>
        </w:rPr>
        <w:t xml:space="preserve">. Ennek jegyében fő feladatunknak tartjuk </w:t>
      </w:r>
      <w:r w:rsidRPr="00924F6E">
        <w:rPr>
          <w:sz w:val="22"/>
          <w:szCs w:val="22"/>
        </w:rPr>
        <w:t xml:space="preserve">a rászoruló ember humanitárius segítését, ellátását. Az alábbi </w:t>
      </w:r>
      <w:r w:rsidR="0092711E" w:rsidRPr="00924F6E">
        <w:rPr>
          <w:sz w:val="22"/>
          <w:szCs w:val="22"/>
        </w:rPr>
        <w:t>m</w:t>
      </w:r>
      <w:r w:rsidRPr="00924F6E">
        <w:rPr>
          <w:sz w:val="22"/>
          <w:szCs w:val="22"/>
        </w:rPr>
        <w:t>egállapodás ebben a szellemben kerül megkötésre.</w:t>
      </w:r>
    </w:p>
    <w:p w14:paraId="7278C8BF" w14:textId="77777777" w:rsidR="00C24403" w:rsidRPr="00924F6E" w:rsidRDefault="00C24403">
      <w:pPr>
        <w:jc w:val="both"/>
        <w:rPr>
          <w:b/>
          <w:sz w:val="22"/>
          <w:szCs w:val="22"/>
          <w:u w:val="single"/>
        </w:rPr>
      </w:pPr>
    </w:p>
    <w:p w14:paraId="1EBA3156" w14:textId="77777777" w:rsidR="00C24403" w:rsidRPr="00924F6E" w:rsidRDefault="006045D8">
      <w:pPr>
        <w:pStyle w:val="Cmsor3"/>
        <w:pBdr>
          <w:top w:val="single" w:sz="4" w:space="1" w:color="000000"/>
          <w:bottom w:val="single" w:sz="4" w:space="1" w:color="000000"/>
        </w:pBdr>
        <w:jc w:val="both"/>
        <w:rPr>
          <w:sz w:val="22"/>
          <w:szCs w:val="22"/>
        </w:rPr>
      </w:pPr>
      <w:r w:rsidRPr="00924F6E">
        <w:rPr>
          <w:sz w:val="22"/>
          <w:szCs w:val="22"/>
        </w:rPr>
        <w:t>I./ A megállapodást kötő felek</w:t>
      </w:r>
    </w:p>
    <w:p w14:paraId="68038416" w14:textId="77777777" w:rsidR="00C24403" w:rsidRPr="00924F6E" w:rsidRDefault="00C24403">
      <w:pPr>
        <w:jc w:val="both"/>
        <w:rPr>
          <w:sz w:val="22"/>
          <w:szCs w:val="22"/>
        </w:rPr>
      </w:pPr>
    </w:p>
    <w:p w14:paraId="69EF23A5" w14:textId="77777777" w:rsidR="00C24403" w:rsidRPr="00924F6E" w:rsidRDefault="006045D8">
      <w:pPr>
        <w:jc w:val="both"/>
        <w:rPr>
          <w:sz w:val="22"/>
          <w:szCs w:val="22"/>
        </w:rPr>
      </w:pPr>
      <w:r w:rsidRPr="00924F6E">
        <w:rPr>
          <w:sz w:val="22"/>
          <w:szCs w:val="22"/>
        </w:rPr>
        <w:t>Jelen megállapodás létrejött</w:t>
      </w:r>
    </w:p>
    <w:p w14:paraId="1637611D" w14:textId="77777777" w:rsidR="00C24403" w:rsidRPr="00924F6E" w:rsidRDefault="006045D8">
      <w:pPr>
        <w:jc w:val="both"/>
        <w:rPr>
          <w:b/>
          <w:sz w:val="22"/>
          <w:szCs w:val="22"/>
        </w:rPr>
      </w:pPr>
      <w:r w:rsidRPr="00924F6E">
        <w:rPr>
          <w:b/>
          <w:sz w:val="22"/>
          <w:szCs w:val="22"/>
        </w:rPr>
        <w:t>egyrészről</w:t>
      </w:r>
    </w:p>
    <w:p w14:paraId="659545C9" w14:textId="77777777" w:rsidR="00C24403" w:rsidRPr="00924F6E" w:rsidRDefault="00C24403">
      <w:pPr>
        <w:jc w:val="both"/>
        <w:rPr>
          <w:b/>
          <w:sz w:val="22"/>
          <w:szCs w:val="22"/>
        </w:rPr>
      </w:pPr>
    </w:p>
    <w:p w14:paraId="2AA32F53" w14:textId="77777777" w:rsidR="00C24403" w:rsidRPr="00924F6E" w:rsidRDefault="006045D8" w:rsidP="005C2039">
      <w:pPr>
        <w:numPr>
          <w:ilvl w:val="0"/>
          <w:numId w:val="2"/>
        </w:numPr>
        <w:pBdr>
          <w:top w:val="single" w:sz="4" w:space="2" w:color="000000"/>
          <w:bottom w:val="single" w:sz="4" w:space="1" w:color="000000"/>
        </w:pBdr>
        <w:shd w:val="clear" w:color="auto" w:fill="D8D8D8"/>
        <w:tabs>
          <w:tab w:val="left" w:pos="5324"/>
        </w:tabs>
        <w:jc w:val="both"/>
        <w:rPr>
          <w:b/>
          <w:sz w:val="22"/>
          <w:szCs w:val="22"/>
        </w:rPr>
      </w:pPr>
      <w:r w:rsidRPr="00924F6E">
        <w:rPr>
          <w:b/>
          <w:sz w:val="22"/>
          <w:szCs w:val="22"/>
        </w:rPr>
        <w:t>/ az ellátást nyújtó (továbbiakban: ellátást nyújtó)</w:t>
      </w:r>
    </w:p>
    <w:p w14:paraId="7E90B6E0" w14:textId="77777777" w:rsidR="00487B46" w:rsidRDefault="00487B46" w:rsidP="00487B46">
      <w:pPr>
        <w:shd w:val="clear" w:color="auto" w:fill="FFFFFF"/>
        <w:jc w:val="both"/>
        <w:rPr>
          <w:color w:val="000000"/>
          <w:sz w:val="22"/>
          <w:szCs w:val="22"/>
        </w:rPr>
      </w:pPr>
    </w:p>
    <w:p w14:paraId="63BBB4E2" w14:textId="67915B73" w:rsidR="00487B46" w:rsidRPr="00012BB3" w:rsidRDefault="00487B46" w:rsidP="00487B46">
      <w:pPr>
        <w:shd w:val="clear" w:color="auto" w:fill="FFFFFF"/>
        <w:jc w:val="both"/>
        <w:rPr>
          <w:color w:val="000000"/>
          <w:szCs w:val="24"/>
        </w:rPr>
      </w:pPr>
      <w:r w:rsidRPr="00012BB3">
        <w:rPr>
          <w:color w:val="000000"/>
          <w:sz w:val="22"/>
          <w:szCs w:val="22"/>
        </w:rPr>
        <w:t>a ……………………….. </w:t>
      </w:r>
      <w:r w:rsidRPr="00012BB3">
        <w:rPr>
          <w:i/>
          <w:iCs/>
          <w:color w:val="000000"/>
          <w:sz w:val="22"/>
          <w:szCs w:val="22"/>
        </w:rPr>
        <w:t>(székhelye: ……………………..)</w:t>
      </w:r>
      <w:r w:rsidR="00461D80">
        <w:rPr>
          <w:i/>
          <w:iCs/>
          <w:color w:val="000000"/>
          <w:sz w:val="22"/>
          <w:szCs w:val="22"/>
        </w:rPr>
        <w:t>, (képviseli: ……………………………………….)</w:t>
      </w:r>
      <w:r w:rsidRPr="00012BB3">
        <w:rPr>
          <w:i/>
          <w:iCs/>
          <w:color w:val="000000"/>
          <w:sz w:val="22"/>
          <w:szCs w:val="22"/>
        </w:rPr>
        <w:t> </w:t>
      </w:r>
      <w:r w:rsidRPr="00012BB3">
        <w:rPr>
          <w:color w:val="000000"/>
          <w:sz w:val="22"/>
          <w:szCs w:val="22"/>
        </w:rPr>
        <w:t>fenntartásában mű</w:t>
      </w:r>
      <w:r w:rsidRPr="00012BB3">
        <w:rPr>
          <w:color w:val="005A95"/>
          <w:sz w:val="22"/>
          <w:szCs w:val="22"/>
        </w:rPr>
        <w:t>k</w:t>
      </w:r>
      <w:r w:rsidRPr="00012BB3">
        <w:rPr>
          <w:color w:val="000000"/>
          <w:sz w:val="22"/>
          <w:szCs w:val="22"/>
        </w:rPr>
        <w:t>ödő </w:t>
      </w:r>
      <w:r w:rsidRPr="00012BB3">
        <w:rPr>
          <w:b/>
          <w:bCs/>
          <w:color w:val="000000"/>
          <w:sz w:val="22"/>
          <w:szCs w:val="22"/>
        </w:rPr>
        <w:t>…………………..</w:t>
      </w:r>
      <w:r w:rsidRPr="00012BB3">
        <w:rPr>
          <w:color w:val="000000"/>
          <w:sz w:val="22"/>
          <w:szCs w:val="22"/>
        </w:rPr>
        <w:t> </w:t>
      </w:r>
      <w:r w:rsidRPr="00012BB3">
        <w:rPr>
          <w:i/>
          <w:iCs/>
          <w:color w:val="000000"/>
          <w:sz w:val="22"/>
          <w:szCs w:val="22"/>
        </w:rPr>
        <w:t>(székhelye: …………………...)</w:t>
      </w:r>
      <w:r w:rsidRPr="00012BB3">
        <w:rPr>
          <w:color w:val="000000"/>
          <w:sz w:val="22"/>
          <w:szCs w:val="22"/>
        </w:rPr>
        <w:t> mint </w:t>
      </w:r>
      <w:r w:rsidR="00811A97">
        <w:rPr>
          <w:b/>
          <w:bCs/>
          <w:color w:val="000000"/>
          <w:sz w:val="22"/>
          <w:szCs w:val="22"/>
        </w:rPr>
        <w:t>……………………… támogató s</w:t>
      </w:r>
      <w:r w:rsidRPr="00012BB3">
        <w:rPr>
          <w:b/>
          <w:bCs/>
          <w:color w:val="000000"/>
          <w:sz w:val="22"/>
          <w:szCs w:val="22"/>
        </w:rPr>
        <w:t>zolgáltatást</w:t>
      </w:r>
      <w:r w:rsidRPr="00012BB3">
        <w:rPr>
          <w:color w:val="000000"/>
          <w:sz w:val="22"/>
          <w:szCs w:val="22"/>
        </w:rPr>
        <w:t> biztosító intézmény, (</w:t>
      </w:r>
      <w:r w:rsidRPr="00012BB3">
        <w:rPr>
          <w:color w:val="005A95"/>
          <w:sz w:val="22"/>
          <w:szCs w:val="22"/>
        </w:rPr>
        <w:t>k</w:t>
      </w:r>
      <w:r w:rsidRPr="00012BB3">
        <w:rPr>
          <w:color w:val="000000"/>
          <w:sz w:val="22"/>
          <w:szCs w:val="22"/>
        </w:rPr>
        <w:t>épviseletében eljár …………………. intézményvezető, a fenntartó megbízásából) – a továbbiakban </w:t>
      </w:r>
      <w:r w:rsidRPr="00012BB3">
        <w:rPr>
          <w:b/>
          <w:bCs/>
          <w:color w:val="000000"/>
          <w:sz w:val="22"/>
          <w:szCs w:val="22"/>
        </w:rPr>
        <w:t>Ellátást nyújtó</w:t>
      </w:r>
      <w:r w:rsidRPr="00012BB3">
        <w:rPr>
          <w:color w:val="000000"/>
          <w:sz w:val="22"/>
          <w:szCs w:val="22"/>
        </w:rPr>
        <w:t> –,</w:t>
      </w:r>
    </w:p>
    <w:p w14:paraId="331720E3" w14:textId="77777777" w:rsidR="00487B46" w:rsidRDefault="00487B46" w:rsidP="00487B46">
      <w:pPr>
        <w:shd w:val="clear" w:color="auto" w:fill="FFFFFF"/>
        <w:jc w:val="both"/>
        <w:rPr>
          <w:rFonts w:ascii="Calibri" w:hAnsi="Calibri" w:cs="Calibri"/>
          <w:color w:val="1F497D"/>
          <w:sz w:val="22"/>
          <w:szCs w:val="22"/>
        </w:rPr>
      </w:pPr>
      <w:r w:rsidRPr="00012BB3">
        <w:rPr>
          <w:rFonts w:ascii="Calibri" w:hAnsi="Calibri" w:cs="Calibri"/>
          <w:color w:val="1F497D"/>
          <w:sz w:val="22"/>
          <w:szCs w:val="22"/>
        </w:rPr>
        <w:t> </w:t>
      </w:r>
    </w:p>
    <w:p w14:paraId="195575B1" w14:textId="77777777" w:rsidR="00487B46" w:rsidRPr="005F1EAC" w:rsidRDefault="00487B46" w:rsidP="00487B46">
      <w:pPr>
        <w:shd w:val="clear" w:color="auto" w:fill="FFFFFF"/>
        <w:jc w:val="both"/>
        <w:rPr>
          <w:b/>
          <w:sz w:val="22"/>
          <w:szCs w:val="22"/>
        </w:rPr>
      </w:pPr>
      <w:r w:rsidRPr="005F1EAC">
        <w:rPr>
          <w:b/>
          <w:sz w:val="22"/>
          <w:szCs w:val="22"/>
        </w:rPr>
        <w:t>másrészről:</w:t>
      </w:r>
    </w:p>
    <w:p w14:paraId="2CC9D062" w14:textId="77777777" w:rsidR="00C24403" w:rsidRPr="00924F6E" w:rsidRDefault="00C24403">
      <w:pPr>
        <w:jc w:val="both"/>
        <w:rPr>
          <w:b/>
          <w:sz w:val="22"/>
          <w:szCs w:val="22"/>
        </w:rPr>
      </w:pPr>
    </w:p>
    <w:p w14:paraId="554C08BB" w14:textId="77777777" w:rsidR="00C24403" w:rsidRPr="00924F6E" w:rsidRDefault="006045D8" w:rsidP="005C2039">
      <w:pPr>
        <w:numPr>
          <w:ilvl w:val="0"/>
          <w:numId w:val="2"/>
        </w:numPr>
        <w:pBdr>
          <w:top w:val="single" w:sz="4" w:space="1" w:color="000000"/>
          <w:bottom w:val="single" w:sz="4" w:space="1" w:color="000000"/>
        </w:pBdr>
        <w:shd w:val="clear" w:color="auto" w:fill="D8D8D8"/>
        <w:tabs>
          <w:tab w:val="left" w:pos="5324"/>
        </w:tabs>
        <w:jc w:val="both"/>
        <w:rPr>
          <w:b/>
          <w:sz w:val="22"/>
          <w:szCs w:val="22"/>
        </w:rPr>
      </w:pPr>
      <w:r w:rsidRPr="00924F6E">
        <w:rPr>
          <w:b/>
          <w:sz w:val="22"/>
          <w:szCs w:val="22"/>
        </w:rPr>
        <w:t>/ az ellátást igénybevevő</w:t>
      </w:r>
    </w:p>
    <w:p w14:paraId="60F7D290" w14:textId="77777777" w:rsidR="00C24403" w:rsidRPr="00924F6E" w:rsidRDefault="00C24403" w:rsidP="001321D1">
      <w:pPr>
        <w:jc w:val="both"/>
        <w:rPr>
          <w:b/>
          <w:color w:val="000000"/>
          <w:sz w:val="22"/>
          <w:szCs w:val="22"/>
          <w:u w:val="single"/>
        </w:rPr>
      </w:pPr>
    </w:p>
    <w:p w14:paraId="1E55B5FB" w14:textId="77777777" w:rsidR="00C24403" w:rsidRPr="00924F6E" w:rsidRDefault="006045D8" w:rsidP="005C2039">
      <w:pPr>
        <w:numPr>
          <w:ilvl w:val="0"/>
          <w:numId w:val="3"/>
        </w:numPr>
        <w:tabs>
          <w:tab w:val="left" w:pos="3402"/>
        </w:tabs>
        <w:jc w:val="both"/>
        <w:rPr>
          <w:b/>
          <w:bCs/>
          <w:smallCaps/>
          <w:sz w:val="22"/>
          <w:szCs w:val="22"/>
        </w:rPr>
      </w:pPr>
      <w:r w:rsidRPr="00924F6E">
        <w:rPr>
          <w:sz w:val="22"/>
          <w:szCs w:val="22"/>
        </w:rPr>
        <w:t>neve:</w:t>
      </w:r>
      <w:r w:rsidRPr="00924F6E">
        <w:rPr>
          <w:sz w:val="22"/>
          <w:szCs w:val="22"/>
        </w:rPr>
        <w:tab/>
      </w:r>
    </w:p>
    <w:p w14:paraId="59332597" w14:textId="77777777" w:rsidR="00C24403" w:rsidRPr="00924F6E" w:rsidRDefault="006045D8" w:rsidP="005C2039">
      <w:pPr>
        <w:numPr>
          <w:ilvl w:val="0"/>
          <w:numId w:val="3"/>
        </w:numPr>
        <w:tabs>
          <w:tab w:val="left" w:pos="3402"/>
          <w:tab w:val="left" w:leader="dot" w:pos="14101"/>
        </w:tabs>
        <w:jc w:val="both"/>
        <w:rPr>
          <w:b/>
          <w:bCs/>
          <w:smallCaps/>
          <w:sz w:val="22"/>
          <w:szCs w:val="22"/>
        </w:rPr>
      </w:pPr>
      <w:r w:rsidRPr="00924F6E">
        <w:rPr>
          <w:sz w:val="22"/>
          <w:szCs w:val="22"/>
        </w:rPr>
        <w:t>születési neve:</w:t>
      </w:r>
      <w:r w:rsidRPr="00924F6E">
        <w:rPr>
          <w:sz w:val="22"/>
          <w:szCs w:val="22"/>
        </w:rPr>
        <w:tab/>
      </w:r>
    </w:p>
    <w:p w14:paraId="618EF1D6" w14:textId="77777777" w:rsidR="00C24403" w:rsidRPr="00924F6E" w:rsidRDefault="006045D8" w:rsidP="005C2039">
      <w:pPr>
        <w:numPr>
          <w:ilvl w:val="0"/>
          <w:numId w:val="3"/>
        </w:numPr>
        <w:tabs>
          <w:tab w:val="left" w:pos="3402"/>
        </w:tabs>
        <w:jc w:val="both"/>
        <w:rPr>
          <w:b/>
          <w:bCs/>
          <w:smallCaps/>
          <w:sz w:val="22"/>
          <w:szCs w:val="22"/>
        </w:rPr>
      </w:pPr>
      <w:r w:rsidRPr="00924F6E">
        <w:rPr>
          <w:sz w:val="22"/>
          <w:szCs w:val="22"/>
        </w:rPr>
        <w:t>anyja születési neve:</w:t>
      </w:r>
      <w:r w:rsidRPr="00924F6E">
        <w:rPr>
          <w:sz w:val="22"/>
          <w:szCs w:val="22"/>
        </w:rPr>
        <w:tab/>
      </w:r>
    </w:p>
    <w:p w14:paraId="43E080D3" w14:textId="0E66837E" w:rsidR="00C24403" w:rsidRPr="00924F6E" w:rsidRDefault="006045D8" w:rsidP="005C2039">
      <w:pPr>
        <w:numPr>
          <w:ilvl w:val="0"/>
          <w:numId w:val="3"/>
        </w:numPr>
        <w:tabs>
          <w:tab w:val="left" w:pos="3402"/>
        </w:tabs>
        <w:jc w:val="both"/>
        <w:rPr>
          <w:b/>
          <w:bCs/>
          <w:smallCaps/>
          <w:sz w:val="22"/>
          <w:szCs w:val="22"/>
        </w:rPr>
      </w:pPr>
      <w:r w:rsidRPr="00924F6E">
        <w:rPr>
          <w:sz w:val="22"/>
          <w:szCs w:val="22"/>
        </w:rPr>
        <w:t>születési hely</w:t>
      </w:r>
      <w:r w:rsidR="00B609BF">
        <w:rPr>
          <w:sz w:val="22"/>
          <w:szCs w:val="22"/>
        </w:rPr>
        <w:t>e</w:t>
      </w:r>
      <w:r w:rsidRPr="00924F6E">
        <w:rPr>
          <w:sz w:val="22"/>
          <w:szCs w:val="22"/>
        </w:rPr>
        <w:t>:</w:t>
      </w:r>
      <w:r w:rsidRPr="00924F6E">
        <w:rPr>
          <w:sz w:val="22"/>
          <w:szCs w:val="22"/>
        </w:rPr>
        <w:tab/>
      </w:r>
    </w:p>
    <w:p w14:paraId="72EFC2A7" w14:textId="6C357B13" w:rsidR="00C24403" w:rsidRPr="00B609BF" w:rsidRDefault="006045D8" w:rsidP="00341553">
      <w:pPr>
        <w:numPr>
          <w:ilvl w:val="0"/>
          <w:numId w:val="3"/>
        </w:numPr>
        <w:tabs>
          <w:tab w:val="left" w:pos="3402"/>
        </w:tabs>
        <w:jc w:val="both"/>
        <w:rPr>
          <w:b/>
          <w:bCs/>
          <w:smallCaps/>
          <w:sz w:val="22"/>
          <w:szCs w:val="22"/>
        </w:rPr>
      </w:pPr>
      <w:r w:rsidRPr="00924F6E">
        <w:rPr>
          <w:sz w:val="22"/>
          <w:szCs w:val="22"/>
        </w:rPr>
        <w:t xml:space="preserve">születés időpontja: </w:t>
      </w:r>
      <w:r w:rsidRPr="00924F6E">
        <w:rPr>
          <w:sz w:val="22"/>
          <w:szCs w:val="22"/>
        </w:rPr>
        <w:tab/>
      </w:r>
    </w:p>
    <w:p w14:paraId="730B6FC9" w14:textId="77777777" w:rsidR="00C24403" w:rsidRPr="00924F6E" w:rsidRDefault="00C24403">
      <w:pPr>
        <w:ind w:left="360"/>
        <w:jc w:val="both"/>
        <w:rPr>
          <w:sz w:val="22"/>
          <w:szCs w:val="22"/>
        </w:rPr>
      </w:pPr>
    </w:p>
    <w:p w14:paraId="18CC5A3F" w14:textId="77777777" w:rsidR="00C24403" w:rsidRPr="00924F6E" w:rsidRDefault="006045D8" w:rsidP="005C2039">
      <w:pPr>
        <w:numPr>
          <w:ilvl w:val="0"/>
          <w:numId w:val="2"/>
        </w:numPr>
        <w:pBdr>
          <w:top w:val="single" w:sz="4" w:space="1" w:color="000000"/>
          <w:bottom w:val="single" w:sz="4" w:space="1" w:color="000000"/>
        </w:pBdr>
        <w:shd w:val="clear" w:color="auto" w:fill="D8D8D8"/>
        <w:tabs>
          <w:tab w:val="left" w:pos="5324"/>
        </w:tabs>
        <w:jc w:val="both"/>
        <w:rPr>
          <w:b/>
          <w:sz w:val="22"/>
          <w:szCs w:val="22"/>
        </w:rPr>
      </w:pPr>
      <w:r w:rsidRPr="00924F6E">
        <w:rPr>
          <w:b/>
          <w:sz w:val="22"/>
          <w:szCs w:val="22"/>
        </w:rPr>
        <w:t>/ az ellátást igénybe vevő törvényes képviselője</w:t>
      </w:r>
    </w:p>
    <w:p w14:paraId="72AEEFD6" w14:textId="77777777" w:rsidR="00C24403" w:rsidRPr="00924F6E" w:rsidRDefault="00C24403" w:rsidP="00341553">
      <w:pPr>
        <w:jc w:val="both"/>
        <w:rPr>
          <w:b/>
          <w:color w:val="000000"/>
          <w:sz w:val="22"/>
          <w:szCs w:val="22"/>
          <w:u w:val="single"/>
        </w:rPr>
      </w:pPr>
    </w:p>
    <w:p w14:paraId="3C33D37D" w14:textId="77777777" w:rsidR="00C24403" w:rsidRPr="00924F6E" w:rsidRDefault="006045D8" w:rsidP="005C2039">
      <w:pPr>
        <w:numPr>
          <w:ilvl w:val="0"/>
          <w:numId w:val="7"/>
        </w:numPr>
        <w:tabs>
          <w:tab w:val="left" w:pos="3402"/>
        </w:tabs>
        <w:jc w:val="both"/>
        <w:rPr>
          <w:sz w:val="22"/>
          <w:szCs w:val="22"/>
        </w:rPr>
      </w:pPr>
      <w:r w:rsidRPr="00924F6E">
        <w:rPr>
          <w:sz w:val="22"/>
          <w:szCs w:val="22"/>
        </w:rPr>
        <w:t>neve:</w:t>
      </w:r>
      <w:r w:rsidRPr="00924F6E">
        <w:rPr>
          <w:sz w:val="22"/>
          <w:szCs w:val="22"/>
        </w:rPr>
        <w:tab/>
      </w:r>
    </w:p>
    <w:p w14:paraId="1717581A" w14:textId="77777777" w:rsidR="00C24403" w:rsidRPr="00924F6E" w:rsidRDefault="006045D8" w:rsidP="005C2039">
      <w:pPr>
        <w:numPr>
          <w:ilvl w:val="0"/>
          <w:numId w:val="7"/>
        </w:numPr>
        <w:tabs>
          <w:tab w:val="left" w:pos="3402"/>
        </w:tabs>
        <w:jc w:val="both"/>
        <w:rPr>
          <w:b/>
          <w:bCs/>
          <w:smallCaps/>
          <w:sz w:val="22"/>
          <w:szCs w:val="22"/>
        </w:rPr>
      </w:pPr>
      <w:r w:rsidRPr="00924F6E">
        <w:rPr>
          <w:sz w:val="22"/>
          <w:szCs w:val="22"/>
        </w:rPr>
        <w:t>értesítési címe:</w:t>
      </w:r>
      <w:r w:rsidRPr="00924F6E">
        <w:rPr>
          <w:sz w:val="22"/>
          <w:szCs w:val="22"/>
        </w:rPr>
        <w:tab/>
      </w:r>
    </w:p>
    <w:p w14:paraId="2DC0A06E" w14:textId="77777777" w:rsidR="001321D1" w:rsidRDefault="001321D1" w:rsidP="001321D1">
      <w:pPr>
        <w:tabs>
          <w:tab w:val="left" w:pos="3402"/>
        </w:tabs>
        <w:ind w:left="360"/>
        <w:jc w:val="both"/>
        <w:rPr>
          <w:b/>
          <w:smallCaps/>
          <w:sz w:val="22"/>
          <w:szCs w:val="22"/>
        </w:rPr>
      </w:pPr>
    </w:p>
    <w:p w14:paraId="78E5AB04" w14:textId="77777777" w:rsidR="0068715B" w:rsidRPr="00EB5335" w:rsidRDefault="0068715B" w:rsidP="0068715B">
      <w:pPr>
        <w:numPr>
          <w:ilvl w:val="0"/>
          <w:numId w:val="2"/>
        </w:numPr>
        <w:pBdr>
          <w:top w:val="single" w:sz="4" w:space="1" w:color="000000"/>
          <w:bottom w:val="single" w:sz="4" w:space="1" w:color="000000"/>
        </w:pBdr>
        <w:shd w:val="clear" w:color="auto" w:fill="DFDFDF"/>
        <w:tabs>
          <w:tab w:val="left" w:pos="5324"/>
        </w:tabs>
        <w:jc w:val="both"/>
        <w:rPr>
          <w:b/>
          <w:sz w:val="22"/>
          <w:szCs w:val="22"/>
        </w:rPr>
      </w:pPr>
      <w:r w:rsidRPr="00EB5335">
        <w:rPr>
          <w:b/>
          <w:sz w:val="22"/>
          <w:szCs w:val="22"/>
        </w:rPr>
        <w:t>/ tartásra kötelezett /vagy azt vállaló személy</w:t>
      </w:r>
    </w:p>
    <w:p w14:paraId="1DDEC206" w14:textId="77777777" w:rsidR="0068715B" w:rsidRPr="00EB5335" w:rsidRDefault="0068715B" w:rsidP="0068715B">
      <w:pPr>
        <w:tabs>
          <w:tab w:val="left" w:pos="3402"/>
        </w:tabs>
        <w:jc w:val="both"/>
        <w:rPr>
          <w:b/>
          <w:bCs/>
          <w:smallCaps/>
          <w:color w:val="FF0000"/>
          <w:sz w:val="22"/>
          <w:szCs w:val="22"/>
        </w:rPr>
      </w:pPr>
    </w:p>
    <w:p w14:paraId="05C6268B" w14:textId="77777777" w:rsidR="0068715B" w:rsidRPr="00EB5335" w:rsidRDefault="0068715B" w:rsidP="0068715B">
      <w:pPr>
        <w:numPr>
          <w:ilvl w:val="0"/>
          <w:numId w:val="7"/>
        </w:numPr>
        <w:tabs>
          <w:tab w:val="left" w:pos="3402"/>
        </w:tabs>
        <w:jc w:val="both"/>
        <w:rPr>
          <w:sz w:val="22"/>
          <w:szCs w:val="22"/>
        </w:rPr>
      </w:pPr>
      <w:r w:rsidRPr="00EB5335">
        <w:rPr>
          <w:sz w:val="22"/>
          <w:szCs w:val="22"/>
        </w:rPr>
        <w:t>neve:</w:t>
      </w:r>
      <w:r w:rsidRPr="00EB5335">
        <w:rPr>
          <w:sz w:val="22"/>
          <w:szCs w:val="22"/>
        </w:rPr>
        <w:tab/>
      </w:r>
      <w:r w:rsidRPr="00EB5335">
        <w:rPr>
          <w:b/>
          <w:sz w:val="22"/>
          <w:szCs w:val="22"/>
        </w:rPr>
        <w:t xml:space="preserve"> </w:t>
      </w:r>
    </w:p>
    <w:p w14:paraId="1DC1451E" w14:textId="77777777" w:rsidR="0068715B" w:rsidRPr="00EB5335" w:rsidRDefault="0068715B" w:rsidP="0068715B">
      <w:pPr>
        <w:numPr>
          <w:ilvl w:val="0"/>
          <w:numId w:val="7"/>
        </w:numPr>
        <w:tabs>
          <w:tab w:val="left" w:pos="3402"/>
        </w:tabs>
        <w:jc w:val="both"/>
        <w:rPr>
          <w:b/>
          <w:bCs/>
          <w:smallCaps/>
          <w:sz w:val="22"/>
          <w:szCs w:val="22"/>
        </w:rPr>
      </w:pPr>
      <w:r>
        <w:rPr>
          <w:sz w:val="22"/>
          <w:szCs w:val="22"/>
        </w:rPr>
        <w:t>értesítés címe:</w:t>
      </w:r>
      <w:r w:rsidRPr="00EB5335">
        <w:rPr>
          <w:sz w:val="22"/>
          <w:szCs w:val="22"/>
        </w:rPr>
        <w:tab/>
      </w:r>
      <w:r w:rsidRPr="00EB5335">
        <w:rPr>
          <w:b/>
          <w:sz w:val="22"/>
          <w:szCs w:val="22"/>
        </w:rPr>
        <w:t xml:space="preserve"> </w:t>
      </w:r>
    </w:p>
    <w:p w14:paraId="1A85403B" w14:textId="77777777" w:rsidR="0068715B" w:rsidRPr="00EB5335" w:rsidRDefault="0068715B" w:rsidP="0068715B">
      <w:pPr>
        <w:tabs>
          <w:tab w:val="left" w:pos="3402"/>
        </w:tabs>
        <w:jc w:val="both"/>
        <w:rPr>
          <w:b/>
          <w:bCs/>
          <w:smallCaps/>
          <w:color w:val="FF0000"/>
          <w:sz w:val="22"/>
          <w:szCs w:val="22"/>
        </w:rPr>
      </w:pPr>
    </w:p>
    <w:p w14:paraId="04FDD0FC" w14:textId="77777777" w:rsidR="0068715B" w:rsidRPr="00EB5335" w:rsidRDefault="0068715B" w:rsidP="0068715B">
      <w:pPr>
        <w:jc w:val="both"/>
        <w:rPr>
          <w:sz w:val="22"/>
          <w:szCs w:val="22"/>
        </w:rPr>
      </w:pPr>
      <w:r w:rsidRPr="00EB5335">
        <w:rPr>
          <w:sz w:val="22"/>
          <w:szCs w:val="22"/>
        </w:rPr>
        <w:t>között, a mai napon, az alábbi feltételek szerint:</w:t>
      </w:r>
    </w:p>
    <w:p w14:paraId="51D76D55" w14:textId="77777777" w:rsidR="00341553" w:rsidRDefault="00341553">
      <w:pPr>
        <w:jc w:val="both"/>
        <w:rPr>
          <w:sz w:val="22"/>
          <w:szCs w:val="22"/>
        </w:rPr>
      </w:pPr>
    </w:p>
    <w:p w14:paraId="508A39C2" w14:textId="77777777" w:rsidR="00341553" w:rsidRPr="00924F6E" w:rsidRDefault="00341553" w:rsidP="00341553">
      <w:pPr>
        <w:pStyle w:val="Cmsor3"/>
        <w:pBdr>
          <w:top w:val="single" w:sz="4" w:space="1" w:color="000000"/>
          <w:bottom w:val="single" w:sz="4" w:space="3" w:color="000000"/>
        </w:pBdr>
        <w:tabs>
          <w:tab w:val="clear" w:pos="7920"/>
          <w:tab w:val="left" w:pos="5902"/>
        </w:tabs>
        <w:jc w:val="both"/>
        <w:rPr>
          <w:sz w:val="22"/>
          <w:szCs w:val="22"/>
        </w:rPr>
      </w:pPr>
      <w:r w:rsidRPr="00924F6E">
        <w:rPr>
          <w:sz w:val="22"/>
          <w:szCs w:val="22"/>
        </w:rPr>
        <w:t xml:space="preserve"> A </w:t>
      </w:r>
      <w:r>
        <w:rPr>
          <w:sz w:val="22"/>
          <w:szCs w:val="22"/>
        </w:rPr>
        <w:t>szolgáltatást igénybevevő</w:t>
      </w:r>
    </w:p>
    <w:p w14:paraId="61D6A62F" w14:textId="77777777" w:rsidR="00341553" w:rsidRPr="00341553" w:rsidRDefault="00341553" w:rsidP="00341553">
      <w:pPr>
        <w:tabs>
          <w:tab w:val="right" w:leader="dot" w:pos="8505"/>
        </w:tabs>
        <w:jc w:val="both"/>
        <w:rPr>
          <w:sz w:val="22"/>
        </w:rPr>
      </w:pPr>
    </w:p>
    <w:p w14:paraId="02B249B2" w14:textId="77777777" w:rsidR="00341553" w:rsidRPr="00341553" w:rsidRDefault="00341553" w:rsidP="00341553">
      <w:pPr>
        <w:tabs>
          <w:tab w:val="right" w:leader="dot" w:pos="8505"/>
        </w:tabs>
        <w:ind w:firstLine="284"/>
        <w:jc w:val="both"/>
        <w:rPr>
          <w:sz w:val="22"/>
        </w:rPr>
      </w:pPr>
      <w:r w:rsidRPr="00341553">
        <w:rPr>
          <w:sz w:val="22"/>
        </w:rPr>
        <w:sym w:font="Symbol" w:char="F0F0"/>
      </w:r>
      <w:r w:rsidRPr="00341553">
        <w:rPr>
          <w:sz w:val="22"/>
        </w:rPr>
        <w:t xml:space="preserve"> szociálisan rászorult</w:t>
      </w:r>
    </w:p>
    <w:p w14:paraId="0CC1E55E" w14:textId="77777777" w:rsidR="00341553" w:rsidRPr="00341553" w:rsidRDefault="00341553" w:rsidP="00341553">
      <w:pPr>
        <w:tabs>
          <w:tab w:val="right" w:leader="dot" w:pos="8505"/>
        </w:tabs>
        <w:ind w:firstLine="284"/>
        <w:jc w:val="both"/>
        <w:rPr>
          <w:sz w:val="22"/>
        </w:rPr>
      </w:pPr>
      <w:r w:rsidRPr="00341553">
        <w:rPr>
          <w:sz w:val="22"/>
        </w:rPr>
        <w:sym w:font="Symbol" w:char="F0F0"/>
      </w:r>
      <w:r w:rsidRPr="00341553">
        <w:rPr>
          <w:sz w:val="22"/>
        </w:rPr>
        <w:t xml:space="preserve"> szociálisan nem rászorult</w:t>
      </w:r>
    </w:p>
    <w:p w14:paraId="750563F5" w14:textId="77777777" w:rsidR="0068715B" w:rsidRPr="00924F6E" w:rsidRDefault="0068715B">
      <w:pPr>
        <w:jc w:val="both"/>
        <w:rPr>
          <w:sz w:val="22"/>
          <w:szCs w:val="22"/>
        </w:rPr>
      </w:pPr>
    </w:p>
    <w:p w14:paraId="74EC5ECD" w14:textId="77777777" w:rsidR="00C24403" w:rsidRPr="001321D1" w:rsidRDefault="006045D8" w:rsidP="001321D1">
      <w:pPr>
        <w:pStyle w:val="Cmsor3"/>
        <w:pBdr>
          <w:top w:val="single" w:sz="4" w:space="1" w:color="000000"/>
          <w:bottom w:val="single" w:sz="4" w:space="3" w:color="000000"/>
        </w:pBdr>
        <w:tabs>
          <w:tab w:val="clear" w:pos="7920"/>
          <w:tab w:val="left" w:pos="5902"/>
        </w:tabs>
        <w:jc w:val="both"/>
        <w:rPr>
          <w:sz w:val="22"/>
          <w:szCs w:val="22"/>
        </w:rPr>
      </w:pPr>
      <w:r w:rsidRPr="00924F6E">
        <w:rPr>
          <w:sz w:val="22"/>
          <w:szCs w:val="22"/>
        </w:rPr>
        <w:t>II./ A megállapodás tárgya</w:t>
      </w:r>
    </w:p>
    <w:p w14:paraId="2AFDE23A" w14:textId="77777777" w:rsidR="000B69FB" w:rsidRDefault="000B69FB" w:rsidP="000B69FB">
      <w:pPr>
        <w:tabs>
          <w:tab w:val="right" w:leader="dot" w:pos="8505"/>
        </w:tabs>
        <w:jc w:val="both"/>
        <w:rPr>
          <w:b/>
          <w:bCs/>
          <w:sz w:val="22"/>
          <w:szCs w:val="22"/>
        </w:rPr>
      </w:pPr>
    </w:p>
    <w:p w14:paraId="6F043D3E" w14:textId="77777777" w:rsidR="00811A97" w:rsidRPr="00811A97" w:rsidRDefault="006045D8" w:rsidP="00811A97">
      <w:pPr>
        <w:jc w:val="both"/>
        <w:rPr>
          <w:sz w:val="22"/>
        </w:rPr>
      </w:pPr>
      <w:r w:rsidRPr="00924F6E">
        <w:rPr>
          <w:b/>
          <w:bCs/>
          <w:sz w:val="22"/>
          <w:szCs w:val="22"/>
        </w:rPr>
        <w:t>1.)</w:t>
      </w:r>
      <w:r w:rsidRPr="00924F6E">
        <w:rPr>
          <w:sz w:val="22"/>
          <w:szCs w:val="22"/>
        </w:rPr>
        <w:tab/>
      </w:r>
      <w:r w:rsidR="000B69FB" w:rsidRPr="00811A97">
        <w:rPr>
          <w:sz w:val="22"/>
          <w:szCs w:val="22"/>
        </w:rPr>
        <w:t xml:space="preserve"> </w:t>
      </w:r>
      <w:r w:rsidR="00811A97" w:rsidRPr="00811A97">
        <w:rPr>
          <w:sz w:val="22"/>
        </w:rPr>
        <w:t>Szolgáltató személyes gondoskodást nyújtó szociális ellátásként biztosítja a támogató szolgáltatás keretében igénybe vehető szolgáltatási elemeket ellátott részére.</w:t>
      </w:r>
    </w:p>
    <w:p w14:paraId="10AE6232" w14:textId="77777777" w:rsidR="00811A97" w:rsidRPr="00811A97" w:rsidRDefault="00811A97" w:rsidP="00811A97">
      <w:pPr>
        <w:jc w:val="both"/>
        <w:rPr>
          <w:sz w:val="22"/>
        </w:rPr>
      </w:pPr>
    </w:p>
    <w:p w14:paraId="0CF9D695" w14:textId="77777777" w:rsidR="00811A97" w:rsidRPr="00811A97" w:rsidRDefault="00811A97" w:rsidP="00811A97">
      <w:pPr>
        <w:jc w:val="both"/>
        <w:rPr>
          <w:sz w:val="22"/>
        </w:rPr>
      </w:pPr>
      <w:r w:rsidRPr="00811A97">
        <w:rPr>
          <w:sz w:val="22"/>
        </w:rPr>
        <w:t>Az igényelt személyes gondoskodást nyújtó szociális ellátás formája: támogató szolgáltatás</w:t>
      </w:r>
    </w:p>
    <w:p w14:paraId="67A9D15E" w14:textId="77777777" w:rsidR="00811A97" w:rsidRPr="00811A97" w:rsidRDefault="00811A97" w:rsidP="00811A97">
      <w:pPr>
        <w:jc w:val="both"/>
        <w:rPr>
          <w:sz w:val="22"/>
        </w:rPr>
      </w:pPr>
    </w:p>
    <w:p w14:paraId="70439597" w14:textId="77777777" w:rsidR="00811A97" w:rsidRPr="00811A97" w:rsidRDefault="00811A97" w:rsidP="00811A97">
      <w:pPr>
        <w:jc w:val="both"/>
        <w:rPr>
          <w:sz w:val="22"/>
        </w:rPr>
      </w:pPr>
    </w:p>
    <w:p w14:paraId="78D1E8AC" w14:textId="29F9D3EB" w:rsidR="00811A97" w:rsidRPr="00811A97" w:rsidRDefault="00811A97" w:rsidP="00811A97">
      <w:pPr>
        <w:jc w:val="both"/>
        <w:rPr>
          <w:sz w:val="22"/>
        </w:rPr>
      </w:pPr>
      <w:r w:rsidRPr="00811A97">
        <w:rPr>
          <w:sz w:val="22"/>
        </w:rPr>
        <w:lastRenderedPageBreak/>
        <w:t>Az igényelt szolgáltatás típusa:</w:t>
      </w:r>
    </w:p>
    <w:p w14:paraId="27D81369" w14:textId="77777777" w:rsidR="00811A97" w:rsidRPr="00811A97" w:rsidRDefault="00811A97" w:rsidP="00811A97">
      <w:pPr>
        <w:pStyle w:val="Listaszerbekezds"/>
        <w:numPr>
          <w:ilvl w:val="0"/>
          <w:numId w:val="17"/>
        </w:numPr>
        <w:suppressAutoHyphens w:val="0"/>
        <w:jc w:val="both"/>
        <w:rPr>
          <w:sz w:val="22"/>
        </w:rPr>
      </w:pPr>
      <w:r w:rsidRPr="00811A97">
        <w:rPr>
          <w:sz w:val="22"/>
        </w:rPr>
        <w:t>személyi segítő szolgáltatás</w:t>
      </w:r>
    </w:p>
    <w:p w14:paraId="276D5F9D" w14:textId="77777777" w:rsidR="00811A97" w:rsidRPr="00811A97" w:rsidRDefault="00811A97" w:rsidP="00811A97">
      <w:pPr>
        <w:pStyle w:val="Listaszerbekezds"/>
        <w:numPr>
          <w:ilvl w:val="0"/>
          <w:numId w:val="17"/>
        </w:numPr>
        <w:suppressAutoHyphens w:val="0"/>
        <w:jc w:val="both"/>
        <w:rPr>
          <w:sz w:val="22"/>
        </w:rPr>
      </w:pPr>
      <w:r w:rsidRPr="00811A97">
        <w:rPr>
          <w:sz w:val="22"/>
        </w:rPr>
        <w:t>szállítás</w:t>
      </w:r>
    </w:p>
    <w:p w14:paraId="70EC3021" w14:textId="578045D7" w:rsidR="00C24403" w:rsidRPr="00924F6E" w:rsidRDefault="00C24403" w:rsidP="00811A97">
      <w:pPr>
        <w:tabs>
          <w:tab w:val="right" w:leader="dot" w:pos="8505"/>
        </w:tabs>
        <w:jc w:val="both"/>
        <w:rPr>
          <w:sz w:val="22"/>
          <w:szCs w:val="22"/>
        </w:rPr>
      </w:pPr>
    </w:p>
    <w:p w14:paraId="2FFF4BB7" w14:textId="77777777" w:rsidR="00C24403" w:rsidRPr="00924F6E" w:rsidRDefault="00293D54">
      <w:pPr>
        <w:spacing w:before="120"/>
        <w:jc w:val="both"/>
        <w:rPr>
          <w:b/>
          <w:sz w:val="22"/>
          <w:szCs w:val="22"/>
        </w:rPr>
      </w:pPr>
      <w:r w:rsidRPr="00924F6E">
        <w:rPr>
          <w:b/>
          <w:bCs/>
          <w:sz w:val="22"/>
          <w:szCs w:val="22"/>
        </w:rPr>
        <w:t>2</w:t>
      </w:r>
      <w:r w:rsidR="006045D8" w:rsidRPr="00924F6E">
        <w:rPr>
          <w:b/>
          <w:bCs/>
          <w:sz w:val="22"/>
          <w:szCs w:val="22"/>
        </w:rPr>
        <w:t>.)</w:t>
      </w:r>
      <w:r w:rsidR="006045D8" w:rsidRPr="00924F6E">
        <w:rPr>
          <w:sz w:val="22"/>
          <w:szCs w:val="22"/>
        </w:rPr>
        <w:tab/>
        <w:t xml:space="preserve">A </w:t>
      </w:r>
      <w:r w:rsidR="00341553">
        <w:rPr>
          <w:sz w:val="22"/>
          <w:szCs w:val="22"/>
        </w:rPr>
        <w:t>szociális szolgálat</w:t>
      </w:r>
      <w:r w:rsidR="006045D8" w:rsidRPr="00924F6E">
        <w:rPr>
          <w:sz w:val="22"/>
          <w:szCs w:val="22"/>
        </w:rPr>
        <w:t xml:space="preserve"> a vonatkozó jogszabályokban, és jelen megállapodásban szabályozott módon, (a megállapodás </w:t>
      </w:r>
      <w:r w:rsidR="005A5154" w:rsidRPr="00924F6E">
        <w:rPr>
          <w:sz w:val="22"/>
          <w:szCs w:val="22"/>
        </w:rPr>
        <w:t>IV</w:t>
      </w:r>
      <w:r w:rsidR="006045D8" w:rsidRPr="00924F6E">
        <w:rPr>
          <w:sz w:val="22"/>
          <w:szCs w:val="22"/>
        </w:rPr>
        <w:t>-</w:t>
      </w:r>
      <w:r w:rsidR="005A5154" w:rsidRPr="00924F6E">
        <w:rPr>
          <w:sz w:val="22"/>
          <w:szCs w:val="22"/>
        </w:rPr>
        <w:t>e</w:t>
      </w:r>
      <w:r w:rsidR="006045D8" w:rsidRPr="00924F6E">
        <w:rPr>
          <w:sz w:val="22"/>
          <w:szCs w:val="22"/>
        </w:rPr>
        <w:t xml:space="preserve">s pontjában tételesen felsorolt) </w:t>
      </w:r>
      <w:r w:rsidR="006045D8" w:rsidRPr="00924F6E">
        <w:rPr>
          <w:b/>
          <w:sz w:val="22"/>
          <w:szCs w:val="22"/>
        </w:rPr>
        <w:t>ellátást</w:t>
      </w:r>
      <w:r w:rsidR="006045D8" w:rsidRPr="00924F6E">
        <w:rPr>
          <w:sz w:val="22"/>
          <w:szCs w:val="22"/>
        </w:rPr>
        <w:t xml:space="preserve"> nyújt</w:t>
      </w:r>
      <w:r w:rsidR="001737C1" w:rsidRPr="00924F6E">
        <w:rPr>
          <w:sz w:val="22"/>
          <w:szCs w:val="22"/>
        </w:rPr>
        <w:t>.</w:t>
      </w:r>
    </w:p>
    <w:p w14:paraId="70086A58" w14:textId="77777777" w:rsidR="006F1A42" w:rsidRPr="007512F9" w:rsidRDefault="001737C1" w:rsidP="006F1A42">
      <w:pPr>
        <w:spacing w:before="120"/>
        <w:jc w:val="both"/>
        <w:rPr>
          <w:sz w:val="22"/>
          <w:szCs w:val="22"/>
        </w:rPr>
      </w:pPr>
      <w:r w:rsidRPr="00924F6E">
        <w:rPr>
          <w:b/>
          <w:bCs/>
          <w:sz w:val="22"/>
          <w:szCs w:val="22"/>
        </w:rPr>
        <w:t>3</w:t>
      </w:r>
      <w:r w:rsidR="006045D8" w:rsidRPr="00924F6E">
        <w:rPr>
          <w:b/>
          <w:bCs/>
          <w:sz w:val="22"/>
          <w:szCs w:val="22"/>
        </w:rPr>
        <w:t>.)</w:t>
      </w:r>
      <w:r w:rsidR="006045D8" w:rsidRPr="00924F6E">
        <w:rPr>
          <w:sz w:val="22"/>
          <w:szCs w:val="22"/>
        </w:rPr>
        <w:tab/>
      </w:r>
      <w:r w:rsidR="006F1A42" w:rsidRPr="007512F9">
        <w:rPr>
          <w:sz w:val="22"/>
          <w:szCs w:val="22"/>
        </w:rPr>
        <w:t>Az ellátás időtartama:</w:t>
      </w:r>
    </w:p>
    <w:p w14:paraId="0DE49B06" w14:textId="77777777" w:rsidR="006F1A42" w:rsidRPr="00DB733E" w:rsidRDefault="006F1A42" w:rsidP="005C2039">
      <w:pPr>
        <w:numPr>
          <w:ilvl w:val="0"/>
          <w:numId w:val="10"/>
        </w:numPr>
        <w:suppressAutoHyphens w:val="0"/>
        <w:jc w:val="both"/>
        <w:rPr>
          <w:sz w:val="22"/>
          <w:szCs w:val="22"/>
        </w:rPr>
      </w:pPr>
      <w:r w:rsidRPr="00DB733E">
        <w:rPr>
          <w:sz w:val="22"/>
          <w:szCs w:val="22"/>
        </w:rPr>
        <w:t xml:space="preserve">határozatlan időtartamú          </w:t>
      </w:r>
    </w:p>
    <w:p w14:paraId="161BDBC5" w14:textId="77777777" w:rsidR="006F1A42" w:rsidRPr="00E0086C" w:rsidRDefault="006F1A42" w:rsidP="005C2039">
      <w:pPr>
        <w:numPr>
          <w:ilvl w:val="0"/>
          <w:numId w:val="10"/>
        </w:numPr>
        <w:suppressAutoHyphens w:val="0"/>
        <w:jc w:val="both"/>
        <w:rPr>
          <w:sz w:val="22"/>
          <w:szCs w:val="22"/>
        </w:rPr>
      </w:pPr>
      <w:r w:rsidRPr="00E0086C">
        <w:rPr>
          <w:sz w:val="22"/>
          <w:szCs w:val="22"/>
        </w:rPr>
        <w:t xml:space="preserve">határozott időtartamú </w:t>
      </w:r>
    </w:p>
    <w:p w14:paraId="45CADCF2" w14:textId="77777777" w:rsidR="006F1A42" w:rsidRDefault="006F1A42" w:rsidP="006F1A42">
      <w:pPr>
        <w:jc w:val="both"/>
        <w:rPr>
          <w:b/>
          <w:sz w:val="22"/>
          <w:szCs w:val="22"/>
        </w:rPr>
      </w:pPr>
    </w:p>
    <w:p w14:paraId="128B1B97" w14:textId="77777777" w:rsidR="006F1A42" w:rsidRPr="00924F6E" w:rsidRDefault="006F1A42" w:rsidP="006F1A42">
      <w:pPr>
        <w:jc w:val="both"/>
        <w:rPr>
          <w:sz w:val="22"/>
          <w:szCs w:val="22"/>
        </w:rPr>
      </w:pPr>
      <w:r w:rsidRPr="00924F6E">
        <w:rPr>
          <w:sz w:val="22"/>
          <w:szCs w:val="22"/>
        </w:rPr>
        <w:t>Az ellátás igénybevételének kezdő időpontja: ........... év .................................. hó .......... nap</w:t>
      </w:r>
    </w:p>
    <w:p w14:paraId="7DAE2401" w14:textId="77777777" w:rsidR="006F1A42" w:rsidRDefault="006F1A42" w:rsidP="006F1A42">
      <w:pPr>
        <w:spacing w:before="120"/>
        <w:jc w:val="both"/>
        <w:rPr>
          <w:sz w:val="22"/>
          <w:szCs w:val="22"/>
        </w:rPr>
      </w:pPr>
      <w:r>
        <w:rPr>
          <w:sz w:val="22"/>
          <w:szCs w:val="22"/>
        </w:rPr>
        <w:t>Amennyiben az ellátás határozott időtartamú, az igénybevétel</w:t>
      </w:r>
      <w:r w:rsidRPr="00EB5335">
        <w:rPr>
          <w:sz w:val="22"/>
          <w:szCs w:val="22"/>
        </w:rPr>
        <w:t xml:space="preserve"> befejező időpontja: </w:t>
      </w:r>
    </w:p>
    <w:p w14:paraId="1CA82464" w14:textId="77777777" w:rsidR="00732B12" w:rsidRPr="000B69FB" w:rsidRDefault="006F1A42" w:rsidP="000B69FB">
      <w:pPr>
        <w:spacing w:before="120"/>
        <w:jc w:val="both"/>
        <w:rPr>
          <w:sz w:val="22"/>
          <w:szCs w:val="22"/>
        </w:rPr>
      </w:pPr>
      <w:r w:rsidRPr="00EB5335">
        <w:rPr>
          <w:sz w:val="22"/>
          <w:szCs w:val="22"/>
        </w:rPr>
        <w:t>........... év .................................. hó .......... nap</w:t>
      </w:r>
    </w:p>
    <w:p w14:paraId="7988C4B3" w14:textId="77777777" w:rsidR="001321D1" w:rsidRPr="001321D1" w:rsidRDefault="001321D1" w:rsidP="001321D1">
      <w:pPr>
        <w:pStyle w:val="Listaszerbekezds"/>
        <w:ind w:left="0" w:firstLine="284"/>
        <w:jc w:val="both"/>
        <w:rPr>
          <w:sz w:val="22"/>
        </w:rPr>
      </w:pPr>
    </w:p>
    <w:p w14:paraId="0EEF05F6" w14:textId="77777777" w:rsidR="00C24403" w:rsidRPr="00924F6E" w:rsidRDefault="00AB0D4D">
      <w:pPr>
        <w:pBdr>
          <w:top w:val="single" w:sz="4" w:space="1" w:color="000000"/>
          <w:bottom w:val="single" w:sz="4" w:space="1" w:color="000000"/>
        </w:pBdr>
        <w:shd w:val="clear" w:color="auto" w:fill="DFDFDF"/>
        <w:jc w:val="both"/>
        <w:rPr>
          <w:b/>
          <w:sz w:val="22"/>
          <w:szCs w:val="22"/>
        </w:rPr>
      </w:pPr>
      <w:r w:rsidRPr="00924F6E">
        <w:rPr>
          <w:b/>
          <w:sz w:val="22"/>
          <w:szCs w:val="22"/>
        </w:rPr>
        <w:t>III</w:t>
      </w:r>
      <w:r w:rsidR="006045D8" w:rsidRPr="00924F6E">
        <w:rPr>
          <w:b/>
          <w:sz w:val="22"/>
          <w:szCs w:val="22"/>
        </w:rPr>
        <w:t>. A felek tájékoztatási kötelezettsége</w:t>
      </w:r>
    </w:p>
    <w:p w14:paraId="02C45675" w14:textId="77777777" w:rsidR="00C24403" w:rsidRPr="00924F6E" w:rsidRDefault="00C24403">
      <w:pPr>
        <w:jc w:val="both"/>
        <w:rPr>
          <w:b/>
          <w:sz w:val="22"/>
          <w:szCs w:val="22"/>
          <w:u w:val="single"/>
        </w:rPr>
      </w:pPr>
    </w:p>
    <w:p w14:paraId="413580CC" w14:textId="77777777" w:rsidR="005D0DCC" w:rsidRPr="005F1EAC" w:rsidRDefault="005D0DCC" w:rsidP="005D0DCC">
      <w:pPr>
        <w:jc w:val="both"/>
        <w:rPr>
          <w:sz w:val="22"/>
          <w:szCs w:val="22"/>
        </w:rPr>
      </w:pPr>
      <w:r w:rsidRPr="005F1EAC">
        <w:rPr>
          <w:sz w:val="22"/>
          <w:szCs w:val="22"/>
        </w:rPr>
        <w:t xml:space="preserve">A szolgáltatás megkezdése előtt az </w:t>
      </w:r>
      <w:r>
        <w:rPr>
          <w:b/>
          <w:sz w:val="22"/>
          <w:szCs w:val="22"/>
        </w:rPr>
        <w:t>ellátást igénybevevő/törvényes képviselője tájékoztatást kapott</w:t>
      </w:r>
      <w:r>
        <w:rPr>
          <w:sz w:val="22"/>
          <w:szCs w:val="22"/>
        </w:rPr>
        <w:t>:</w:t>
      </w:r>
    </w:p>
    <w:p w14:paraId="3C9AF817" w14:textId="77777777" w:rsidR="005D0DCC" w:rsidRPr="005F1EAC" w:rsidRDefault="005D0DCC" w:rsidP="005C2039">
      <w:pPr>
        <w:numPr>
          <w:ilvl w:val="0"/>
          <w:numId w:val="5"/>
        </w:numPr>
        <w:tabs>
          <w:tab w:val="clear" w:pos="1353"/>
          <w:tab w:val="num" w:pos="360"/>
          <w:tab w:val="left" w:pos="3692"/>
        </w:tabs>
        <w:ind w:left="284" w:hanging="284"/>
        <w:jc w:val="both"/>
        <w:rPr>
          <w:sz w:val="22"/>
          <w:szCs w:val="22"/>
        </w:rPr>
      </w:pPr>
      <w:r w:rsidRPr="005F1EAC">
        <w:rPr>
          <w:sz w:val="22"/>
          <w:szCs w:val="22"/>
        </w:rPr>
        <w:t xml:space="preserve">a </w:t>
      </w:r>
      <w:r>
        <w:rPr>
          <w:b/>
          <w:sz w:val="22"/>
          <w:szCs w:val="22"/>
        </w:rPr>
        <w:t>biztosított ellátás, szolgáltatások</w:t>
      </w:r>
      <w:r>
        <w:rPr>
          <w:sz w:val="22"/>
          <w:szCs w:val="22"/>
        </w:rPr>
        <w:t xml:space="preserve"> tartamáról és feltételeiről;</w:t>
      </w:r>
    </w:p>
    <w:p w14:paraId="202C5D01" w14:textId="77777777" w:rsidR="005D0DCC" w:rsidRPr="005F1EAC" w:rsidRDefault="005D0DCC" w:rsidP="005C2039">
      <w:pPr>
        <w:numPr>
          <w:ilvl w:val="0"/>
          <w:numId w:val="5"/>
        </w:numPr>
        <w:tabs>
          <w:tab w:val="clear" w:pos="1353"/>
          <w:tab w:val="num" w:pos="360"/>
          <w:tab w:val="left" w:pos="3692"/>
        </w:tabs>
        <w:ind w:left="284" w:hanging="284"/>
        <w:jc w:val="both"/>
        <w:rPr>
          <w:b/>
          <w:sz w:val="22"/>
          <w:szCs w:val="22"/>
        </w:rPr>
      </w:pPr>
      <w:r>
        <w:rPr>
          <w:sz w:val="22"/>
          <w:szCs w:val="22"/>
        </w:rPr>
        <w:t xml:space="preserve">a szolgálat által vezetett, </w:t>
      </w:r>
      <w:r>
        <w:rPr>
          <w:b/>
          <w:sz w:val="22"/>
          <w:szCs w:val="22"/>
        </w:rPr>
        <w:t>az ellátást igénybevevőt érintő</w:t>
      </w:r>
      <w:r>
        <w:rPr>
          <w:sz w:val="22"/>
          <w:szCs w:val="22"/>
        </w:rPr>
        <w:t xml:space="preserve"> </w:t>
      </w:r>
      <w:r>
        <w:rPr>
          <w:b/>
          <w:sz w:val="22"/>
          <w:szCs w:val="22"/>
        </w:rPr>
        <w:t>nyilvántartásokról;</w:t>
      </w:r>
    </w:p>
    <w:p w14:paraId="60F8B040" w14:textId="77777777" w:rsidR="005D0DCC" w:rsidRPr="005F1EAC" w:rsidRDefault="005D0DCC" w:rsidP="005C2039">
      <w:pPr>
        <w:numPr>
          <w:ilvl w:val="0"/>
          <w:numId w:val="5"/>
        </w:numPr>
        <w:tabs>
          <w:tab w:val="clear" w:pos="1353"/>
          <w:tab w:val="num" w:pos="360"/>
          <w:tab w:val="left" w:pos="3692"/>
        </w:tabs>
        <w:ind w:left="284" w:hanging="284"/>
        <w:jc w:val="both"/>
        <w:rPr>
          <w:sz w:val="22"/>
          <w:szCs w:val="22"/>
        </w:rPr>
      </w:pPr>
      <w:r>
        <w:rPr>
          <w:sz w:val="22"/>
          <w:szCs w:val="22"/>
        </w:rPr>
        <w:t xml:space="preserve">az ellátásba való felvételhez, a jogviszony létesítéséhez szükséges </w:t>
      </w:r>
      <w:r>
        <w:rPr>
          <w:b/>
          <w:sz w:val="22"/>
          <w:szCs w:val="22"/>
        </w:rPr>
        <w:t>okiratokról;</w:t>
      </w:r>
    </w:p>
    <w:p w14:paraId="3F8E6CA1" w14:textId="77777777" w:rsidR="005D0DCC" w:rsidRPr="005F1EAC" w:rsidRDefault="005D0DCC" w:rsidP="005C2039">
      <w:pPr>
        <w:numPr>
          <w:ilvl w:val="0"/>
          <w:numId w:val="5"/>
        </w:numPr>
        <w:tabs>
          <w:tab w:val="clear" w:pos="1353"/>
          <w:tab w:val="num" w:pos="360"/>
          <w:tab w:val="left" w:pos="3692"/>
        </w:tabs>
        <w:ind w:left="284" w:hanging="284"/>
        <w:jc w:val="both"/>
        <w:rPr>
          <w:sz w:val="22"/>
          <w:szCs w:val="22"/>
        </w:rPr>
      </w:pPr>
      <w:r>
        <w:rPr>
          <w:sz w:val="22"/>
          <w:szCs w:val="22"/>
        </w:rPr>
        <w:t xml:space="preserve">a </w:t>
      </w:r>
      <w:r w:rsidRPr="00811A97">
        <w:rPr>
          <w:b/>
          <w:sz w:val="22"/>
          <w:szCs w:val="22"/>
        </w:rPr>
        <w:t>szolgáltatási jogviszony megszűnésének</w:t>
      </w:r>
      <w:r>
        <w:rPr>
          <w:sz w:val="22"/>
          <w:szCs w:val="22"/>
        </w:rPr>
        <w:t>, megszüntetésének eseteiről;</w:t>
      </w:r>
    </w:p>
    <w:p w14:paraId="55EA2D1C" w14:textId="77777777" w:rsidR="005D0DCC" w:rsidRPr="005F1EAC" w:rsidRDefault="005D0DCC" w:rsidP="005C2039">
      <w:pPr>
        <w:numPr>
          <w:ilvl w:val="0"/>
          <w:numId w:val="5"/>
        </w:numPr>
        <w:tabs>
          <w:tab w:val="clear" w:pos="1353"/>
          <w:tab w:val="num" w:pos="360"/>
          <w:tab w:val="left" w:pos="3692"/>
        </w:tabs>
        <w:ind w:left="284" w:hanging="284"/>
        <w:jc w:val="both"/>
        <w:rPr>
          <w:sz w:val="22"/>
          <w:szCs w:val="22"/>
        </w:rPr>
      </w:pPr>
      <w:r>
        <w:rPr>
          <w:sz w:val="22"/>
          <w:szCs w:val="22"/>
        </w:rPr>
        <w:t xml:space="preserve">a </w:t>
      </w:r>
      <w:r w:rsidRPr="00811A97">
        <w:rPr>
          <w:b/>
          <w:sz w:val="22"/>
          <w:szCs w:val="22"/>
        </w:rPr>
        <w:t>fizetendő térítési díjról</w:t>
      </w:r>
      <w:r>
        <w:rPr>
          <w:sz w:val="22"/>
          <w:szCs w:val="22"/>
        </w:rPr>
        <w:t xml:space="preserve"> és a teljesítés feltételeiről, valamint a mulasztás következményeiről;</w:t>
      </w:r>
    </w:p>
    <w:p w14:paraId="13D17619" w14:textId="77777777" w:rsidR="005D0DCC" w:rsidRPr="005F1EAC" w:rsidRDefault="005D0DCC" w:rsidP="005C2039">
      <w:pPr>
        <w:numPr>
          <w:ilvl w:val="0"/>
          <w:numId w:val="5"/>
        </w:numPr>
        <w:tabs>
          <w:tab w:val="clear" w:pos="1353"/>
          <w:tab w:val="num" w:pos="360"/>
          <w:tab w:val="left" w:pos="3692"/>
        </w:tabs>
        <w:ind w:left="284" w:hanging="284"/>
        <w:jc w:val="both"/>
        <w:rPr>
          <w:sz w:val="22"/>
          <w:szCs w:val="22"/>
        </w:rPr>
      </w:pPr>
      <w:r>
        <w:rPr>
          <w:sz w:val="22"/>
          <w:szCs w:val="22"/>
        </w:rPr>
        <w:t xml:space="preserve">más, jogszabályban meghatározott </w:t>
      </w:r>
      <w:r>
        <w:rPr>
          <w:b/>
          <w:sz w:val="22"/>
          <w:szCs w:val="22"/>
        </w:rPr>
        <w:t xml:space="preserve">feltételekről, </w:t>
      </w:r>
      <w:r>
        <w:rPr>
          <w:sz w:val="22"/>
          <w:szCs w:val="22"/>
        </w:rPr>
        <w:t>így különösen az ellátás során készített ellátáshoz kapcsolódó szakmai dokumentációk vezetésének kérdéseiről.</w:t>
      </w:r>
    </w:p>
    <w:p w14:paraId="65AC5846" w14:textId="77777777" w:rsidR="005D0DCC" w:rsidRPr="005F1EAC" w:rsidRDefault="005D0DCC" w:rsidP="005D0DCC">
      <w:pPr>
        <w:pStyle w:val="Szvegtrzs"/>
        <w:rPr>
          <w:sz w:val="22"/>
          <w:szCs w:val="22"/>
        </w:rPr>
      </w:pPr>
    </w:p>
    <w:p w14:paraId="1FC3624E" w14:textId="77777777" w:rsidR="005D0DCC" w:rsidRPr="005F1EAC" w:rsidRDefault="005D0DCC" w:rsidP="005D0DCC">
      <w:pPr>
        <w:pStyle w:val="Szvegtrzs"/>
        <w:rPr>
          <w:b/>
          <w:sz w:val="22"/>
          <w:szCs w:val="22"/>
        </w:rPr>
      </w:pPr>
      <w:r>
        <w:rPr>
          <w:sz w:val="22"/>
          <w:szCs w:val="22"/>
        </w:rPr>
        <w:t xml:space="preserve">Az ellátást igénybevevő/ törvényes képviselője </w:t>
      </w:r>
      <w:r>
        <w:rPr>
          <w:b/>
          <w:sz w:val="22"/>
          <w:szCs w:val="22"/>
        </w:rPr>
        <w:t>a fentiek szerinti tájékoztatás megtörténtének</w:t>
      </w:r>
      <w:r>
        <w:rPr>
          <w:sz w:val="22"/>
          <w:szCs w:val="22"/>
        </w:rPr>
        <w:t xml:space="preserve"> tényét jelen megállapodás </w:t>
      </w:r>
      <w:r>
        <w:rPr>
          <w:b/>
          <w:sz w:val="22"/>
          <w:szCs w:val="22"/>
        </w:rPr>
        <w:t>aláírásával</w:t>
      </w:r>
      <w:r>
        <w:rPr>
          <w:sz w:val="22"/>
          <w:szCs w:val="22"/>
        </w:rPr>
        <w:t xml:space="preserve"> igazolja.</w:t>
      </w:r>
    </w:p>
    <w:p w14:paraId="259EFAE4" w14:textId="77777777" w:rsidR="005D0DCC" w:rsidRPr="005F1EAC" w:rsidRDefault="005D0DCC" w:rsidP="005D0DCC">
      <w:pPr>
        <w:pStyle w:val="Szvegtrzs"/>
        <w:rPr>
          <w:b/>
          <w:sz w:val="22"/>
          <w:szCs w:val="22"/>
        </w:rPr>
      </w:pPr>
    </w:p>
    <w:p w14:paraId="5F0BCB47" w14:textId="65B2F066" w:rsidR="005D0DCC" w:rsidRPr="005F1EAC" w:rsidRDefault="005D0DCC" w:rsidP="005D0DCC">
      <w:pPr>
        <w:pStyle w:val="Szvegtrzs"/>
        <w:rPr>
          <w:b/>
          <w:sz w:val="22"/>
          <w:szCs w:val="22"/>
        </w:rPr>
      </w:pPr>
      <w:r w:rsidRPr="005F1EAC">
        <w:rPr>
          <w:b/>
          <w:sz w:val="22"/>
          <w:szCs w:val="22"/>
        </w:rPr>
        <w:t xml:space="preserve">Az ellátást igénybevevő/törvényes képviselője </w:t>
      </w:r>
      <w:r w:rsidRPr="005F1EAC">
        <w:rPr>
          <w:sz w:val="22"/>
          <w:szCs w:val="22"/>
        </w:rPr>
        <w:t xml:space="preserve">a </w:t>
      </w:r>
      <w:r>
        <w:rPr>
          <w:sz w:val="22"/>
          <w:szCs w:val="22"/>
        </w:rPr>
        <w:t>jelen megállapodás aláírásával nyilatkozik</w:t>
      </w:r>
      <w:r>
        <w:rPr>
          <w:b/>
          <w:sz w:val="22"/>
          <w:szCs w:val="22"/>
        </w:rPr>
        <w:t>:</w:t>
      </w:r>
    </w:p>
    <w:p w14:paraId="62824373" w14:textId="77777777" w:rsidR="005D0DCC" w:rsidRPr="005F1EAC" w:rsidRDefault="005D0DCC" w:rsidP="005D0DCC">
      <w:pPr>
        <w:pStyle w:val="Szvegtrzs"/>
        <w:rPr>
          <w:b/>
          <w:sz w:val="22"/>
          <w:szCs w:val="22"/>
        </w:rPr>
      </w:pPr>
    </w:p>
    <w:p w14:paraId="3A6278C1" w14:textId="77777777" w:rsidR="005D0DCC" w:rsidRPr="005F1EAC" w:rsidRDefault="005D0DCC" w:rsidP="005C2039">
      <w:pPr>
        <w:pStyle w:val="lfej"/>
        <w:numPr>
          <w:ilvl w:val="0"/>
          <w:numId w:val="1"/>
        </w:numPr>
        <w:tabs>
          <w:tab w:val="left" w:pos="3692"/>
        </w:tabs>
        <w:ind w:left="284" w:hanging="284"/>
        <w:jc w:val="both"/>
        <w:rPr>
          <w:sz w:val="22"/>
          <w:szCs w:val="22"/>
        </w:rPr>
      </w:pPr>
      <w:r w:rsidRPr="005F1EAC">
        <w:rPr>
          <w:sz w:val="22"/>
          <w:szCs w:val="22"/>
        </w:rPr>
        <w:t xml:space="preserve">a tájékoztatásban foglaltak tudomásulvételéről, és annak </w:t>
      </w:r>
      <w:r w:rsidRPr="005F1EAC">
        <w:rPr>
          <w:b/>
          <w:sz w:val="22"/>
          <w:szCs w:val="22"/>
        </w:rPr>
        <w:t>tiszteletben tartásáról</w:t>
      </w:r>
      <w:r>
        <w:rPr>
          <w:sz w:val="22"/>
          <w:szCs w:val="22"/>
        </w:rPr>
        <w:t>;</w:t>
      </w:r>
    </w:p>
    <w:p w14:paraId="6EBF661E" w14:textId="77777777" w:rsidR="005D0DCC" w:rsidRPr="005F1EAC" w:rsidRDefault="005D0DCC" w:rsidP="005C2039">
      <w:pPr>
        <w:pStyle w:val="lfej"/>
        <w:numPr>
          <w:ilvl w:val="0"/>
          <w:numId w:val="1"/>
        </w:numPr>
        <w:tabs>
          <w:tab w:val="left" w:pos="3692"/>
        </w:tabs>
        <w:ind w:left="284" w:hanging="284"/>
        <w:jc w:val="both"/>
        <w:rPr>
          <w:sz w:val="22"/>
          <w:szCs w:val="22"/>
        </w:rPr>
      </w:pPr>
      <w:r>
        <w:rPr>
          <w:sz w:val="22"/>
          <w:szCs w:val="22"/>
        </w:rPr>
        <w:t>azon</w:t>
      </w:r>
      <w:r>
        <w:rPr>
          <w:b/>
          <w:sz w:val="22"/>
          <w:szCs w:val="22"/>
        </w:rPr>
        <w:t>, intézmény/szolgálat által kért adatokról,</w:t>
      </w:r>
      <w:r>
        <w:rPr>
          <w:sz w:val="22"/>
          <w:szCs w:val="22"/>
        </w:rPr>
        <w:t xml:space="preserve"> melyek az ellátásra irányadó mindenkor hatályos jogszabályok alapján vezetett nyilvántartásokhoz, a személyi térítési díj megállapításához, továbbá a jogosultság feltételeinek megállapításához szükségesek;</w:t>
      </w:r>
    </w:p>
    <w:p w14:paraId="3FBD7D37" w14:textId="77777777" w:rsidR="00AD76EF" w:rsidRPr="00924125" w:rsidRDefault="00AD76EF" w:rsidP="005C2039">
      <w:pPr>
        <w:pStyle w:val="lfej"/>
        <w:numPr>
          <w:ilvl w:val="0"/>
          <w:numId w:val="1"/>
        </w:numPr>
        <w:tabs>
          <w:tab w:val="left" w:pos="3692"/>
        </w:tabs>
        <w:ind w:left="284" w:hanging="284"/>
        <w:jc w:val="both"/>
        <w:rPr>
          <w:sz w:val="22"/>
          <w:szCs w:val="22"/>
        </w:rPr>
      </w:pPr>
      <w:r w:rsidRPr="00924125">
        <w:rPr>
          <w:sz w:val="22"/>
          <w:szCs w:val="22"/>
        </w:rPr>
        <w:t xml:space="preserve">arról, hogy I. pontban rögzített adatokban bekövetkezett </w:t>
      </w:r>
      <w:r w:rsidRPr="00924125">
        <w:rPr>
          <w:b/>
          <w:sz w:val="22"/>
          <w:szCs w:val="22"/>
        </w:rPr>
        <w:t>változásokról</w:t>
      </w:r>
      <w:r w:rsidRPr="00924125">
        <w:rPr>
          <w:sz w:val="22"/>
          <w:szCs w:val="22"/>
        </w:rPr>
        <w:t xml:space="preserve"> 15 napon belül írásban értesíti az ellátást nyújtó intézményt, továbbá arról, hogy az adatváltozás bejelentésének elmulasztásából adódó következményeket vállalja;</w:t>
      </w:r>
    </w:p>
    <w:p w14:paraId="63798B9B" w14:textId="77777777" w:rsidR="00C24403" w:rsidRPr="005D0DCC" w:rsidRDefault="005D0DCC" w:rsidP="005C2039">
      <w:pPr>
        <w:pStyle w:val="Szvegtrzs"/>
        <w:numPr>
          <w:ilvl w:val="0"/>
          <w:numId w:val="4"/>
        </w:numPr>
        <w:tabs>
          <w:tab w:val="left" w:pos="3692"/>
        </w:tabs>
        <w:ind w:left="284" w:hanging="284"/>
        <w:rPr>
          <w:i/>
          <w:iCs/>
          <w:sz w:val="22"/>
          <w:szCs w:val="22"/>
        </w:rPr>
      </w:pPr>
      <w:r>
        <w:rPr>
          <w:b/>
          <w:sz w:val="22"/>
          <w:szCs w:val="22"/>
        </w:rPr>
        <w:t>minden olyan dologról,</w:t>
      </w:r>
      <w:r>
        <w:rPr>
          <w:sz w:val="22"/>
          <w:szCs w:val="22"/>
        </w:rPr>
        <w:t xml:space="preserve"> ami a jogviszony létesítését, fenntartását illetve megszüntetését befolyásolhatja, vagy azt más okból fontosnak tartja.</w:t>
      </w:r>
    </w:p>
    <w:p w14:paraId="48EDB756" w14:textId="77777777" w:rsidR="00C24403" w:rsidRPr="00924F6E" w:rsidRDefault="00C24403">
      <w:pPr>
        <w:pStyle w:val="Szvegtrzs"/>
        <w:rPr>
          <w:rFonts w:ascii="Times New Roman" w:hAnsi="Times New Roman"/>
          <w:sz w:val="22"/>
          <w:szCs w:val="22"/>
        </w:rPr>
      </w:pPr>
      <w:bookmarkStart w:id="0" w:name="pr1182"/>
      <w:bookmarkEnd w:id="0"/>
    </w:p>
    <w:p w14:paraId="629F4C03" w14:textId="77777777" w:rsidR="00C24403" w:rsidRPr="00924F6E" w:rsidRDefault="00AB0D4D">
      <w:pPr>
        <w:pBdr>
          <w:top w:val="single" w:sz="4" w:space="1" w:color="000000"/>
          <w:bottom w:val="single" w:sz="4" w:space="1" w:color="000000"/>
        </w:pBdr>
        <w:shd w:val="clear" w:color="auto" w:fill="DFDFDF"/>
        <w:jc w:val="both"/>
        <w:rPr>
          <w:b/>
          <w:sz w:val="22"/>
          <w:szCs w:val="22"/>
        </w:rPr>
      </w:pPr>
      <w:r w:rsidRPr="00924F6E">
        <w:rPr>
          <w:b/>
          <w:sz w:val="22"/>
          <w:szCs w:val="22"/>
        </w:rPr>
        <w:t>IV</w:t>
      </w:r>
      <w:r w:rsidR="006045D8" w:rsidRPr="00924F6E">
        <w:rPr>
          <w:b/>
          <w:sz w:val="22"/>
          <w:szCs w:val="22"/>
        </w:rPr>
        <w:t xml:space="preserve">. </w:t>
      </w:r>
      <w:r w:rsidR="007618A1">
        <w:rPr>
          <w:b/>
          <w:sz w:val="22"/>
          <w:szCs w:val="22"/>
        </w:rPr>
        <w:t>N</w:t>
      </w:r>
      <w:r w:rsidRPr="00924F6E">
        <w:rPr>
          <w:b/>
          <w:sz w:val="22"/>
          <w:szCs w:val="22"/>
        </w:rPr>
        <w:t>yújtott szolgáltatások</w:t>
      </w:r>
    </w:p>
    <w:p w14:paraId="1433ECE7" w14:textId="77777777" w:rsidR="00774228" w:rsidRDefault="00774228" w:rsidP="00774228">
      <w:pPr>
        <w:jc w:val="both"/>
        <w:rPr>
          <w:sz w:val="22"/>
          <w:szCs w:val="22"/>
        </w:rPr>
      </w:pPr>
    </w:p>
    <w:p w14:paraId="54DCDEB2" w14:textId="77777777" w:rsidR="00811A97" w:rsidRPr="00481CE5" w:rsidRDefault="00811A97" w:rsidP="00811A97">
      <w:pPr>
        <w:jc w:val="both"/>
        <w:rPr>
          <w:sz w:val="22"/>
          <w:szCs w:val="22"/>
        </w:rPr>
      </w:pPr>
      <w:r w:rsidRPr="00481CE5">
        <w:rPr>
          <w:sz w:val="22"/>
          <w:szCs w:val="22"/>
        </w:rPr>
        <w:t>Szolgáltató</w:t>
      </w:r>
      <w:r w:rsidRPr="00481CE5">
        <w:rPr>
          <w:b/>
          <w:sz w:val="22"/>
          <w:szCs w:val="22"/>
        </w:rPr>
        <w:t xml:space="preserve"> </w:t>
      </w:r>
      <w:r w:rsidRPr="00481CE5">
        <w:rPr>
          <w:sz w:val="22"/>
          <w:szCs w:val="22"/>
        </w:rPr>
        <w:t>a szakmai rendeletben meghatározott</w:t>
      </w:r>
      <w:r w:rsidRPr="00481CE5">
        <w:rPr>
          <w:b/>
          <w:sz w:val="22"/>
          <w:szCs w:val="22"/>
        </w:rPr>
        <w:t xml:space="preserve"> szolgáltatási elemeket biztosítja. A szolgáltatási elemek</w:t>
      </w:r>
      <w:r w:rsidRPr="00481CE5">
        <w:rPr>
          <w:sz w:val="22"/>
          <w:szCs w:val="22"/>
        </w:rPr>
        <w:t xml:space="preserve"> a szakmai programban a szolgáltatás részeként megjelenő alábbi tevékenységek összessége:</w:t>
      </w:r>
    </w:p>
    <w:p w14:paraId="38582FBA" w14:textId="77777777" w:rsidR="00811A97" w:rsidRPr="004D0037" w:rsidRDefault="00811A97" w:rsidP="00811A97">
      <w:pPr>
        <w:jc w:val="both"/>
      </w:pPr>
    </w:p>
    <w:p w14:paraId="2A2BBCFA" w14:textId="77777777" w:rsidR="00811A97" w:rsidRPr="00481CE5" w:rsidRDefault="00811A97" w:rsidP="00811A97">
      <w:pPr>
        <w:jc w:val="both"/>
        <w:rPr>
          <w:sz w:val="22"/>
          <w:szCs w:val="22"/>
        </w:rPr>
      </w:pPr>
      <w:r w:rsidRPr="00481CE5">
        <w:rPr>
          <w:b/>
          <w:sz w:val="22"/>
          <w:szCs w:val="22"/>
        </w:rPr>
        <w:t xml:space="preserve">Személyi segítő szolgáltatás </w:t>
      </w:r>
      <w:r w:rsidRPr="00481CE5">
        <w:rPr>
          <w:sz w:val="22"/>
          <w:szCs w:val="22"/>
        </w:rPr>
        <w:t>keretében az ellátott egyéni szükségleteinek megfelelően biztosítjuk:</w:t>
      </w:r>
    </w:p>
    <w:p w14:paraId="6AFD8475" w14:textId="77777777" w:rsidR="00811A97" w:rsidRPr="00481CE5" w:rsidRDefault="00811A97" w:rsidP="00811A97">
      <w:pPr>
        <w:jc w:val="both"/>
        <w:rPr>
          <w:sz w:val="22"/>
          <w:szCs w:val="22"/>
        </w:rPr>
      </w:pPr>
    </w:p>
    <w:p w14:paraId="3810F622" w14:textId="7F47F33C" w:rsidR="00811A97" w:rsidRPr="00481CE5" w:rsidRDefault="00811A97" w:rsidP="004621A7">
      <w:pPr>
        <w:pStyle w:val="Listaszerbekezds"/>
        <w:numPr>
          <w:ilvl w:val="0"/>
          <w:numId w:val="18"/>
        </w:numPr>
        <w:suppressAutoHyphens w:val="0"/>
        <w:jc w:val="both"/>
        <w:rPr>
          <w:sz w:val="22"/>
          <w:szCs w:val="22"/>
        </w:rPr>
      </w:pPr>
      <w:r w:rsidRPr="00481CE5">
        <w:rPr>
          <w:b/>
          <w:sz w:val="22"/>
          <w:szCs w:val="22"/>
        </w:rPr>
        <w:t>gondozás:</w:t>
      </w:r>
      <w:r w:rsidRPr="00481CE5">
        <w:rPr>
          <w:sz w:val="22"/>
          <w:szCs w:val="22"/>
        </w:rPr>
        <w:t xml:space="preserve"> az igénybe vevő bevonásával történő, tervezésen alapuló, célzott segítés mindazon tevékenységek elvégzésében, amelyeket saját maga tenne meg, ha erre képes lenne, továbbá olyan rendszeres vagy hosszabb idejű testi-lelki támogatása, fejlesztése, amely elősegíti a körülményekhez képest legjobb életminőség elérését, illetve a családban, társadalmi státuszban való megtartását, visszailleszkedését,</w:t>
      </w:r>
    </w:p>
    <w:p w14:paraId="2E516C90" w14:textId="77777777" w:rsidR="00811A97" w:rsidRPr="00481CE5" w:rsidRDefault="00811A97" w:rsidP="00811A97">
      <w:pPr>
        <w:pStyle w:val="Listaszerbekezds"/>
        <w:numPr>
          <w:ilvl w:val="0"/>
          <w:numId w:val="13"/>
        </w:numPr>
        <w:suppressAutoHyphens w:val="0"/>
        <w:jc w:val="both"/>
        <w:rPr>
          <w:b/>
          <w:i/>
          <w:sz w:val="22"/>
          <w:szCs w:val="22"/>
        </w:rPr>
      </w:pPr>
      <w:r w:rsidRPr="00481CE5">
        <w:rPr>
          <w:b/>
          <w:i/>
          <w:sz w:val="22"/>
          <w:szCs w:val="22"/>
        </w:rPr>
        <w:t>Személyi higiénia biztosítása</w:t>
      </w:r>
    </w:p>
    <w:p w14:paraId="04BE95C6" w14:textId="77777777" w:rsidR="00811A97" w:rsidRPr="00481CE5" w:rsidRDefault="00811A97" w:rsidP="00811A97">
      <w:pPr>
        <w:pStyle w:val="Listaszerbekezds"/>
        <w:numPr>
          <w:ilvl w:val="0"/>
          <w:numId w:val="13"/>
        </w:numPr>
        <w:suppressAutoHyphens w:val="0"/>
        <w:jc w:val="both"/>
        <w:rPr>
          <w:b/>
          <w:i/>
          <w:sz w:val="22"/>
          <w:szCs w:val="22"/>
        </w:rPr>
      </w:pPr>
      <w:r w:rsidRPr="00481CE5">
        <w:rPr>
          <w:b/>
          <w:i/>
          <w:sz w:val="22"/>
          <w:szCs w:val="22"/>
        </w:rPr>
        <w:t>Fizikai szükségletek kielégítésének segítése</w:t>
      </w:r>
    </w:p>
    <w:p w14:paraId="1E848F05" w14:textId="77777777" w:rsidR="00811A97" w:rsidRPr="00481CE5" w:rsidRDefault="00811A97" w:rsidP="00811A97">
      <w:pPr>
        <w:pStyle w:val="Listaszerbekezds"/>
        <w:numPr>
          <w:ilvl w:val="0"/>
          <w:numId w:val="13"/>
        </w:numPr>
        <w:suppressAutoHyphens w:val="0"/>
        <w:jc w:val="both"/>
        <w:rPr>
          <w:b/>
          <w:i/>
          <w:sz w:val="22"/>
          <w:szCs w:val="22"/>
        </w:rPr>
      </w:pPr>
      <w:r w:rsidRPr="00481CE5">
        <w:rPr>
          <w:b/>
          <w:i/>
          <w:sz w:val="22"/>
          <w:szCs w:val="22"/>
        </w:rPr>
        <w:lastRenderedPageBreak/>
        <w:t>Helyváltoztatás</w:t>
      </w:r>
    </w:p>
    <w:p w14:paraId="5E6F6E3C" w14:textId="77777777" w:rsidR="00811A97" w:rsidRPr="00481CE5" w:rsidRDefault="00811A97" w:rsidP="00811A97">
      <w:pPr>
        <w:pStyle w:val="Listaszerbekezds"/>
        <w:numPr>
          <w:ilvl w:val="0"/>
          <w:numId w:val="13"/>
        </w:numPr>
        <w:suppressAutoHyphens w:val="0"/>
        <w:jc w:val="both"/>
        <w:rPr>
          <w:b/>
          <w:i/>
          <w:sz w:val="22"/>
          <w:szCs w:val="22"/>
        </w:rPr>
      </w:pPr>
      <w:r w:rsidRPr="00481CE5">
        <w:rPr>
          <w:b/>
          <w:i/>
          <w:sz w:val="22"/>
          <w:szCs w:val="22"/>
        </w:rPr>
        <w:t>Helyzetváltoztatás</w:t>
      </w:r>
    </w:p>
    <w:p w14:paraId="73E4CF35" w14:textId="77777777" w:rsidR="00811A97" w:rsidRPr="00481CE5" w:rsidRDefault="00811A97" w:rsidP="00811A97">
      <w:pPr>
        <w:pStyle w:val="Listaszerbekezds"/>
        <w:numPr>
          <w:ilvl w:val="0"/>
          <w:numId w:val="13"/>
        </w:numPr>
        <w:suppressAutoHyphens w:val="0"/>
        <w:jc w:val="both"/>
        <w:rPr>
          <w:b/>
          <w:i/>
          <w:sz w:val="22"/>
          <w:szCs w:val="22"/>
        </w:rPr>
      </w:pPr>
      <w:r w:rsidRPr="00481CE5">
        <w:rPr>
          <w:b/>
          <w:i/>
          <w:sz w:val="22"/>
          <w:szCs w:val="22"/>
        </w:rPr>
        <w:t>Mentálhigiénés ellátás</w:t>
      </w:r>
    </w:p>
    <w:p w14:paraId="4FDDA0D1" w14:textId="3EC58EB7" w:rsidR="00481CE5" w:rsidRPr="00481CE5" w:rsidRDefault="00811A97" w:rsidP="00505439">
      <w:pPr>
        <w:pStyle w:val="Listaszerbekezds"/>
        <w:numPr>
          <w:ilvl w:val="0"/>
          <w:numId w:val="18"/>
        </w:numPr>
        <w:suppressAutoHyphens w:val="0"/>
        <w:jc w:val="both"/>
        <w:rPr>
          <w:sz w:val="22"/>
          <w:szCs w:val="22"/>
        </w:rPr>
      </w:pPr>
      <w:r w:rsidRPr="00481CE5">
        <w:rPr>
          <w:b/>
          <w:sz w:val="22"/>
          <w:szCs w:val="22"/>
        </w:rPr>
        <w:t>háztartási vagy háztartást pótló segítségnyújtás:</w:t>
      </w:r>
      <w:r w:rsidRPr="00481CE5">
        <w:rPr>
          <w:sz w:val="22"/>
          <w:szCs w:val="22"/>
        </w:rPr>
        <w:t xml:space="preserve"> az igénybe vevő segítése mindennapi életvitelében, személyes környezete rendben tartásában, mindennapi ügyeinek intézésében, valamint a személyes szükségleteinek kielégítésére szolgáló lehetőségek és eszközök biztosítása, ha ezt saját háztartásában vagy annak hiányában nem tudja megoldani,</w:t>
      </w:r>
    </w:p>
    <w:p w14:paraId="2797C26E" w14:textId="77777777" w:rsidR="00481CE5" w:rsidRPr="00774228" w:rsidRDefault="00481CE5" w:rsidP="00481CE5">
      <w:pPr>
        <w:pStyle w:val="NormlWeb"/>
        <w:numPr>
          <w:ilvl w:val="0"/>
          <w:numId w:val="15"/>
        </w:numPr>
        <w:suppressAutoHyphens w:val="0"/>
        <w:spacing w:before="0" w:after="0"/>
        <w:jc w:val="both"/>
        <w:rPr>
          <w:b/>
          <w:i/>
          <w:sz w:val="22"/>
          <w:szCs w:val="22"/>
        </w:rPr>
      </w:pPr>
      <w:r w:rsidRPr="00774228">
        <w:rPr>
          <w:b/>
          <w:i/>
          <w:sz w:val="22"/>
          <w:szCs w:val="22"/>
        </w:rPr>
        <w:t>Környezeti higiénia biztosítása</w:t>
      </w:r>
    </w:p>
    <w:p w14:paraId="040AAE50" w14:textId="77777777" w:rsidR="00481CE5" w:rsidRPr="00774228" w:rsidRDefault="00481CE5" w:rsidP="00481CE5">
      <w:pPr>
        <w:pStyle w:val="NormlWeb"/>
        <w:numPr>
          <w:ilvl w:val="0"/>
          <w:numId w:val="15"/>
        </w:numPr>
        <w:suppressAutoHyphens w:val="0"/>
        <w:spacing w:before="0" w:after="0"/>
        <w:jc w:val="both"/>
        <w:rPr>
          <w:b/>
          <w:i/>
          <w:sz w:val="22"/>
          <w:szCs w:val="22"/>
        </w:rPr>
      </w:pPr>
      <w:r w:rsidRPr="00774228">
        <w:rPr>
          <w:b/>
          <w:i/>
          <w:sz w:val="22"/>
          <w:szCs w:val="22"/>
        </w:rPr>
        <w:t>Étkezés</w:t>
      </w:r>
    </w:p>
    <w:p w14:paraId="28CDD6F4" w14:textId="77777777" w:rsidR="00481CE5" w:rsidRPr="00774228" w:rsidRDefault="00481CE5" w:rsidP="00481CE5">
      <w:pPr>
        <w:pStyle w:val="NormlWeb"/>
        <w:numPr>
          <w:ilvl w:val="0"/>
          <w:numId w:val="15"/>
        </w:numPr>
        <w:suppressAutoHyphens w:val="0"/>
        <w:spacing w:before="0" w:after="0"/>
        <w:jc w:val="both"/>
        <w:rPr>
          <w:b/>
          <w:i/>
          <w:sz w:val="22"/>
          <w:szCs w:val="22"/>
        </w:rPr>
      </w:pPr>
      <w:r w:rsidRPr="00774228">
        <w:rPr>
          <w:b/>
          <w:i/>
          <w:sz w:val="22"/>
          <w:szCs w:val="22"/>
        </w:rPr>
        <w:t>Bevásárlás</w:t>
      </w:r>
    </w:p>
    <w:p w14:paraId="7BBC28B3" w14:textId="77777777" w:rsidR="00481CE5" w:rsidRPr="00774228" w:rsidRDefault="00481CE5" w:rsidP="00481CE5">
      <w:pPr>
        <w:pStyle w:val="NormlWeb"/>
        <w:numPr>
          <w:ilvl w:val="0"/>
          <w:numId w:val="15"/>
        </w:numPr>
        <w:suppressAutoHyphens w:val="0"/>
        <w:spacing w:before="0" w:after="0"/>
        <w:jc w:val="both"/>
        <w:rPr>
          <w:b/>
          <w:i/>
          <w:sz w:val="22"/>
          <w:szCs w:val="22"/>
        </w:rPr>
      </w:pPr>
      <w:r w:rsidRPr="00774228">
        <w:rPr>
          <w:b/>
          <w:i/>
          <w:sz w:val="22"/>
          <w:szCs w:val="22"/>
        </w:rPr>
        <w:t>Közszolgáltatások elérése</w:t>
      </w:r>
    </w:p>
    <w:p w14:paraId="6011D7FC" w14:textId="0862B3D3" w:rsidR="00481CE5" w:rsidRPr="00481CE5" w:rsidRDefault="00481CE5" w:rsidP="001D5B50">
      <w:pPr>
        <w:pStyle w:val="NormlWeb"/>
        <w:numPr>
          <w:ilvl w:val="0"/>
          <w:numId w:val="15"/>
        </w:numPr>
        <w:suppressAutoHyphens w:val="0"/>
        <w:spacing w:before="0" w:after="0"/>
        <w:jc w:val="both"/>
        <w:rPr>
          <w:sz w:val="22"/>
          <w:szCs w:val="22"/>
        </w:rPr>
      </w:pPr>
      <w:r w:rsidRPr="00481CE5">
        <w:rPr>
          <w:b/>
          <w:i/>
          <w:sz w:val="22"/>
          <w:szCs w:val="22"/>
        </w:rPr>
        <w:t>Ügyintézés</w:t>
      </w:r>
    </w:p>
    <w:p w14:paraId="718A0146" w14:textId="65E83F04" w:rsidR="00811A97" w:rsidRDefault="00811A97" w:rsidP="00811A97">
      <w:pPr>
        <w:pStyle w:val="Listaszerbekezds"/>
        <w:numPr>
          <w:ilvl w:val="0"/>
          <w:numId w:val="18"/>
        </w:numPr>
        <w:suppressAutoHyphens w:val="0"/>
        <w:jc w:val="both"/>
        <w:rPr>
          <w:sz w:val="22"/>
          <w:szCs w:val="22"/>
        </w:rPr>
      </w:pPr>
      <w:r w:rsidRPr="00481CE5">
        <w:rPr>
          <w:b/>
          <w:sz w:val="22"/>
          <w:szCs w:val="22"/>
        </w:rPr>
        <w:t>felügyelet:</w:t>
      </w:r>
      <w:r w:rsidRPr="00481CE5">
        <w:rPr>
          <w:sz w:val="22"/>
          <w:szCs w:val="22"/>
        </w:rPr>
        <w:t xml:space="preserve"> az igénybe vevő lakó- vagy tartózkodási helyén, illetve a szolgáltatásnyújtás helyszínén lelki és fizikai biztonságát szolgáló, személyes vagy technikai eszközzel, eszközökkel biztosított kontroll,</w:t>
      </w:r>
    </w:p>
    <w:p w14:paraId="4C1A177D" w14:textId="77777777" w:rsidR="00481CE5" w:rsidRPr="00774228" w:rsidRDefault="00481CE5" w:rsidP="00481CE5">
      <w:pPr>
        <w:pStyle w:val="Listaszerbekezds"/>
        <w:numPr>
          <w:ilvl w:val="0"/>
          <w:numId w:val="13"/>
        </w:numPr>
        <w:suppressAutoHyphens w:val="0"/>
        <w:jc w:val="both"/>
        <w:rPr>
          <w:b/>
          <w:i/>
          <w:sz w:val="22"/>
          <w:szCs w:val="22"/>
        </w:rPr>
      </w:pPr>
      <w:r w:rsidRPr="00774228">
        <w:rPr>
          <w:b/>
          <w:i/>
          <w:sz w:val="22"/>
          <w:szCs w:val="22"/>
        </w:rPr>
        <w:t>Lakókörnyezetben</w:t>
      </w:r>
    </w:p>
    <w:p w14:paraId="20040562" w14:textId="77777777" w:rsidR="00481CE5" w:rsidRPr="00774228" w:rsidRDefault="00481CE5" w:rsidP="00481CE5">
      <w:pPr>
        <w:pStyle w:val="Listaszerbekezds"/>
        <w:numPr>
          <w:ilvl w:val="0"/>
          <w:numId w:val="13"/>
        </w:numPr>
        <w:suppressAutoHyphens w:val="0"/>
        <w:jc w:val="both"/>
        <w:rPr>
          <w:b/>
          <w:i/>
          <w:sz w:val="22"/>
          <w:szCs w:val="22"/>
        </w:rPr>
      </w:pPr>
      <w:r w:rsidRPr="00774228">
        <w:rPr>
          <w:b/>
          <w:i/>
          <w:sz w:val="22"/>
          <w:szCs w:val="22"/>
        </w:rPr>
        <w:t>Lakókörnyezeten kívül</w:t>
      </w:r>
    </w:p>
    <w:p w14:paraId="15D94ADF" w14:textId="027A67A2" w:rsidR="00481CE5" w:rsidRPr="00481CE5" w:rsidRDefault="00481CE5" w:rsidP="007B15BA">
      <w:pPr>
        <w:pStyle w:val="Listaszerbekezds"/>
        <w:numPr>
          <w:ilvl w:val="0"/>
          <w:numId w:val="13"/>
        </w:numPr>
        <w:suppressAutoHyphens w:val="0"/>
        <w:jc w:val="both"/>
        <w:rPr>
          <w:sz w:val="22"/>
          <w:szCs w:val="22"/>
        </w:rPr>
      </w:pPr>
      <w:r w:rsidRPr="00481CE5">
        <w:rPr>
          <w:b/>
          <w:i/>
          <w:sz w:val="22"/>
          <w:szCs w:val="22"/>
        </w:rPr>
        <w:t>Szállítás közben</w:t>
      </w:r>
    </w:p>
    <w:p w14:paraId="565FE160" w14:textId="77777777" w:rsidR="00811A97" w:rsidRPr="00481CE5" w:rsidRDefault="00811A97" w:rsidP="00811A97">
      <w:pPr>
        <w:pStyle w:val="Listaszerbekezds"/>
        <w:numPr>
          <w:ilvl w:val="0"/>
          <w:numId w:val="18"/>
        </w:numPr>
        <w:suppressAutoHyphens w:val="0"/>
        <w:jc w:val="both"/>
        <w:rPr>
          <w:sz w:val="22"/>
          <w:szCs w:val="22"/>
        </w:rPr>
      </w:pPr>
      <w:r w:rsidRPr="00481CE5">
        <w:rPr>
          <w:b/>
          <w:sz w:val="22"/>
          <w:szCs w:val="22"/>
        </w:rPr>
        <w:t>készségfejlesztés:</w:t>
      </w:r>
      <w:r w:rsidRPr="00481CE5">
        <w:rPr>
          <w:sz w:val="22"/>
          <w:szCs w:val="22"/>
        </w:rPr>
        <w:t xml:space="preserve"> az igénybe vevő társadalmi beilleszkedését segítő magatartásformáinak, egyéni és társas készségeinek kialakulását, fejlesztését szolgáló helyzetek és alternatívák kidolgozása, lehetőségek biztosítása azok gyakorlására,</w:t>
      </w:r>
    </w:p>
    <w:p w14:paraId="3755FEF6" w14:textId="77777777" w:rsidR="00811A97" w:rsidRPr="00481CE5" w:rsidRDefault="00811A97" w:rsidP="00811A97">
      <w:pPr>
        <w:pStyle w:val="Listaszerbekezds"/>
        <w:numPr>
          <w:ilvl w:val="0"/>
          <w:numId w:val="18"/>
        </w:numPr>
        <w:suppressAutoHyphens w:val="0"/>
        <w:jc w:val="both"/>
        <w:rPr>
          <w:sz w:val="22"/>
          <w:szCs w:val="22"/>
        </w:rPr>
      </w:pPr>
      <w:r w:rsidRPr="00481CE5">
        <w:rPr>
          <w:b/>
          <w:sz w:val="22"/>
          <w:szCs w:val="22"/>
        </w:rPr>
        <w:t>gyógypedagógiai segítségnyújtás:</w:t>
      </w:r>
      <w:r w:rsidRPr="00481CE5">
        <w:rPr>
          <w:sz w:val="22"/>
          <w:szCs w:val="22"/>
        </w:rPr>
        <w:t xml:space="preserve"> a fogyatékosságból adódó akadályoztatottság kompenzációjára szolgáló – a gyógypedagógia körébe tartozó – komplex tevékenységrendszer az igénybe vevő, családja és környezete képességeinek legteljesebb kibontakoztatása, a funkciózavarok korrekciója és a rehabilitáció érdekében.</w:t>
      </w:r>
    </w:p>
    <w:p w14:paraId="7922EA19" w14:textId="77777777" w:rsidR="00811A97" w:rsidRPr="00481CE5" w:rsidRDefault="00811A97" w:rsidP="00811A97">
      <w:pPr>
        <w:jc w:val="both"/>
        <w:rPr>
          <w:sz w:val="22"/>
          <w:szCs w:val="22"/>
        </w:rPr>
      </w:pPr>
    </w:p>
    <w:p w14:paraId="4B7BACE7" w14:textId="77777777" w:rsidR="00811A97" w:rsidRPr="00481CE5" w:rsidRDefault="00811A97" w:rsidP="00811A97">
      <w:pPr>
        <w:jc w:val="both"/>
        <w:rPr>
          <w:sz w:val="22"/>
          <w:szCs w:val="22"/>
        </w:rPr>
      </w:pPr>
      <w:r w:rsidRPr="00481CE5">
        <w:rPr>
          <w:b/>
          <w:sz w:val="22"/>
          <w:szCs w:val="22"/>
        </w:rPr>
        <w:t>Szállítás</w:t>
      </w:r>
      <w:r w:rsidRPr="00481CE5">
        <w:rPr>
          <w:sz w:val="22"/>
          <w:szCs w:val="22"/>
        </w:rPr>
        <w:t xml:space="preserve"> keretében az ellátott egyéni szükségleteinek megfelelően biztosítjuk:</w:t>
      </w:r>
    </w:p>
    <w:p w14:paraId="62A50271" w14:textId="77777777" w:rsidR="00811A97" w:rsidRPr="00481CE5" w:rsidRDefault="00811A97" w:rsidP="00811A97">
      <w:pPr>
        <w:jc w:val="both"/>
        <w:rPr>
          <w:sz w:val="22"/>
          <w:szCs w:val="22"/>
        </w:rPr>
      </w:pPr>
    </w:p>
    <w:p w14:paraId="6F5B91CC" w14:textId="77777777" w:rsidR="00811A97" w:rsidRPr="00481CE5" w:rsidRDefault="00811A97" w:rsidP="00811A97">
      <w:pPr>
        <w:pStyle w:val="Listaszerbekezds"/>
        <w:numPr>
          <w:ilvl w:val="0"/>
          <w:numId w:val="19"/>
        </w:numPr>
        <w:suppressAutoHyphens w:val="0"/>
        <w:jc w:val="both"/>
        <w:rPr>
          <w:sz w:val="22"/>
          <w:szCs w:val="22"/>
        </w:rPr>
      </w:pPr>
      <w:r w:rsidRPr="00481CE5">
        <w:rPr>
          <w:b/>
          <w:sz w:val="22"/>
          <w:szCs w:val="22"/>
        </w:rPr>
        <w:t>szállítás:</w:t>
      </w:r>
      <w:r w:rsidRPr="00481CE5">
        <w:rPr>
          <w:sz w:val="22"/>
          <w:szCs w:val="22"/>
        </w:rPr>
        <w:t xml:space="preserve"> javak vagy szolgáltatások eljuttatása az igénybe vevőhöz, vagy az igénybe vevő eljuttatása a közszolgáltatások, szolgáltatások, munkavégzés, közösségi programok, családi kapcsolatok helyszínére, ha szükségleteiből adódóan mindezek más módon nem oldhatóak meg.</w:t>
      </w:r>
    </w:p>
    <w:p w14:paraId="26F53CC4" w14:textId="77777777" w:rsidR="00811A97" w:rsidRPr="00481CE5" w:rsidRDefault="00811A97" w:rsidP="00811A97">
      <w:pPr>
        <w:jc w:val="both"/>
        <w:rPr>
          <w:sz w:val="22"/>
          <w:szCs w:val="22"/>
        </w:rPr>
      </w:pPr>
    </w:p>
    <w:p w14:paraId="2928F635" w14:textId="77777777" w:rsidR="00811A97" w:rsidRPr="00481CE5" w:rsidRDefault="00811A97" w:rsidP="00811A97">
      <w:pPr>
        <w:jc w:val="both"/>
        <w:rPr>
          <w:b/>
          <w:sz w:val="22"/>
          <w:szCs w:val="22"/>
        </w:rPr>
      </w:pPr>
      <w:r w:rsidRPr="00481CE5">
        <w:rPr>
          <w:b/>
          <w:sz w:val="22"/>
          <w:szCs w:val="22"/>
        </w:rPr>
        <w:t>Szolgáltató a fentieken túlmenően a szolgáltató vezetője által az ellátott egyéni szükségleteinek megfelelően biztosítja:</w:t>
      </w:r>
    </w:p>
    <w:p w14:paraId="237A2247" w14:textId="77777777" w:rsidR="00811A97" w:rsidRPr="00481CE5" w:rsidRDefault="00811A97" w:rsidP="00811A97">
      <w:pPr>
        <w:jc w:val="both"/>
        <w:rPr>
          <w:b/>
          <w:sz w:val="22"/>
          <w:szCs w:val="22"/>
        </w:rPr>
      </w:pPr>
    </w:p>
    <w:p w14:paraId="1F81BB29" w14:textId="1445768D" w:rsidR="00811A97" w:rsidRDefault="00811A97" w:rsidP="00811A97">
      <w:pPr>
        <w:pStyle w:val="Listaszerbekezds"/>
        <w:numPr>
          <w:ilvl w:val="0"/>
          <w:numId w:val="20"/>
        </w:numPr>
        <w:suppressAutoHyphens w:val="0"/>
        <w:jc w:val="both"/>
        <w:rPr>
          <w:sz w:val="22"/>
          <w:szCs w:val="22"/>
        </w:rPr>
      </w:pPr>
      <w:r w:rsidRPr="00481CE5">
        <w:rPr>
          <w:b/>
          <w:sz w:val="22"/>
          <w:szCs w:val="22"/>
        </w:rPr>
        <w:t>tanácsadás:</w:t>
      </w:r>
      <w:r w:rsidRPr="00481CE5">
        <w:rPr>
          <w:sz w:val="22"/>
          <w:szCs w:val="22"/>
        </w:rPr>
        <w:t xml:space="preserve"> az igénybe vevő bevonásával történő, jogait, lehetőségeit figyelembe vevő, kérdésére reagáló, élethelyzetének, szükségleteinek megfelelő vélemény-, javaslatkialakítási folyamat, a megfelelő információ átadása valamilyen egyszerű vagy speciális felkészültséget igénylő témában, amely valamilyen cselekvésre, magatartásra ösztönöz, vagy nemkívánatos cselekvés, magatartás elkerülésére irányul,</w:t>
      </w:r>
    </w:p>
    <w:p w14:paraId="1FFF9E28" w14:textId="77777777" w:rsidR="00481CE5" w:rsidRPr="00774228" w:rsidRDefault="00481CE5" w:rsidP="00481CE5">
      <w:pPr>
        <w:pStyle w:val="Listaszerbekezds"/>
        <w:numPr>
          <w:ilvl w:val="0"/>
          <w:numId w:val="12"/>
        </w:numPr>
        <w:suppressAutoHyphens w:val="0"/>
        <w:jc w:val="both"/>
        <w:rPr>
          <w:b/>
          <w:i/>
          <w:sz w:val="22"/>
          <w:szCs w:val="22"/>
        </w:rPr>
      </w:pPr>
      <w:r w:rsidRPr="00774228">
        <w:rPr>
          <w:b/>
          <w:i/>
          <w:iCs/>
          <w:color w:val="000000"/>
          <w:sz w:val="22"/>
          <w:szCs w:val="22"/>
        </w:rPr>
        <w:t>Információnyújtás</w:t>
      </w:r>
    </w:p>
    <w:p w14:paraId="2C631FCD" w14:textId="77777777" w:rsidR="00481CE5" w:rsidRPr="00774228" w:rsidRDefault="00481CE5" w:rsidP="00481CE5">
      <w:pPr>
        <w:pStyle w:val="Listaszerbekezds"/>
        <w:numPr>
          <w:ilvl w:val="0"/>
          <w:numId w:val="12"/>
        </w:numPr>
        <w:suppressAutoHyphens w:val="0"/>
        <w:jc w:val="both"/>
        <w:rPr>
          <w:b/>
          <w:i/>
          <w:sz w:val="22"/>
          <w:szCs w:val="22"/>
        </w:rPr>
      </w:pPr>
      <w:r w:rsidRPr="00774228">
        <w:rPr>
          <w:b/>
          <w:i/>
          <w:sz w:val="22"/>
          <w:szCs w:val="22"/>
        </w:rPr>
        <w:t>Tájékoztatás</w:t>
      </w:r>
    </w:p>
    <w:p w14:paraId="71C7C8F2" w14:textId="77777777" w:rsidR="00481CE5" w:rsidRPr="00774228" w:rsidRDefault="00481CE5" w:rsidP="00481CE5">
      <w:pPr>
        <w:pStyle w:val="Listaszerbekezds"/>
        <w:numPr>
          <w:ilvl w:val="0"/>
          <w:numId w:val="12"/>
        </w:numPr>
        <w:suppressAutoHyphens w:val="0"/>
        <w:jc w:val="both"/>
        <w:rPr>
          <w:b/>
          <w:i/>
          <w:sz w:val="22"/>
          <w:szCs w:val="22"/>
        </w:rPr>
      </w:pPr>
      <w:r w:rsidRPr="00774228">
        <w:rPr>
          <w:b/>
          <w:i/>
          <w:iCs/>
          <w:color w:val="000000"/>
          <w:sz w:val="22"/>
          <w:szCs w:val="22"/>
        </w:rPr>
        <w:t>Tanácsadás</w:t>
      </w:r>
    </w:p>
    <w:p w14:paraId="4EF5E4AB" w14:textId="77777777" w:rsidR="00811A97" w:rsidRPr="00481CE5" w:rsidRDefault="00811A97" w:rsidP="00811A97">
      <w:pPr>
        <w:pStyle w:val="Listaszerbekezds"/>
        <w:numPr>
          <w:ilvl w:val="0"/>
          <w:numId w:val="20"/>
        </w:numPr>
        <w:suppressAutoHyphens w:val="0"/>
        <w:jc w:val="both"/>
        <w:rPr>
          <w:sz w:val="22"/>
          <w:szCs w:val="22"/>
        </w:rPr>
      </w:pPr>
      <w:r w:rsidRPr="00481CE5">
        <w:rPr>
          <w:b/>
          <w:sz w:val="22"/>
          <w:szCs w:val="22"/>
        </w:rPr>
        <w:t>esetkezelés:</w:t>
      </w:r>
      <w:r w:rsidRPr="00481CE5">
        <w:rPr>
          <w:sz w:val="22"/>
          <w:szCs w:val="22"/>
        </w:rPr>
        <w:t xml:space="preserve"> az igénybe vevő, vevők szükségleteinek kielégítésére (problémájának megoldására, illetve céljai elérésére) irányuló, megállapodáson, illetve együttműködésen alapuló, tervszerű segítő kapcsolat, amely során számba veszik és mozgósítják az igénybe vevő, vevők saját és támogató környezete erőforrásait, továbbá azokat a szolgáltatásokat és juttatásokat, amelyek bevonhatók a célok elérésébe, újabb problémák megelőzésébe.</w:t>
      </w:r>
    </w:p>
    <w:p w14:paraId="594DC541" w14:textId="77777777" w:rsidR="00C24403" w:rsidRPr="001321D1" w:rsidRDefault="00AB0D4D" w:rsidP="001321D1">
      <w:pPr>
        <w:pBdr>
          <w:top w:val="single" w:sz="4" w:space="1" w:color="000000"/>
          <w:bottom w:val="single" w:sz="4" w:space="1" w:color="000000"/>
        </w:pBdr>
        <w:shd w:val="clear" w:color="auto" w:fill="D8D8D8"/>
        <w:spacing w:before="240" w:after="120"/>
        <w:jc w:val="both"/>
        <w:rPr>
          <w:b/>
          <w:sz w:val="22"/>
          <w:szCs w:val="22"/>
        </w:rPr>
      </w:pPr>
      <w:r w:rsidRPr="00924F6E">
        <w:rPr>
          <w:b/>
          <w:sz w:val="22"/>
          <w:szCs w:val="22"/>
        </w:rPr>
        <w:t>V</w:t>
      </w:r>
      <w:r w:rsidR="006045D8" w:rsidRPr="00924F6E">
        <w:rPr>
          <w:b/>
          <w:sz w:val="22"/>
          <w:szCs w:val="22"/>
        </w:rPr>
        <w:t>.</w:t>
      </w:r>
      <w:r w:rsidR="006045D8" w:rsidRPr="00924F6E">
        <w:rPr>
          <w:b/>
          <w:sz w:val="22"/>
          <w:szCs w:val="22"/>
        </w:rPr>
        <w:tab/>
        <w:t>Az ellátásért fizetendő személyi térítési díj</w:t>
      </w:r>
    </w:p>
    <w:p w14:paraId="74B76F1F" w14:textId="77777777" w:rsidR="00481CE5" w:rsidRPr="00481CE5" w:rsidRDefault="00481CE5" w:rsidP="00481CE5">
      <w:pPr>
        <w:jc w:val="both"/>
        <w:rPr>
          <w:sz w:val="22"/>
        </w:rPr>
      </w:pPr>
      <w:r w:rsidRPr="00481CE5">
        <w:rPr>
          <w:sz w:val="22"/>
        </w:rPr>
        <w:t xml:space="preserve">A támogató szolgáltatás igénybevétele térítési díjköteles. Az ellátott, törvényes képviselő vagy a térítési díjat megfizető más személy (a továbbiakban: </w:t>
      </w:r>
      <w:r w:rsidRPr="00481CE5">
        <w:rPr>
          <w:b/>
          <w:sz w:val="22"/>
        </w:rPr>
        <w:t>kötelezett</w:t>
      </w:r>
      <w:r w:rsidRPr="00481CE5">
        <w:rPr>
          <w:sz w:val="22"/>
        </w:rPr>
        <w:t>) a következőkben felsorolt, támogató szolgáltatás által biztosított szolgáltatási elemek keretében igénybe vett ellátásért térítési díjat köteles fizetni: gondozás, készségfejlesztés, felügyelet, gyógypedagógiai segítségnyújtás, háztartási vagy háztartást pótló segítségnyújtás és szállítás. A tanácsadás és esetkezelés szolgáltatási elemek térítésmentesen vehetők igénybe.</w:t>
      </w:r>
    </w:p>
    <w:p w14:paraId="6D418A1E" w14:textId="77777777" w:rsidR="00481CE5" w:rsidRDefault="00481CE5" w:rsidP="000A68C7">
      <w:pPr>
        <w:jc w:val="both"/>
        <w:rPr>
          <w:color w:val="000000"/>
          <w:sz w:val="22"/>
          <w:szCs w:val="22"/>
        </w:rPr>
      </w:pPr>
    </w:p>
    <w:p w14:paraId="60A2EB05" w14:textId="3C2EDF83" w:rsidR="000A68C7" w:rsidRPr="000A68C7" w:rsidRDefault="000A68C7" w:rsidP="000A68C7">
      <w:pPr>
        <w:jc w:val="both"/>
        <w:rPr>
          <w:color w:val="C00000"/>
          <w:sz w:val="22"/>
          <w:szCs w:val="22"/>
        </w:rPr>
      </w:pPr>
      <w:r w:rsidRPr="000A68C7">
        <w:rPr>
          <w:color w:val="000000"/>
          <w:sz w:val="22"/>
          <w:szCs w:val="22"/>
        </w:rPr>
        <w:t xml:space="preserve">A kötelezett által fizetendő térítési díj (a továbbiakban: személyi térítési díj) </w:t>
      </w:r>
      <w:r w:rsidRPr="000A68C7">
        <w:rPr>
          <w:sz w:val="22"/>
          <w:szCs w:val="22"/>
        </w:rPr>
        <w:t xml:space="preserve">alapja az intézményi térítési díj. A támogató szolgáltatás intézményi térítési díja a szolgáltatási önköltség és a befogadott feladatmutató hányadosaként megállapított támogató szolgálati óradíjból és szállítási kilométerdíjból áll. </w:t>
      </w:r>
      <w:r w:rsidRPr="000A68C7">
        <w:rPr>
          <w:color w:val="000000"/>
          <w:sz w:val="22"/>
          <w:szCs w:val="22"/>
        </w:rPr>
        <w:t>A személyi térítési díj összege a szolgáltatást igénybe vevő írásbeli kérelmére a fenntartó döntése alapján csökkenthető, illetve elengedhető, ha a kötelezett jövedelmi és vagyoni viszonyai ezt indokolttá teszik.</w:t>
      </w:r>
    </w:p>
    <w:p w14:paraId="651EFF2C" w14:textId="77777777" w:rsidR="000A68C7" w:rsidRPr="000A68C7" w:rsidRDefault="000A68C7" w:rsidP="000A68C7">
      <w:pPr>
        <w:pStyle w:val="Listaszerbekezds"/>
        <w:ind w:left="0"/>
        <w:jc w:val="both"/>
        <w:rPr>
          <w:b/>
          <w:sz w:val="22"/>
          <w:szCs w:val="22"/>
        </w:rPr>
      </w:pPr>
    </w:p>
    <w:p w14:paraId="71302B73" w14:textId="13A57A67" w:rsidR="000A68C7" w:rsidRPr="000A68C7" w:rsidRDefault="000A68C7" w:rsidP="000A68C7">
      <w:pPr>
        <w:tabs>
          <w:tab w:val="left" w:pos="6372"/>
        </w:tabs>
        <w:jc w:val="both"/>
        <w:rPr>
          <w:sz w:val="22"/>
          <w:szCs w:val="22"/>
        </w:rPr>
      </w:pPr>
      <w:r w:rsidRPr="000A68C7">
        <w:rPr>
          <w:color w:val="000000"/>
          <w:sz w:val="22"/>
          <w:szCs w:val="22"/>
        </w:rPr>
        <w:t>A szociális alapszolgáltatás személyi térítési díjának megállapításánál a szolgáltatást igénybe vevő szociálisan rászorult személy rendszeres havi jövedelmét,</w:t>
      </w:r>
      <w:r w:rsidRPr="000A68C7">
        <w:rPr>
          <w:rStyle w:val="apple-converted-space"/>
          <w:color w:val="000000"/>
          <w:sz w:val="22"/>
          <w:szCs w:val="22"/>
        </w:rPr>
        <w:t> </w:t>
      </w:r>
      <w:r w:rsidRPr="000A68C7">
        <w:rPr>
          <w:color w:val="000000"/>
          <w:sz w:val="22"/>
          <w:szCs w:val="22"/>
        </w:rPr>
        <w:t>kiskorú szociálisan rászorult igénybe vevő esetén a családban egy főre jutó rendszeres havi jövedelmet kell figyelembe venni. Támogató szolgáltatás tekintetében a szociálisan nem rászorult személy esetében a térítési díj összegét a f</w:t>
      </w:r>
      <w:r w:rsidR="00C867AE">
        <w:rPr>
          <w:color w:val="000000"/>
          <w:sz w:val="22"/>
          <w:szCs w:val="22"/>
        </w:rPr>
        <w:t>enntartó szabadon állapítja meg, maximum az önköltség összegének határáig.</w:t>
      </w:r>
      <w:r w:rsidRPr="000A68C7">
        <w:rPr>
          <w:color w:val="000000"/>
          <w:sz w:val="22"/>
          <w:szCs w:val="22"/>
        </w:rPr>
        <w:t xml:space="preserve"> </w:t>
      </w:r>
    </w:p>
    <w:p w14:paraId="5FFFCD44" w14:textId="77777777" w:rsidR="000A68C7" w:rsidRPr="000A68C7" w:rsidRDefault="000A68C7" w:rsidP="000A68C7">
      <w:pPr>
        <w:pStyle w:val="NormlWeb"/>
        <w:spacing w:before="0" w:after="0"/>
        <w:jc w:val="both"/>
        <w:rPr>
          <w:rFonts w:eastAsia="Calibri"/>
          <w:color w:val="C00000"/>
          <w:sz w:val="22"/>
          <w:szCs w:val="22"/>
          <w:lang w:eastAsia="en-US"/>
        </w:rPr>
      </w:pPr>
    </w:p>
    <w:p w14:paraId="73729885" w14:textId="146DC404" w:rsidR="000A68C7" w:rsidRPr="000A68C7" w:rsidRDefault="000A68C7" w:rsidP="000A68C7">
      <w:pPr>
        <w:pStyle w:val="NormlWeb"/>
        <w:spacing w:before="0" w:after="0"/>
        <w:jc w:val="both"/>
        <w:rPr>
          <w:rFonts w:eastAsia="Calibri"/>
          <w:color w:val="C00000"/>
          <w:sz w:val="22"/>
          <w:szCs w:val="22"/>
          <w:lang w:eastAsia="en-US"/>
        </w:rPr>
      </w:pPr>
      <w:r w:rsidRPr="000A68C7">
        <w:rPr>
          <w:sz w:val="22"/>
          <w:szCs w:val="22"/>
        </w:rPr>
        <w:t>A személyi térítési díj a hatályos vonatkozó jogszabály értelmében nem haladhatja meg a szolgáltatást igénybe vevő személy rendszeres havi jövedelmének, kiskorú igénybe vevő esetén a családban egy főre jutó rendszeres havi jövedelem maxi</w:t>
      </w:r>
      <w:r w:rsidR="00F15792">
        <w:rPr>
          <w:sz w:val="22"/>
          <w:szCs w:val="22"/>
        </w:rPr>
        <w:t xml:space="preserve">mális terhelhetőségi szintjét. </w:t>
      </w:r>
    </w:p>
    <w:p w14:paraId="0E5218F6" w14:textId="77777777" w:rsidR="000A68C7" w:rsidRPr="000A68C7" w:rsidRDefault="000A68C7" w:rsidP="000A68C7">
      <w:pPr>
        <w:jc w:val="both"/>
        <w:rPr>
          <w:color w:val="C00000"/>
          <w:sz w:val="22"/>
          <w:szCs w:val="22"/>
        </w:rPr>
      </w:pPr>
    </w:p>
    <w:p w14:paraId="0239A6F0" w14:textId="77777777" w:rsidR="00431520" w:rsidRPr="00431520" w:rsidRDefault="00431520" w:rsidP="00431520">
      <w:pPr>
        <w:jc w:val="both"/>
        <w:rPr>
          <w:b/>
          <w:sz w:val="22"/>
          <w:szCs w:val="22"/>
        </w:rPr>
      </w:pPr>
      <w:r w:rsidRPr="00431520">
        <w:rPr>
          <w:b/>
          <w:sz w:val="22"/>
          <w:szCs w:val="22"/>
        </w:rPr>
        <w:t xml:space="preserve">A személyi térítési díj a hatályos vonatkozó jogszabály értelmében nem haladhatja meg a szolgáltatást igénybe vevő személy rendszeres havi jövedelmének, kiskorú igénybe vevő esetén a családban egy főre jutó rendszeres havi jövedelem maximális terhelhetőségi szintjét, előbbi tekintetében 30%-át, utóbbi tekintetében 20%-át.  </w:t>
      </w:r>
    </w:p>
    <w:p w14:paraId="78C5ED45" w14:textId="77777777" w:rsidR="00431520" w:rsidRPr="00431520" w:rsidRDefault="00431520" w:rsidP="00431520">
      <w:pPr>
        <w:jc w:val="both"/>
        <w:rPr>
          <w:b/>
          <w:sz w:val="22"/>
          <w:szCs w:val="22"/>
        </w:rPr>
      </w:pPr>
    </w:p>
    <w:p w14:paraId="5C2C7717" w14:textId="77777777" w:rsidR="00431520" w:rsidRPr="00431520" w:rsidRDefault="00431520" w:rsidP="00431520">
      <w:pPr>
        <w:jc w:val="both"/>
        <w:rPr>
          <w:sz w:val="22"/>
          <w:szCs w:val="22"/>
        </w:rPr>
      </w:pPr>
      <w:r w:rsidRPr="00431520">
        <w:rPr>
          <w:b/>
          <w:sz w:val="22"/>
          <w:szCs w:val="22"/>
        </w:rPr>
        <w:t>Az ellátást igénylő, az ellátott vagy a térítési díjat megfizető más személy, írásban vállalhatja a mindenkori intézményi térítési díjjal azonos személyi térítési díj megfizetését.</w:t>
      </w:r>
      <w:r w:rsidRPr="00431520">
        <w:rPr>
          <w:sz w:val="22"/>
          <w:szCs w:val="22"/>
        </w:rPr>
        <w:t xml:space="preserve"> Ebben az esetben a szociális alapszolgáltatás személyi térítési díjának megállapításánál a szolgáltatást igénybe vevő személy rendszeres havi jövedelmét, kiskorú igénybe vevő esetén a családban egy főre jutó rendszeres havi jövedelmet nem kell figyelembe venni, valamint nem kell alkalmazni a rendszeres havi jövedelem maximális terhelhetőségi szintjére vonatkozó szabályokat. Nem kell elvégezni a vonatkozó jogszabály szerinti jövedelemvizsgálatot, ugyanakkor biztosítani kell, hogy az ellátást ilyen módon igénylő érintett ne kerüljön előnyösebb helyzetbe, mint ha a vállalást ő vagy a térítési díjat megfizető más személy nem tenné meg.</w:t>
      </w:r>
    </w:p>
    <w:p w14:paraId="30E1840C" w14:textId="77777777" w:rsidR="00431520" w:rsidRPr="00431520" w:rsidRDefault="00431520" w:rsidP="00431520">
      <w:pPr>
        <w:jc w:val="both"/>
        <w:rPr>
          <w:sz w:val="22"/>
          <w:szCs w:val="22"/>
        </w:rPr>
      </w:pPr>
    </w:p>
    <w:p w14:paraId="5693A044" w14:textId="77777777" w:rsidR="00431520" w:rsidRPr="00431520" w:rsidRDefault="00431520" w:rsidP="00431520">
      <w:pPr>
        <w:jc w:val="both"/>
        <w:rPr>
          <w:sz w:val="22"/>
          <w:szCs w:val="22"/>
        </w:rPr>
      </w:pPr>
      <w:r w:rsidRPr="00431520">
        <w:rPr>
          <w:b/>
          <w:sz w:val="22"/>
          <w:szCs w:val="22"/>
        </w:rPr>
        <w:t>Az ellátást igénylő, az ellátott vagy a térítési díjat megfizető más személy írásban vállalhatja a mindenkori intézményi térítési díj és a számára megállapítható személyi térítési díj különbözete egy részének megfizetését.</w:t>
      </w:r>
      <w:r w:rsidRPr="00431520">
        <w:rPr>
          <w:sz w:val="22"/>
          <w:szCs w:val="22"/>
        </w:rPr>
        <w:t xml:space="preserve"> Ebben az esetben a szociális alapszolgáltatás személyi térítési díjának megállapításánál el kell végezni a vonatkozó jogszabály szerinti jövedelemvizsgálatot, azonban nem kell alkalmazni a rendszeres havi jövedelem maximális terhelhetőségi szintjére vonatkozó szabályokat, továbbá biztosítani kell, hogy az ellátást ilyen módon igénylő érintett ne kerüljön előnyösebb helyzetbe, mint ha a vállalást ő vagy a térítési díjat megfizető más személy nem tenné meg.</w:t>
      </w:r>
    </w:p>
    <w:p w14:paraId="193CDDD5" w14:textId="77777777" w:rsidR="000A68C7" w:rsidRPr="00431520" w:rsidRDefault="000A68C7" w:rsidP="000A68C7">
      <w:pPr>
        <w:jc w:val="both"/>
        <w:rPr>
          <w:color w:val="C00000"/>
          <w:sz w:val="22"/>
          <w:szCs w:val="22"/>
        </w:rPr>
      </w:pPr>
    </w:p>
    <w:p w14:paraId="4F17036D" w14:textId="77777777" w:rsidR="000A68C7" w:rsidRPr="000A68C7" w:rsidRDefault="000A68C7" w:rsidP="000A68C7">
      <w:pPr>
        <w:jc w:val="both"/>
        <w:rPr>
          <w:sz w:val="22"/>
          <w:szCs w:val="22"/>
        </w:rPr>
      </w:pPr>
      <w:r w:rsidRPr="000A68C7">
        <w:rPr>
          <w:sz w:val="22"/>
          <w:szCs w:val="22"/>
        </w:rPr>
        <w:t xml:space="preserve">A </w:t>
      </w:r>
      <w:r w:rsidRPr="000A68C7">
        <w:rPr>
          <w:b/>
          <w:i/>
          <w:sz w:val="22"/>
          <w:szCs w:val="22"/>
        </w:rPr>
        <w:t>támogató szolgáltatás</w:t>
      </w:r>
      <w:r w:rsidRPr="000A68C7">
        <w:rPr>
          <w:sz w:val="22"/>
          <w:szCs w:val="22"/>
        </w:rPr>
        <w:t xml:space="preserve"> </w:t>
      </w:r>
      <w:r w:rsidRPr="000A68C7">
        <w:rPr>
          <w:b/>
          <w:i/>
          <w:sz w:val="22"/>
          <w:szCs w:val="22"/>
        </w:rPr>
        <w:t>óradíja</w:t>
      </w:r>
      <w:r w:rsidRPr="000A68C7">
        <w:rPr>
          <w:sz w:val="22"/>
          <w:szCs w:val="22"/>
        </w:rPr>
        <w:t xml:space="preserve"> a szolgáltatást igénybe vevő jövedelemnyilatkozata és mellékelt jövedelemigazolásai, valamint az ellátásra fordított idő alapján kerülnek kiszámításra. Az óradíj alapja a gondozó által vezetetett gondozási naplóban a szolgáltatást igénybevevő, illetve törvényes képviselője által igazolt gondozásra fordított idő. Gondozásra fordított időnek a fogyatékos személy segítésére irányuló tevékenység (tíz percre kerekített, órában megadott) időtartama minősül. </w:t>
      </w:r>
    </w:p>
    <w:p w14:paraId="40EB5EA4" w14:textId="77777777" w:rsidR="000A68C7" w:rsidRPr="000A68C7" w:rsidRDefault="000A68C7" w:rsidP="000A68C7">
      <w:pPr>
        <w:jc w:val="both"/>
        <w:rPr>
          <w:sz w:val="22"/>
          <w:szCs w:val="22"/>
        </w:rPr>
      </w:pPr>
    </w:p>
    <w:p w14:paraId="209A7E97" w14:textId="77777777" w:rsidR="000A68C7" w:rsidRPr="000A68C7" w:rsidRDefault="000A68C7" w:rsidP="000A68C7">
      <w:pPr>
        <w:jc w:val="both"/>
        <w:rPr>
          <w:sz w:val="22"/>
          <w:szCs w:val="22"/>
        </w:rPr>
      </w:pPr>
      <w:r w:rsidRPr="000A68C7">
        <w:rPr>
          <w:sz w:val="22"/>
          <w:szCs w:val="22"/>
        </w:rPr>
        <w:t xml:space="preserve">A </w:t>
      </w:r>
      <w:r w:rsidRPr="000A68C7">
        <w:rPr>
          <w:b/>
          <w:i/>
          <w:sz w:val="22"/>
          <w:szCs w:val="22"/>
        </w:rPr>
        <w:t>támogató szolgáltatás kilométer díja</w:t>
      </w:r>
      <w:r w:rsidRPr="000A68C7">
        <w:rPr>
          <w:sz w:val="22"/>
          <w:szCs w:val="22"/>
        </w:rPr>
        <w:t xml:space="preserve"> a szállításra fordított kilométernek a menetlevélen és a szállítási elszámoló adatlapon feltüntetett és szállított személy, illetve törvényes képviselője által igazolt kilométerek számítanak. Ha a szállítást egyidejűleg több jogosult is igénybe veszi, a szállítási díjat személyenként külön-külön kell megállapítani.</w:t>
      </w:r>
    </w:p>
    <w:p w14:paraId="61F7257E" w14:textId="77777777" w:rsidR="000A68C7" w:rsidRPr="00457714" w:rsidRDefault="000A68C7" w:rsidP="000A68C7">
      <w:pPr>
        <w:jc w:val="both"/>
      </w:pPr>
    </w:p>
    <w:p w14:paraId="61664D48" w14:textId="77777777" w:rsidR="000A68C7" w:rsidRPr="000A68C7" w:rsidRDefault="000A68C7" w:rsidP="000A68C7">
      <w:pPr>
        <w:jc w:val="both"/>
        <w:rPr>
          <w:sz w:val="22"/>
          <w:szCs w:val="22"/>
        </w:rPr>
      </w:pPr>
      <w:r w:rsidRPr="000A68C7">
        <w:rPr>
          <w:sz w:val="22"/>
          <w:szCs w:val="22"/>
        </w:rPr>
        <w:t>A térítési díj fizetése – a szolgáltatást igénybe vevő döntése szerint – készpénzfizetési számlával, banki átutalással, vagy a szolgáltató pénztárába való készpénzbefizetéssel utólag történik.</w:t>
      </w:r>
    </w:p>
    <w:p w14:paraId="2CAF9C53" w14:textId="77777777" w:rsidR="000A68C7" w:rsidRPr="000A68C7" w:rsidRDefault="000A68C7" w:rsidP="000A68C7">
      <w:pPr>
        <w:pStyle w:val="Szvegtrzs2"/>
        <w:spacing w:after="0" w:line="240" w:lineRule="auto"/>
        <w:jc w:val="both"/>
        <w:rPr>
          <w:sz w:val="22"/>
          <w:szCs w:val="22"/>
        </w:rPr>
      </w:pPr>
      <w:r w:rsidRPr="000A68C7">
        <w:rPr>
          <w:sz w:val="22"/>
          <w:szCs w:val="22"/>
        </w:rPr>
        <w:t>Alkalmankénti szállítás esetén szállításkor, folyamatos ellátás esetén a térítési díjat az ellátottal egyeztetve egy összegben kell kifizetni a teljesített naptári hónap lezárását követő hónap 10. napjáig, vagy a szolgáltató és az ellátott által közös megegyezéssel megállapított határidőig.</w:t>
      </w:r>
    </w:p>
    <w:p w14:paraId="5B2649A2" w14:textId="77777777" w:rsidR="00431520" w:rsidRDefault="00431520" w:rsidP="000A68C7">
      <w:pPr>
        <w:pStyle w:val="Szvegtrzs2"/>
        <w:spacing w:after="0" w:line="240" w:lineRule="auto"/>
        <w:jc w:val="both"/>
        <w:rPr>
          <w:sz w:val="22"/>
          <w:szCs w:val="22"/>
        </w:rPr>
      </w:pPr>
    </w:p>
    <w:p w14:paraId="63836BC0" w14:textId="77777777" w:rsidR="0028069B" w:rsidRPr="0028069B" w:rsidRDefault="0028069B" w:rsidP="0028069B">
      <w:pPr>
        <w:shd w:val="clear" w:color="auto" w:fill="FDFDFD"/>
        <w:suppressAutoHyphens w:val="0"/>
        <w:jc w:val="both"/>
        <w:rPr>
          <w:color w:val="000000"/>
          <w:sz w:val="24"/>
          <w:szCs w:val="24"/>
          <w:lang w:eastAsia="hu-HU"/>
        </w:rPr>
      </w:pPr>
      <w:r w:rsidRPr="0028069B">
        <w:rPr>
          <w:color w:val="000000"/>
          <w:sz w:val="22"/>
          <w:szCs w:val="22"/>
          <w:lang w:eastAsia="hu-HU"/>
        </w:rPr>
        <w:t>Ha az ellátottnak, a törvényes </w:t>
      </w:r>
      <w:r w:rsidRPr="0028069B">
        <w:rPr>
          <w:color w:val="55516F"/>
          <w:sz w:val="22"/>
          <w:szCs w:val="22"/>
          <w:lang w:eastAsia="hu-HU"/>
        </w:rPr>
        <w:t>k</w:t>
      </w:r>
      <w:r w:rsidRPr="0028069B">
        <w:rPr>
          <w:color w:val="000000"/>
          <w:sz w:val="22"/>
          <w:szCs w:val="22"/>
          <w:lang w:eastAsia="hu-HU"/>
        </w:rPr>
        <w:t>épviselőjének vagy a térítési díjat megfizető személynek a személyi térítési díj összegével kapcsolatban </w:t>
      </w:r>
      <w:r w:rsidRPr="0028069B">
        <w:rPr>
          <w:color w:val="55516F"/>
          <w:sz w:val="22"/>
          <w:szCs w:val="22"/>
          <w:lang w:eastAsia="hu-HU"/>
        </w:rPr>
        <w:t>k</w:t>
      </w:r>
      <w:r w:rsidRPr="0028069B">
        <w:rPr>
          <w:color w:val="000000"/>
          <w:sz w:val="22"/>
          <w:szCs w:val="22"/>
          <w:lang w:eastAsia="hu-HU"/>
        </w:rPr>
        <w:t>érése, </w:t>
      </w:r>
      <w:r w:rsidRPr="0028069B">
        <w:rPr>
          <w:color w:val="55516F"/>
          <w:sz w:val="22"/>
          <w:szCs w:val="22"/>
          <w:lang w:eastAsia="hu-HU"/>
        </w:rPr>
        <w:t>k</w:t>
      </w:r>
      <w:r w:rsidRPr="0028069B">
        <w:rPr>
          <w:color w:val="000000"/>
          <w:sz w:val="22"/>
          <w:szCs w:val="22"/>
          <w:lang w:eastAsia="hu-HU"/>
        </w:rPr>
        <w:t>érdése van, elsősorban a fenntartóhoz fordulhat.</w:t>
      </w:r>
    </w:p>
    <w:p w14:paraId="43C98914" w14:textId="77777777" w:rsidR="0028069B" w:rsidRPr="0028069B" w:rsidRDefault="0028069B" w:rsidP="0028069B">
      <w:pPr>
        <w:shd w:val="clear" w:color="auto" w:fill="FDFDFD"/>
        <w:suppressAutoHyphens w:val="0"/>
        <w:jc w:val="both"/>
        <w:rPr>
          <w:color w:val="000000"/>
          <w:sz w:val="24"/>
          <w:szCs w:val="24"/>
          <w:lang w:eastAsia="hu-HU"/>
        </w:rPr>
      </w:pPr>
      <w:r w:rsidRPr="0028069B">
        <w:rPr>
          <w:color w:val="000000"/>
          <w:sz w:val="22"/>
          <w:szCs w:val="22"/>
          <w:lang w:eastAsia="hu-HU"/>
        </w:rPr>
        <w:t>Ha az ellátott, törvényes </w:t>
      </w:r>
      <w:r w:rsidRPr="0028069B">
        <w:rPr>
          <w:color w:val="55516F"/>
          <w:sz w:val="22"/>
          <w:szCs w:val="22"/>
          <w:lang w:eastAsia="hu-HU"/>
        </w:rPr>
        <w:t>k</w:t>
      </w:r>
      <w:r w:rsidRPr="0028069B">
        <w:rPr>
          <w:color w:val="000000"/>
          <w:sz w:val="22"/>
          <w:szCs w:val="22"/>
          <w:lang w:eastAsia="hu-HU"/>
        </w:rPr>
        <w:t>épviselője vagy a térítési díjat megfizető személy a személyi térítési díj összegét vitatja, </w:t>
      </w:r>
      <w:r w:rsidRPr="0028069B">
        <w:rPr>
          <w:sz w:val="22"/>
          <w:szCs w:val="22"/>
          <w:lang w:eastAsia="hu-HU"/>
        </w:rPr>
        <w:t>a döntés kézhezvételétől számított 30 napon belül </w:t>
      </w:r>
      <w:r w:rsidRPr="0028069B">
        <w:rPr>
          <w:color w:val="000000"/>
          <w:sz w:val="22"/>
          <w:szCs w:val="22"/>
          <w:lang w:eastAsia="hu-HU"/>
        </w:rPr>
        <w:t>a bíróságtól </w:t>
      </w:r>
      <w:r w:rsidRPr="0028069B">
        <w:rPr>
          <w:color w:val="55516F"/>
          <w:sz w:val="22"/>
          <w:szCs w:val="22"/>
          <w:lang w:eastAsia="hu-HU"/>
        </w:rPr>
        <w:t>k</w:t>
      </w:r>
      <w:r w:rsidRPr="0028069B">
        <w:rPr>
          <w:color w:val="000000"/>
          <w:sz w:val="22"/>
          <w:szCs w:val="22"/>
          <w:lang w:eastAsia="hu-HU"/>
        </w:rPr>
        <w:t>érheti a térítési díj megállapítását. A bíróság jogerős határozatáig a korábban megállapított térítési díjat kell megfizetni.</w:t>
      </w:r>
    </w:p>
    <w:p w14:paraId="259CA66C" w14:textId="77777777" w:rsidR="0028069B" w:rsidRPr="0028069B" w:rsidRDefault="0028069B" w:rsidP="0028069B">
      <w:pPr>
        <w:shd w:val="clear" w:color="auto" w:fill="FDFDFD"/>
        <w:suppressAutoHyphens w:val="0"/>
        <w:rPr>
          <w:color w:val="000000"/>
          <w:sz w:val="24"/>
          <w:szCs w:val="24"/>
          <w:lang w:eastAsia="hu-HU"/>
        </w:rPr>
      </w:pPr>
      <w:r w:rsidRPr="0028069B">
        <w:rPr>
          <w:rFonts w:ascii="Calibri" w:hAnsi="Calibri" w:cs="Calibri"/>
          <w:color w:val="1F497D"/>
          <w:sz w:val="22"/>
          <w:szCs w:val="22"/>
          <w:lang w:eastAsia="hu-HU"/>
        </w:rPr>
        <w:t> </w:t>
      </w:r>
    </w:p>
    <w:p w14:paraId="7ADC71DB" w14:textId="77777777" w:rsidR="007E20EF" w:rsidRPr="007E20EF" w:rsidRDefault="007E20EF" w:rsidP="007E20EF">
      <w:pPr>
        <w:shd w:val="clear" w:color="auto" w:fill="FDFDFD"/>
        <w:suppressAutoHyphens w:val="0"/>
        <w:rPr>
          <w:color w:val="000000"/>
          <w:sz w:val="24"/>
          <w:szCs w:val="24"/>
          <w:lang w:eastAsia="hu-HU"/>
        </w:rPr>
      </w:pPr>
      <w:r w:rsidRPr="007E20EF">
        <w:rPr>
          <w:rFonts w:ascii="Calibri" w:hAnsi="Calibri" w:cs="Calibri"/>
          <w:color w:val="1F497D"/>
          <w:sz w:val="22"/>
          <w:szCs w:val="22"/>
          <w:lang w:eastAsia="hu-HU"/>
        </w:rPr>
        <w:t> </w:t>
      </w:r>
    </w:p>
    <w:p w14:paraId="1BF536EC" w14:textId="77777777" w:rsidR="00AD76EF" w:rsidRPr="00AD76EF" w:rsidRDefault="00AD76EF" w:rsidP="00AD76EF">
      <w:pPr>
        <w:widowControl w:val="0"/>
        <w:autoSpaceDE w:val="0"/>
        <w:jc w:val="both"/>
        <w:rPr>
          <w:b/>
          <w:i/>
          <w:sz w:val="22"/>
          <w:szCs w:val="22"/>
        </w:rPr>
      </w:pPr>
      <w:r w:rsidRPr="00AD76EF">
        <w:rPr>
          <w:b/>
          <w:i/>
          <w:sz w:val="22"/>
          <w:szCs w:val="22"/>
        </w:rPr>
        <w:t>A térítési díjat</w:t>
      </w:r>
    </w:p>
    <w:p w14:paraId="2948CBC2" w14:textId="77777777" w:rsidR="00AD76EF" w:rsidRPr="00AD76EF" w:rsidRDefault="00AD76EF" w:rsidP="005C2039">
      <w:pPr>
        <w:numPr>
          <w:ilvl w:val="0"/>
          <w:numId w:val="9"/>
        </w:numPr>
        <w:suppressAutoHyphens w:val="0"/>
        <w:jc w:val="both"/>
        <w:rPr>
          <w:sz w:val="22"/>
          <w:szCs w:val="22"/>
        </w:rPr>
      </w:pPr>
      <w:r w:rsidRPr="00AD76EF">
        <w:rPr>
          <w:sz w:val="22"/>
          <w:szCs w:val="22"/>
        </w:rPr>
        <w:t>az ellátást igénybe vevő jogosult,</w:t>
      </w:r>
    </w:p>
    <w:p w14:paraId="68BDAB04" w14:textId="77777777" w:rsidR="00AD76EF" w:rsidRPr="00AD76EF" w:rsidRDefault="00AD76EF" w:rsidP="005C2039">
      <w:pPr>
        <w:numPr>
          <w:ilvl w:val="0"/>
          <w:numId w:val="9"/>
        </w:numPr>
        <w:suppressAutoHyphens w:val="0"/>
        <w:jc w:val="both"/>
        <w:rPr>
          <w:sz w:val="22"/>
          <w:szCs w:val="22"/>
        </w:rPr>
      </w:pPr>
      <w:r w:rsidRPr="00AD76EF">
        <w:rPr>
          <w:sz w:val="22"/>
          <w:szCs w:val="22"/>
        </w:rPr>
        <w:t>a szülői felügyeleti joggal rendelkező törvényes képviselő,</w:t>
      </w:r>
    </w:p>
    <w:p w14:paraId="4F56949D" w14:textId="77777777" w:rsidR="00AD76EF" w:rsidRPr="00AD76EF" w:rsidRDefault="00AD76EF" w:rsidP="005C2039">
      <w:pPr>
        <w:numPr>
          <w:ilvl w:val="0"/>
          <w:numId w:val="9"/>
        </w:numPr>
        <w:suppressAutoHyphens w:val="0"/>
        <w:jc w:val="both"/>
        <w:rPr>
          <w:sz w:val="22"/>
          <w:szCs w:val="22"/>
        </w:rPr>
      </w:pPr>
      <w:r w:rsidRPr="00AD76EF">
        <w:rPr>
          <w:sz w:val="22"/>
          <w:szCs w:val="22"/>
        </w:rPr>
        <w:t>a jogosultnak az a házastársa, élettársa, egyenes ágbeli rokona, örökbe fogadott gyermeke, örökbe fogadó szülője, akinek családjában az egy főre jutó jövedelem a tartási kötelezettség teljesítése mellett meghaladja az öregségi nyugdíj mindenkori legkisebb összegének két és félszeresét,</w:t>
      </w:r>
    </w:p>
    <w:p w14:paraId="479034E9" w14:textId="77777777" w:rsidR="00AD76EF" w:rsidRPr="00AD76EF" w:rsidRDefault="00AD76EF" w:rsidP="005C2039">
      <w:pPr>
        <w:numPr>
          <w:ilvl w:val="0"/>
          <w:numId w:val="9"/>
        </w:numPr>
        <w:suppressAutoHyphens w:val="0"/>
        <w:jc w:val="both"/>
        <w:rPr>
          <w:sz w:val="22"/>
          <w:szCs w:val="22"/>
        </w:rPr>
      </w:pPr>
      <w:r w:rsidRPr="00AD76EF">
        <w:rPr>
          <w:sz w:val="22"/>
          <w:szCs w:val="22"/>
        </w:rPr>
        <w:t>a jogosult tartását szerződésben vállaló személy,</w:t>
      </w:r>
    </w:p>
    <w:p w14:paraId="024A9B60" w14:textId="77777777" w:rsidR="00AD76EF" w:rsidRPr="00AD76EF" w:rsidRDefault="00AD76EF" w:rsidP="005C2039">
      <w:pPr>
        <w:numPr>
          <w:ilvl w:val="0"/>
          <w:numId w:val="9"/>
        </w:numPr>
        <w:suppressAutoHyphens w:val="0"/>
        <w:jc w:val="both"/>
        <w:rPr>
          <w:sz w:val="22"/>
          <w:szCs w:val="22"/>
        </w:rPr>
      </w:pPr>
      <w:r w:rsidRPr="00AD76EF">
        <w:rPr>
          <w:sz w:val="22"/>
          <w:szCs w:val="22"/>
        </w:rPr>
        <w:t xml:space="preserve">a jogosult tartására bíróság által kötelezett személy </w:t>
      </w:r>
      <w:r w:rsidRPr="00AD76EF">
        <w:rPr>
          <w:i/>
          <w:sz w:val="22"/>
          <w:szCs w:val="22"/>
        </w:rPr>
        <w:t>(a c)-e) pont alattiak a továbbiakban együtt: tartásra köteles és képes személy)</w:t>
      </w:r>
      <w:r w:rsidRPr="00AD76EF">
        <w:rPr>
          <w:sz w:val="22"/>
          <w:szCs w:val="22"/>
        </w:rPr>
        <w:t xml:space="preserve"> </w:t>
      </w:r>
    </w:p>
    <w:p w14:paraId="0337655B" w14:textId="77777777" w:rsidR="00AD76EF" w:rsidRPr="005C2039" w:rsidRDefault="00AD76EF" w:rsidP="005C2039">
      <w:pPr>
        <w:numPr>
          <w:ilvl w:val="0"/>
          <w:numId w:val="9"/>
        </w:numPr>
        <w:suppressAutoHyphens w:val="0"/>
        <w:jc w:val="both"/>
        <w:rPr>
          <w:sz w:val="22"/>
          <w:szCs w:val="22"/>
        </w:rPr>
      </w:pPr>
      <w:r w:rsidRPr="00AD76EF">
        <w:rPr>
          <w:sz w:val="22"/>
          <w:szCs w:val="22"/>
        </w:rPr>
        <w:t>a térítési díj megfizetését külön nyilatkozatban vállaló</w:t>
      </w:r>
      <w:r w:rsidRPr="00AD76EF">
        <w:rPr>
          <w:b/>
          <w:i/>
          <w:sz w:val="22"/>
          <w:szCs w:val="22"/>
        </w:rPr>
        <w:t xml:space="preserve"> személy köteles megfizetni</w:t>
      </w:r>
      <w:r w:rsidRPr="00AD76EF">
        <w:rPr>
          <w:i/>
          <w:sz w:val="22"/>
          <w:szCs w:val="22"/>
        </w:rPr>
        <w:t>.</w:t>
      </w:r>
    </w:p>
    <w:p w14:paraId="7F37FF5E" w14:textId="77777777" w:rsidR="005C2039" w:rsidRPr="005C2039" w:rsidRDefault="005C2039" w:rsidP="005C2039">
      <w:pPr>
        <w:suppressAutoHyphens w:val="0"/>
        <w:ind w:left="720"/>
        <w:jc w:val="both"/>
        <w:rPr>
          <w:sz w:val="22"/>
          <w:szCs w:val="22"/>
        </w:rPr>
      </w:pPr>
    </w:p>
    <w:p w14:paraId="224CA98A" w14:textId="77777777" w:rsidR="00AD76EF" w:rsidRPr="00AD76EF" w:rsidRDefault="00AD76EF" w:rsidP="00AD76EF">
      <w:pPr>
        <w:pStyle w:val="NormlWeb"/>
        <w:spacing w:before="0" w:after="0"/>
        <w:jc w:val="both"/>
        <w:rPr>
          <w:sz w:val="22"/>
          <w:szCs w:val="22"/>
        </w:rPr>
      </w:pPr>
      <w:r w:rsidRPr="00AD76EF">
        <w:rPr>
          <w:sz w:val="22"/>
          <w:szCs w:val="22"/>
        </w:rPr>
        <w:t>A személyi térítési díj összege a megállapítás időpontjától függetlenül évente két alkalommal vizsgálható felül és változtatható meg, kivéve, ha a kötelezett jövedelme</w:t>
      </w:r>
    </w:p>
    <w:p w14:paraId="7210D0CC" w14:textId="77777777" w:rsidR="00AD76EF" w:rsidRPr="00AD76EF" w:rsidRDefault="00AD76EF" w:rsidP="00AD76EF">
      <w:pPr>
        <w:pStyle w:val="NormlWeb"/>
        <w:spacing w:before="0" w:after="0"/>
        <w:ind w:left="284"/>
        <w:jc w:val="both"/>
        <w:rPr>
          <w:sz w:val="22"/>
          <w:szCs w:val="22"/>
        </w:rPr>
      </w:pPr>
      <w:r w:rsidRPr="00AD76EF">
        <w:rPr>
          <w:i/>
          <w:iCs/>
          <w:sz w:val="22"/>
          <w:szCs w:val="22"/>
        </w:rPr>
        <w:t xml:space="preserve">a) </w:t>
      </w:r>
      <w:r w:rsidRPr="00AD76EF">
        <w:rPr>
          <w:sz w:val="22"/>
          <w:szCs w:val="22"/>
        </w:rPr>
        <w:t>olyan mértékben csökken, hogy az a jelen megállapodásban meghatározott térítési díj fizetési kötelezettségének nem tud eleget tenni;</w:t>
      </w:r>
    </w:p>
    <w:p w14:paraId="0A270EC2" w14:textId="46CEC47F" w:rsidR="00AD76EF" w:rsidRPr="00AD76EF" w:rsidRDefault="00AD76EF" w:rsidP="00AD76EF">
      <w:pPr>
        <w:pStyle w:val="NormlWeb"/>
        <w:spacing w:before="0" w:after="0"/>
        <w:ind w:left="284"/>
        <w:jc w:val="both"/>
        <w:rPr>
          <w:sz w:val="22"/>
          <w:szCs w:val="22"/>
        </w:rPr>
      </w:pPr>
      <w:r w:rsidRPr="00AD76EF">
        <w:rPr>
          <w:i/>
          <w:iCs/>
          <w:sz w:val="22"/>
          <w:szCs w:val="22"/>
        </w:rPr>
        <w:t>b</w:t>
      </w:r>
      <w:r w:rsidR="000D578F">
        <w:rPr>
          <w:i/>
          <w:iCs/>
          <w:sz w:val="22"/>
          <w:szCs w:val="22"/>
        </w:rPr>
        <w:t xml:space="preserve">) </w:t>
      </w:r>
      <w:bookmarkStart w:id="1" w:name="_GoBack"/>
      <w:r w:rsidR="000D578F" w:rsidRPr="000D578F">
        <w:rPr>
          <w:iCs/>
          <w:sz w:val="22"/>
          <w:szCs w:val="22"/>
        </w:rPr>
        <w:t>a szociális vetítési alap</w:t>
      </w:r>
      <w:r w:rsidRPr="00AD76EF">
        <w:rPr>
          <w:sz w:val="22"/>
          <w:szCs w:val="22"/>
        </w:rPr>
        <w:t xml:space="preserve"> </w:t>
      </w:r>
      <w:bookmarkEnd w:id="1"/>
      <w:r w:rsidRPr="00AD76EF">
        <w:rPr>
          <w:sz w:val="22"/>
          <w:szCs w:val="22"/>
        </w:rPr>
        <w:t>összegének 25%-át meghaladó mértékben növekedett.</w:t>
      </w:r>
    </w:p>
    <w:p w14:paraId="176DEAA4" w14:textId="77777777" w:rsidR="00AD76EF" w:rsidRPr="00AD76EF" w:rsidRDefault="00AD76EF" w:rsidP="00AD76EF">
      <w:pPr>
        <w:pStyle w:val="Szvegtrzs"/>
        <w:rPr>
          <w:rFonts w:ascii="Times New Roman" w:hAnsi="Times New Roman"/>
          <w:sz w:val="22"/>
          <w:szCs w:val="22"/>
        </w:rPr>
      </w:pPr>
    </w:p>
    <w:p w14:paraId="6ECF57F6" w14:textId="77777777" w:rsidR="00AD76EF" w:rsidRDefault="00AD76EF" w:rsidP="005C2039">
      <w:pPr>
        <w:pStyle w:val="Szvegtrzs"/>
        <w:rPr>
          <w:rFonts w:ascii="Times New Roman" w:hAnsi="Times New Roman"/>
          <w:sz w:val="22"/>
          <w:szCs w:val="22"/>
        </w:rPr>
      </w:pPr>
      <w:r w:rsidRPr="00AD76EF">
        <w:rPr>
          <w:rFonts w:ascii="Times New Roman" w:hAnsi="Times New Roman"/>
          <w:sz w:val="22"/>
          <w:szCs w:val="22"/>
        </w:rPr>
        <w:t>A térítési díj felülvizsgálata során megállapított új személyi térítési díj megfizetésének időpontjáról a fenntartó rendelkezik, azzal a feltétellel, hogy az új térítési díj megfizetésére a kötelezett nem kötelezhető a felülvizsgálatot megelőző időszakra.</w:t>
      </w:r>
    </w:p>
    <w:p w14:paraId="236E7606" w14:textId="77777777" w:rsidR="005C2039" w:rsidRPr="005C2039" w:rsidRDefault="005C2039" w:rsidP="005C2039">
      <w:pPr>
        <w:pStyle w:val="Szvegtrzs"/>
        <w:rPr>
          <w:rFonts w:ascii="Times New Roman" w:hAnsi="Times New Roman"/>
          <w:sz w:val="22"/>
          <w:szCs w:val="22"/>
        </w:rPr>
      </w:pPr>
    </w:p>
    <w:p w14:paraId="5FB28F2E" w14:textId="77777777" w:rsidR="007C7661" w:rsidRPr="00AD76EF" w:rsidRDefault="007C7661" w:rsidP="007C7661">
      <w:pPr>
        <w:pStyle w:val="Szvegtrzs"/>
        <w:rPr>
          <w:rFonts w:ascii="Times New Roman" w:hAnsi="Times New Roman"/>
          <w:sz w:val="22"/>
          <w:szCs w:val="22"/>
        </w:rPr>
      </w:pPr>
      <w:r w:rsidRPr="00AD76EF">
        <w:rPr>
          <w:rFonts w:ascii="Times New Roman" w:hAnsi="Times New Roman"/>
          <w:sz w:val="22"/>
          <w:szCs w:val="22"/>
        </w:rPr>
        <w:t>A térítési díj felülvizsgálata során megállapított új személyi térítési díj megfizetésének időpontjáról a fenntartó rendelkezik, azzal a feltétellel, hogy az új térítési díj megfizetésére a kötelezett nem kötelezhető a felülvizsgálatot megelőző időszakra,</w:t>
      </w:r>
      <w:r w:rsidRPr="00AD76EF">
        <w:rPr>
          <w:rFonts w:ascii="Times New Roman" w:hAnsi="Times New Roman"/>
          <w:color w:val="000000"/>
          <w:sz w:val="22"/>
          <w:szCs w:val="22"/>
        </w:rPr>
        <w:t xml:space="preserve"> </w:t>
      </w:r>
      <w:r w:rsidRPr="00AD76EF">
        <w:rPr>
          <w:rFonts w:ascii="Times New Roman" w:hAnsi="Times New Roman"/>
          <w:sz w:val="22"/>
          <w:szCs w:val="22"/>
        </w:rPr>
        <w:t>kivéve, ha az ellátott a felülvizsgálatot megelőzően – jövedelem és vagyon hiányában – térítésmentesen vette igénybe az ellátást, és részére visszamenőlegesen rendszeres pénzellátás került megállapításra. Ez utóbbi esetben a személyi térítési díj megfizetésének kezdő időpontja a rendszeres pénzellátásra való jogosultság kezdő napja.</w:t>
      </w:r>
    </w:p>
    <w:p w14:paraId="602BD118" w14:textId="77777777" w:rsidR="00901118" w:rsidRPr="00924F6E" w:rsidRDefault="00901118">
      <w:pPr>
        <w:pStyle w:val="Szvegtrzs"/>
        <w:rPr>
          <w:rFonts w:ascii="Times New Roman" w:hAnsi="Times New Roman"/>
          <w:sz w:val="22"/>
          <w:szCs w:val="22"/>
          <w:u w:val="single"/>
        </w:rPr>
      </w:pPr>
      <w:bookmarkStart w:id="2" w:name="pr1104"/>
      <w:bookmarkStart w:id="3" w:name="pr1105"/>
      <w:bookmarkStart w:id="4" w:name="pr1106"/>
      <w:bookmarkEnd w:id="2"/>
      <w:bookmarkEnd w:id="3"/>
      <w:bookmarkEnd w:id="4"/>
    </w:p>
    <w:p w14:paraId="0C016974" w14:textId="77777777" w:rsidR="00C24403" w:rsidRPr="00924F6E" w:rsidRDefault="00AB0D4D">
      <w:pPr>
        <w:pBdr>
          <w:top w:val="single" w:sz="4" w:space="1" w:color="000000"/>
          <w:bottom w:val="single" w:sz="4" w:space="1" w:color="000000"/>
        </w:pBdr>
        <w:shd w:val="clear" w:color="auto" w:fill="D8D8D8"/>
        <w:ind w:left="360" w:hanging="360"/>
        <w:jc w:val="both"/>
        <w:rPr>
          <w:b/>
          <w:sz w:val="22"/>
          <w:szCs w:val="22"/>
        </w:rPr>
      </w:pPr>
      <w:r w:rsidRPr="00924F6E">
        <w:rPr>
          <w:b/>
          <w:sz w:val="22"/>
          <w:szCs w:val="22"/>
        </w:rPr>
        <w:t>VI</w:t>
      </w:r>
      <w:r w:rsidR="006045D8" w:rsidRPr="00924F6E">
        <w:rPr>
          <w:b/>
          <w:sz w:val="22"/>
          <w:szCs w:val="22"/>
        </w:rPr>
        <w:t>. Az intézményi jogviszony megszűnése</w:t>
      </w:r>
    </w:p>
    <w:p w14:paraId="2D37318D" w14:textId="77777777" w:rsidR="00C24403" w:rsidRPr="00924F6E" w:rsidRDefault="00C24403">
      <w:pPr>
        <w:jc w:val="both"/>
        <w:rPr>
          <w:sz w:val="22"/>
          <w:szCs w:val="22"/>
        </w:rPr>
      </w:pPr>
    </w:p>
    <w:p w14:paraId="3974C0B8" w14:textId="77777777" w:rsidR="002C2651" w:rsidRPr="00924F6E" w:rsidRDefault="002C2651" w:rsidP="002C2651">
      <w:pPr>
        <w:jc w:val="both"/>
        <w:rPr>
          <w:sz w:val="22"/>
          <w:szCs w:val="22"/>
        </w:rPr>
      </w:pPr>
      <w:bookmarkStart w:id="5" w:name="103"/>
      <w:bookmarkStart w:id="6" w:name="pr1170"/>
      <w:bookmarkEnd w:id="5"/>
      <w:bookmarkEnd w:id="6"/>
      <w:r w:rsidRPr="00924F6E">
        <w:rPr>
          <w:sz w:val="22"/>
          <w:szCs w:val="22"/>
        </w:rPr>
        <w:t xml:space="preserve">A megállapodás módosítását bármelyik fél kezdeményezheti. A módosítás közös megegyezéssel történik. </w:t>
      </w:r>
    </w:p>
    <w:p w14:paraId="4F122C28" w14:textId="77777777" w:rsidR="002C2651" w:rsidRPr="00924F6E" w:rsidRDefault="002C2651" w:rsidP="002C2651">
      <w:pPr>
        <w:jc w:val="both"/>
        <w:rPr>
          <w:sz w:val="22"/>
          <w:szCs w:val="22"/>
        </w:rPr>
      </w:pPr>
      <w:r w:rsidRPr="00924F6E">
        <w:rPr>
          <w:sz w:val="22"/>
          <w:szCs w:val="22"/>
        </w:rPr>
        <w:t>A jelen megállapodás érdemi rendelkezésér érintő jogszabály vagy egyéb körülmény módosulása esetén a felek a Megállapodást együttesen módosítják.</w:t>
      </w:r>
    </w:p>
    <w:p w14:paraId="0734E828" w14:textId="77777777" w:rsidR="007C7661" w:rsidRPr="00924F6E" w:rsidRDefault="002C2651" w:rsidP="007C7661">
      <w:pPr>
        <w:jc w:val="both"/>
        <w:rPr>
          <w:sz w:val="22"/>
          <w:szCs w:val="22"/>
        </w:rPr>
      </w:pPr>
      <w:r w:rsidRPr="00924F6E">
        <w:rPr>
          <w:sz w:val="22"/>
          <w:szCs w:val="22"/>
        </w:rPr>
        <w:t xml:space="preserve">A megállapodás megszűnik, ha a jogosult a szolgáltatást már nem kívánja igénybe venni és ezt legkésőbb az utolsó szolgáltatás igénybevételi napon írásban bejelentette. </w:t>
      </w:r>
      <w:r w:rsidR="007C7661" w:rsidRPr="00924F6E">
        <w:rPr>
          <w:sz w:val="22"/>
          <w:szCs w:val="22"/>
        </w:rPr>
        <w:t>A bejelentést az Intézménynél/Szolgálatnál kell benyújtani.</w:t>
      </w:r>
    </w:p>
    <w:p w14:paraId="13BAF00B" w14:textId="77777777" w:rsidR="002C2651" w:rsidRPr="00924F6E" w:rsidRDefault="002C2651" w:rsidP="002C2651">
      <w:pPr>
        <w:jc w:val="both"/>
        <w:rPr>
          <w:sz w:val="22"/>
          <w:szCs w:val="22"/>
        </w:rPr>
      </w:pPr>
    </w:p>
    <w:p w14:paraId="0597A19A" w14:textId="77777777" w:rsidR="002C2651" w:rsidRPr="00924F6E" w:rsidRDefault="002C2651" w:rsidP="002C2651">
      <w:pPr>
        <w:jc w:val="both"/>
        <w:rPr>
          <w:sz w:val="22"/>
          <w:szCs w:val="22"/>
        </w:rPr>
      </w:pPr>
      <w:r w:rsidRPr="00924F6E">
        <w:rPr>
          <w:sz w:val="22"/>
          <w:szCs w:val="22"/>
        </w:rPr>
        <w:t>Az ellátás megszűnésének módjai:</w:t>
      </w:r>
    </w:p>
    <w:p w14:paraId="251F4EFD" w14:textId="77777777" w:rsidR="002C2651" w:rsidRPr="00924F6E" w:rsidRDefault="002C2651" w:rsidP="002C2651">
      <w:pPr>
        <w:jc w:val="both"/>
        <w:rPr>
          <w:sz w:val="22"/>
          <w:szCs w:val="22"/>
        </w:rPr>
      </w:pPr>
    </w:p>
    <w:p w14:paraId="3D2602AC" w14:textId="77777777" w:rsidR="002C2651" w:rsidRPr="00924F6E" w:rsidRDefault="002C2651" w:rsidP="005C2039">
      <w:pPr>
        <w:numPr>
          <w:ilvl w:val="0"/>
          <w:numId w:val="8"/>
        </w:numPr>
        <w:suppressAutoHyphens w:val="0"/>
        <w:jc w:val="both"/>
        <w:rPr>
          <w:sz w:val="22"/>
          <w:szCs w:val="22"/>
        </w:rPr>
      </w:pPr>
      <w:r w:rsidRPr="00924F6E">
        <w:rPr>
          <w:sz w:val="22"/>
          <w:szCs w:val="22"/>
        </w:rPr>
        <w:t>ha az ellátásról az ellátott lemond</w:t>
      </w:r>
    </w:p>
    <w:p w14:paraId="76415440" w14:textId="77777777" w:rsidR="002C2651" w:rsidRPr="00924F6E" w:rsidRDefault="002C2651" w:rsidP="005C2039">
      <w:pPr>
        <w:numPr>
          <w:ilvl w:val="0"/>
          <w:numId w:val="8"/>
        </w:numPr>
        <w:suppressAutoHyphens w:val="0"/>
        <w:jc w:val="both"/>
        <w:rPr>
          <w:sz w:val="22"/>
          <w:szCs w:val="22"/>
        </w:rPr>
      </w:pPr>
      <w:r w:rsidRPr="00924F6E">
        <w:rPr>
          <w:sz w:val="22"/>
          <w:szCs w:val="22"/>
        </w:rPr>
        <w:t>az ellátott halálával</w:t>
      </w:r>
    </w:p>
    <w:p w14:paraId="434A1E4D" w14:textId="77777777" w:rsidR="002C2651" w:rsidRPr="00924F6E" w:rsidRDefault="002C2651" w:rsidP="005C2039">
      <w:pPr>
        <w:numPr>
          <w:ilvl w:val="0"/>
          <w:numId w:val="8"/>
        </w:numPr>
        <w:suppressAutoHyphens w:val="0"/>
        <w:jc w:val="both"/>
        <w:rPr>
          <w:sz w:val="22"/>
          <w:szCs w:val="22"/>
        </w:rPr>
      </w:pPr>
      <w:r w:rsidRPr="00924F6E">
        <w:rPr>
          <w:sz w:val="22"/>
          <w:szCs w:val="22"/>
        </w:rPr>
        <w:t>az intézmény jogutód nélküli megszűnésével</w:t>
      </w:r>
    </w:p>
    <w:p w14:paraId="0D793DFA" w14:textId="77777777" w:rsidR="002C2651" w:rsidRDefault="002C2651" w:rsidP="005C2039">
      <w:pPr>
        <w:numPr>
          <w:ilvl w:val="0"/>
          <w:numId w:val="8"/>
        </w:numPr>
        <w:suppressAutoHyphens w:val="0"/>
        <w:jc w:val="both"/>
        <w:rPr>
          <w:sz w:val="22"/>
          <w:szCs w:val="22"/>
        </w:rPr>
      </w:pPr>
      <w:r w:rsidRPr="00924F6E">
        <w:rPr>
          <w:sz w:val="22"/>
          <w:szCs w:val="22"/>
        </w:rPr>
        <w:t>a jogosultsági feltételekben történő változás következtében</w:t>
      </w:r>
    </w:p>
    <w:p w14:paraId="04C3169D" w14:textId="53B01912" w:rsidR="0053025C" w:rsidRPr="00924F6E" w:rsidRDefault="0053025C" w:rsidP="005C2039">
      <w:pPr>
        <w:numPr>
          <w:ilvl w:val="0"/>
          <w:numId w:val="8"/>
        </w:numPr>
        <w:suppressAutoHyphens w:val="0"/>
        <w:jc w:val="both"/>
        <w:rPr>
          <w:sz w:val="22"/>
          <w:szCs w:val="22"/>
        </w:rPr>
      </w:pPr>
      <w:r>
        <w:rPr>
          <w:sz w:val="22"/>
          <w:szCs w:val="22"/>
        </w:rPr>
        <w:t>határozott idejű megállapodás esetén a megjelölt időtartam lejártával.</w:t>
      </w:r>
    </w:p>
    <w:p w14:paraId="7F4B56AA" w14:textId="77777777" w:rsidR="002C2651" w:rsidRPr="00924F6E" w:rsidRDefault="002C2651" w:rsidP="002C2651">
      <w:pPr>
        <w:jc w:val="both"/>
        <w:rPr>
          <w:sz w:val="22"/>
          <w:szCs w:val="22"/>
        </w:rPr>
      </w:pPr>
    </w:p>
    <w:p w14:paraId="0848B677" w14:textId="77777777" w:rsidR="002C2651" w:rsidRPr="00924F6E" w:rsidRDefault="002C2651" w:rsidP="002C2651">
      <w:pPr>
        <w:jc w:val="both"/>
        <w:rPr>
          <w:sz w:val="22"/>
          <w:szCs w:val="22"/>
        </w:rPr>
      </w:pPr>
      <w:r w:rsidRPr="00924F6E">
        <w:rPr>
          <w:sz w:val="22"/>
          <w:szCs w:val="22"/>
        </w:rPr>
        <w:t>A megállapodást az intézményt</w:t>
      </w:r>
      <w:r w:rsidR="007C7661">
        <w:rPr>
          <w:sz w:val="22"/>
          <w:szCs w:val="22"/>
        </w:rPr>
        <w:t>/szolgálatot</w:t>
      </w:r>
      <w:r w:rsidRPr="00924F6E">
        <w:rPr>
          <w:sz w:val="22"/>
          <w:szCs w:val="22"/>
        </w:rPr>
        <w:t xml:space="preserve"> fenntartó vagy az általa megbízott személy bármikor írásban felmondhatja.</w:t>
      </w:r>
    </w:p>
    <w:p w14:paraId="688CACB3" w14:textId="77777777" w:rsidR="002C2651" w:rsidRPr="00924F6E" w:rsidRDefault="002C2651" w:rsidP="002C2651">
      <w:pPr>
        <w:jc w:val="both"/>
        <w:rPr>
          <w:sz w:val="22"/>
          <w:szCs w:val="22"/>
        </w:rPr>
      </w:pPr>
      <w:r w:rsidRPr="00924F6E">
        <w:rPr>
          <w:sz w:val="22"/>
          <w:szCs w:val="22"/>
        </w:rPr>
        <w:t>A felmondás időtartama 15 nap.</w:t>
      </w:r>
    </w:p>
    <w:p w14:paraId="77CA3514" w14:textId="77777777" w:rsidR="002C2651" w:rsidRDefault="002C2651" w:rsidP="002C2651">
      <w:pPr>
        <w:jc w:val="both"/>
        <w:rPr>
          <w:sz w:val="22"/>
          <w:szCs w:val="22"/>
        </w:rPr>
      </w:pPr>
    </w:p>
    <w:p w14:paraId="3861A0CC" w14:textId="77777777" w:rsidR="00373C48" w:rsidRPr="00457714" w:rsidRDefault="00373C48" w:rsidP="00373C48">
      <w:pPr>
        <w:pStyle w:val="NormlWeb"/>
        <w:spacing w:before="0" w:after="0"/>
        <w:jc w:val="both"/>
        <w:rPr>
          <w:sz w:val="22"/>
          <w:szCs w:val="22"/>
        </w:rPr>
      </w:pPr>
      <w:r w:rsidRPr="00457714">
        <w:rPr>
          <w:sz w:val="22"/>
          <w:szCs w:val="22"/>
        </w:rPr>
        <w:t>Ha a jogosultság jogszabályváltozás miatt szűnik meg, alapszolgáltatás esetén a megállapodást a jogszabályban megjelölt időponttal a 15 napos felmondási időtartamon belül is fel lehet mondani.</w:t>
      </w:r>
    </w:p>
    <w:p w14:paraId="265C276F" w14:textId="77777777" w:rsidR="00373C48" w:rsidRPr="00924F6E" w:rsidRDefault="00373C48" w:rsidP="002C2651">
      <w:pPr>
        <w:jc w:val="both"/>
        <w:rPr>
          <w:sz w:val="22"/>
          <w:szCs w:val="22"/>
        </w:rPr>
      </w:pPr>
    </w:p>
    <w:p w14:paraId="2363293E" w14:textId="77777777" w:rsidR="0026384E" w:rsidRDefault="002C2651" w:rsidP="002C2651">
      <w:pPr>
        <w:jc w:val="both"/>
        <w:rPr>
          <w:sz w:val="22"/>
          <w:szCs w:val="22"/>
        </w:rPr>
      </w:pPr>
      <w:r w:rsidRPr="00924F6E">
        <w:rPr>
          <w:sz w:val="22"/>
          <w:szCs w:val="22"/>
        </w:rPr>
        <w:t>Ha a megállapodás felmondásának jogszerűségét bármely fél vitatja, kérheti a bíróságtól a megállapodás jogellenes felmondásának megállapítását. Az ellátást változatlan feltételek mellett mindaddig biztosítani kell, amíg a bíróság jogerős határozatot nem hoz.</w:t>
      </w:r>
    </w:p>
    <w:p w14:paraId="2E31F56F" w14:textId="77777777" w:rsidR="002C2651" w:rsidRPr="00924F6E" w:rsidRDefault="002C2651" w:rsidP="002C2651">
      <w:pPr>
        <w:jc w:val="both"/>
        <w:rPr>
          <w:sz w:val="22"/>
          <w:szCs w:val="22"/>
        </w:rPr>
      </w:pPr>
      <w:r w:rsidRPr="00924F6E">
        <w:rPr>
          <w:sz w:val="22"/>
          <w:szCs w:val="22"/>
        </w:rPr>
        <w:br/>
        <w:t>A megállapodás megszűnése, vagy megszüntetése esetén a felek egymással elszámolnak, amely ügylet kiterjed a fizetendő térítési díjakra, és az esetleges hátralékaira, illetve minden olyan dologra, amely a megállapodás megszűnéséhez, megszüntetéséhez okszerűen kapcsolódik.</w:t>
      </w:r>
    </w:p>
    <w:p w14:paraId="4DA168DB" w14:textId="77777777" w:rsidR="002C2651" w:rsidRPr="00924F6E" w:rsidRDefault="002C2651" w:rsidP="002C2651">
      <w:pPr>
        <w:jc w:val="both"/>
        <w:rPr>
          <w:sz w:val="22"/>
          <w:szCs w:val="22"/>
        </w:rPr>
      </w:pPr>
    </w:p>
    <w:p w14:paraId="444088FA" w14:textId="77777777" w:rsidR="002C2651" w:rsidRPr="00924F6E" w:rsidRDefault="002C2651" w:rsidP="002C2651">
      <w:pPr>
        <w:jc w:val="both"/>
        <w:rPr>
          <w:sz w:val="22"/>
          <w:szCs w:val="22"/>
        </w:rPr>
      </w:pPr>
      <w:r w:rsidRPr="00924F6E">
        <w:rPr>
          <w:sz w:val="22"/>
          <w:szCs w:val="22"/>
        </w:rPr>
        <w:t>Jelen megállapodásban nem szabályozott kérdésekben a szociális ellátásokra vonatkozó mindenkori jogszabályok, továbbá a Polgári Törvénykönyv rendelkezései az irányadók.</w:t>
      </w:r>
    </w:p>
    <w:p w14:paraId="27F29679" w14:textId="77777777" w:rsidR="002C2651" w:rsidRPr="00924F6E" w:rsidRDefault="002C2651" w:rsidP="002C2651">
      <w:pPr>
        <w:pBdr>
          <w:top w:val="single" w:sz="4" w:space="1" w:color="000000"/>
          <w:bottom w:val="single" w:sz="4" w:space="1" w:color="000000"/>
        </w:pBdr>
        <w:shd w:val="clear" w:color="auto" w:fill="D8D8D8"/>
        <w:spacing w:before="240" w:after="120"/>
        <w:jc w:val="both"/>
        <w:rPr>
          <w:b/>
          <w:sz w:val="22"/>
          <w:szCs w:val="22"/>
        </w:rPr>
      </w:pPr>
      <w:r w:rsidRPr="00924F6E">
        <w:rPr>
          <w:b/>
          <w:sz w:val="22"/>
          <w:szCs w:val="22"/>
        </w:rPr>
        <w:t>VI</w:t>
      </w:r>
      <w:r w:rsidR="00AB0D4D" w:rsidRPr="00924F6E">
        <w:rPr>
          <w:b/>
          <w:sz w:val="22"/>
          <w:szCs w:val="22"/>
        </w:rPr>
        <w:t>I</w:t>
      </w:r>
      <w:r w:rsidRPr="00924F6E">
        <w:rPr>
          <w:b/>
          <w:sz w:val="22"/>
          <w:szCs w:val="22"/>
        </w:rPr>
        <w:t>.</w:t>
      </w:r>
      <w:r w:rsidRPr="00924F6E">
        <w:rPr>
          <w:b/>
          <w:sz w:val="22"/>
          <w:szCs w:val="22"/>
        </w:rPr>
        <w:tab/>
        <w:t>Panaszkezelés</w:t>
      </w:r>
    </w:p>
    <w:p w14:paraId="20836711" w14:textId="77777777" w:rsidR="002C2651" w:rsidRPr="00924F6E" w:rsidRDefault="002C2651" w:rsidP="002C2651">
      <w:pPr>
        <w:jc w:val="both"/>
        <w:rPr>
          <w:b/>
          <w:bCs/>
          <w:sz w:val="22"/>
          <w:szCs w:val="22"/>
        </w:rPr>
      </w:pPr>
    </w:p>
    <w:p w14:paraId="6C15B91C" w14:textId="77777777" w:rsidR="002C2651" w:rsidRPr="00924F6E" w:rsidRDefault="002C2651" w:rsidP="002C2651">
      <w:pPr>
        <w:jc w:val="both"/>
        <w:rPr>
          <w:sz w:val="22"/>
          <w:szCs w:val="22"/>
        </w:rPr>
      </w:pPr>
      <w:r w:rsidRPr="00924F6E">
        <w:rPr>
          <w:sz w:val="22"/>
          <w:szCs w:val="22"/>
        </w:rPr>
        <w:t xml:space="preserve">Az igénylő (vagy törvényes képviselője) panaszával az Intézmény/Szolgálat vezetőjéhez fordulhat. Amennyiben az </w:t>
      </w:r>
      <w:r w:rsidRPr="00710415">
        <w:rPr>
          <w:sz w:val="22"/>
          <w:szCs w:val="22"/>
        </w:rPr>
        <w:t>Intézmény / Szolgálat</w:t>
      </w:r>
      <w:r w:rsidRPr="00924F6E">
        <w:rPr>
          <w:sz w:val="22"/>
          <w:szCs w:val="22"/>
        </w:rPr>
        <w:t xml:space="preserve"> vezetője a panasz írásos benyújtásától számított 15 napon belül nem vizsgálja ki a panaszt, vagy a panasztévő nem ért egyet az intézkedéssel, úgy az igénylő az intézkedés kézhezvételétől számított nyolc napon belül az </w:t>
      </w:r>
      <w:r w:rsidRPr="00710415">
        <w:rPr>
          <w:sz w:val="22"/>
          <w:szCs w:val="22"/>
        </w:rPr>
        <w:t xml:space="preserve">Intézmény / Szolgálat </w:t>
      </w:r>
      <w:r w:rsidRPr="00924F6E">
        <w:rPr>
          <w:sz w:val="22"/>
          <w:szCs w:val="22"/>
        </w:rPr>
        <w:t>fenntartójához fordulhat.</w:t>
      </w:r>
    </w:p>
    <w:p w14:paraId="186B6162" w14:textId="77777777" w:rsidR="002C2651" w:rsidRPr="00924F6E" w:rsidRDefault="002C2651" w:rsidP="002C2651">
      <w:pPr>
        <w:tabs>
          <w:tab w:val="left" w:leader="dot" w:pos="5927"/>
        </w:tabs>
        <w:jc w:val="both"/>
        <w:rPr>
          <w:sz w:val="22"/>
          <w:szCs w:val="22"/>
        </w:rPr>
      </w:pPr>
      <w:r w:rsidRPr="00924F6E">
        <w:rPr>
          <w:sz w:val="22"/>
          <w:szCs w:val="22"/>
        </w:rPr>
        <w:t xml:space="preserve">A megállapodást aláíró felek kijelentik, hogy vitás kérdéseiket elsődlegesen </w:t>
      </w:r>
      <w:r w:rsidRPr="00924F6E">
        <w:rPr>
          <w:b/>
          <w:sz w:val="22"/>
          <w:szCs w:val="22"/>
        </w:rPr>
        <w:t xml:space="preserve">békés úton, egyeztetéssel </w:t>
      </w:r>
      <w:r w:rsidRPr="00924F6E">
        <w:rPr>
          <w:sz w:val="22"/>
          <w:szCs w:val="22"/>
        </w:rPr>
        <w:t xml:space="preserve"> kívánják rendezni. Ha a panaszt ezt követően sem sikerül tisztázni, a szolgáltatást igénybe vevő annak kivizsgálásában az ellátottjogi képviselő segítségét kérheti. </w:t>
      </w:r>
    </w:p>
    <w:p w14:paraId="6A83A9F7" w14:textId="77777777" w:rsidR="002C2651" w:rsidRPr="00924F6E" w:rsidRDefault="002C2651" w:rsidP="002C2651">
      <w:pPr>
        <w:tabs>
          <w:tab w:val="left" w:leader="dot" w:pos="5927"/>
        </w:tabs>
        <w:jc w:val="both"/>
        <w:rPr>
          <w:sz w:val="22"/>
          <w:szCs w:val="22"/>
        </w:rPr>
      </w:pPr>
    </w:p>
    <w:p w14:paraId="581C5FDE" w14:textId="77777777" w:rsidR="003B1F03" w:rsidRPr="0033296C" w:rsidRDefault="003B1F03" w:rsidP="003B1F03">
      <w:pPr>
        <w:jc w:val="both"/>
        <w:rPr>
          <w:sz w:val="22"/>
          <w:szCs w:val="22"/>
        </w:rPr>
      </w:pPr>
      <w:r>
        <w:rPr>
          <w:sz w:val="22"/>
          <w:szCs w:val="22"/>
        </w:rPr>
        <w:t>Az ellátottjogi képviselő</w:t>
      </w:r>
      <w:r w:rsidRPr="0033296C">
        <w:rPr>
          <w:sz w:val="22"/>
          <w:szCs w:val="22"/>
        </w:rPr>
        <w:t xml:space="preserve"> neve, elérhetősége (telefon és e-mail), fogadóórájának időpontja </w:t>
      </w:r>
      <w:r>
        <w:rPr>
          <w:sz w:val="22"/>
          <w:szCs w:val="22"/>
        </w:rPr>
        <w:t>az intézmény/szolgálat hirdetőtábláján</w:t>
      </w:r>
      <w:r w:rsidRPr="0033296C">
        <w:rPr>
          <w:sz w:val="22"/>
          <w:szCs w:val="22"/>
        </w:rPr>
        <w:t xml:space="preserve"> megtalálható.</w:t>
      </w:r>
    </w:p>
    <w:p w14:paraId="53A456C1" w14:textId="77777777" w:rsidR="005C2039" w:rsidRPr="00924F6E" w:rsidRDefault="005C2039" w:rsidP="002C2651">
      <w:pPr>
        <w:pStyle w:val="lfej"/>
        <w:jc w:val="both"/>
        <w:rPr>
          <w:sz w:val="22"/>
          <w:szCs w:val="22"/>
        </w:rPr>
      </w:pPr>
    </w:p>
    <w:p w14:paraId="769CBE12" w14:textId="77777777" w:rsidR="00431520" w:rsidRPr="00431520" w:rsidRDefault="00431520" w:rsidP="00431520">
      <w:pPr>
        <w:pStyle w:val="lfej"/>
        <w:pBdr>
          <w:top w:val="single" w:sz="4" w:space="1" w:color="000000"/>
          <w:bottom w:val="single" w:sz="4" w:space="1" w:color="000000"/>
        </w:pBdr>
        <w:shd w:val="clear" w:color="auto" w:fill="DFDFDF"/>
        <w:jc w:val="both"/>
        <w:rPr>
          <w:b/>
          <w:sz w:val="22"/>
          <w:szCs w:val="28"/>
        </w:rPr>
      </w:pPr>
      <w:r w:rsidRPr="00431520">
        <w:rPr>
          <w:b/>
          <w:sz w:val="22"/>
          <w:szCs w:val="28"/>
        </w:rPr>
        <w:t>Nyilatkozat adatkezeléshez</w:t>
      </w:r>
    </w:p>
    <w:p w14:paraId="76349EAA" w14:textId="77777777" w:rsidR="00431520" w:rsidRDefault="00431520" w:rsidP="00431520">
      <w:pPr>
        <w:jc w:val="both"/>
        <w:rPr>
          <w:sz w:val="22"/>
          <w:szCs w:val="22"/>
        </w:rPr>
      </w:pPr>
    </w:p>
    <w:p w14:paraId="5BB7CFC6" w14:textId="77777777" w:rsidR="00431520" w:rsidRPr="00385B69" w:rsidRDefault="00431520" w:rsidP="00431520">
      <w:pPr>
        <w:jc w:val="both"/>
        <w:rPr>
          <w:sz w:val="22"/>
          <w:szCs w:val="22"/>
        </w:rPr>
      </w:pPr>
      <w:r>
        <w:rPr>
          <w:sz w:val="22"/>
          <w:szCs w:val="22"/>
        </w:rPr>
        <w:t>Szolgáltató az ellátott, a t</w:t>
      </w:r>
      <w:r w:rsidRPr="00385B69">
        <w:rPr>
          <w:sz w:val="22"/>
          <w:szCs w:val="22"/>
        </w:rPr>
        <w:t xml:space="preserve">örvényes képviselő, </w:t>
      </w:r>
      <w:r>
        <w:rPr>
          <w:sz w:val="22"/>
          <w:szCs w:val="22"/>
        </w:rPr>
        <w:t xml:space="preserve">a </w:t>
      </w:r>
      <w:r w:rsidRPr="00385B69">
        <w:rPr>
          <w:sz w:val="22"/>
          <w:szCs w:val="22"/>
        </w:rPr>
        <w:t xml:space="preserve">megnevezett hozzátartozó vonatkozó adatait az </w:t>
      </w:r>
      <w:r w:rsidRPr="00724E89">
        <w:rPr>
          <w:i/>
          <w:sz w:val="22"/>
          <w:szCs w:val="22"/>
        </w:rPr>
        <w:t>1993. évi III. törvény a szociális igazgatásról és szociális ellátásokról</w:t>
      </w:r>
      <w:r w:rsidRPr="00385B69">
        <w:rPr>
          <w:sz w:val="22"/>
          <w:szCs w:val="22"/>
        </w:rPr>
        <w:t xml:space="preserve"> rendelkezései alapján nyilvánt</w:t>
      </w:r>
      <w:r>
        <w:rPr>
          <w:sz w:val="22"/>
          <w:szCs w:val="22"/>
        </w:rPr>
        <w:t xml:space="preserve">artja. Szolgáltató az ellátott </w:t>
      </w:r>
      <w:r w:rsidRPr="00385B69">
        <w:rPr>
          <w:sz w:val="22"/>
          <w:szCs w:val="22"/>
        </w:rPr>
        <w:t xml:space="preserve">adatait a </w:t>
      </w:r>
      <w:r w:rsidRPr="00724E89">
        <w:rPr>
          <w:i/>
          <w:sz w:val="22"/>
          <w:szCs w:val="22"/>
        </w:rPr>
        <w:t>415/2015. (XII. 23.) Kormányrendelet a szociális, gyermekjóléti és gyermekvédelmi igénybevevői nyilvántartásról és az országos jelentési rendszerről</w:t>
      </w:r>
      <w:r w:rsidRPr="00385B69">
        <w:rPr>
          <w:sz w:val="22"/>
          <w:szCs w:val="22"/>
        </w:rPr>
        <w:t xml:space="preserve"> alapján az igénybevevői nyilvántartásban (KENYSZI) rögzíti. </w:t>
      </w:r>
    </w:p>
    <w:p w14:paraId="35AACE0D" w14:textId="77777777" w:rsidR="00431520" w:rsidRPr="00385B69" w:rsidRDefault="00431520" w:rsidP="00431520">
      <w:pPr>
        <w:jc w:val="both"/>
        <w:rPr>
          <w:sz w:val="22"/>
          <w:szCs w:val="22"/>
        </w:rPr>
      </w:pPr>
    </w:p>
    <w:p w14:paraId="74AF8A82" w14:textId="77777777" w:rsidR="00431520" w:rsidRPr="00385B69" w:rsidRDefault="00431520" w:rsidP="00431520">
      <w:pPr>
        <w:jc w:val="both"/>
        <w:rPr>
          <w:sz w:val="22"/>
          <w:szCs w:val="22"/>
        </w:rPr>
      </w:pPr>
      <w:r w:rsidRPr="00385B69">
        <w:rPr>
          <w:sz w:val="22"/>
          <w:szCs w:val="22"/>
        </w:rPr>
        <w:t xml:space="preserve">Ellátott, Törvényes képviselő kijelenti(k), hogy az Európai Parlament és a Tanács (EU) természetes személyeknek a személyes adatok kezelése tekintetében történő védelméről és az ilyen adatok szabad áramlásáról, valamint a 95/46/EK rendelet hatályon kívül helyezéséről szóló </w:t>
      </w:r>
      <w:r w:rsidRPr="00385B69">
        <w:rPr>
          <w:i/>
          <w:sz w:val="22"/>
          <w:szCs w:val="22"/>
        </w:rPr>
        <w:t>2016/679 rendelete (2016. április 27.) (általános adatvédelmi rendelet), az önrendelkezési jogról és az információszabadságról szóló 2011. évi CXII. törvény,</w:t>
      </w:r>
      <w:r w:rsidRPr="00385B69">
        <w:rPr>
          <w:sz w:val="22"/>
          <w:szCs w:val="22"/>
        </w:rPr>
        <w:t xml:space="preserve"> valamint az adatvédelemre vonatkozó egyéb hatályos jogszabályi rendelkezések által biztosított jogaikról, az intézmény jogszabályi kötelezettség teljesítése céljából végzett adatkezelési tevékenységről tájékoztatásban részesült(ek).</w:t>
      </w:r>
    </w:p>
    <w:p w14:paraId="0D618980" w14:textId="77777777" w:rsidR="00431520" w:rsidRPr="00385B69" w:rsidRDefault="00431520" w:rsidP="00431520">
      <w:pPr>
        <w:jc w:val="both"/>
        <w:rPr>
          <w:sz w:val="22"/>
          <w:szCs w:val="22"/>
        </w:rPr>
      </w:pPr>
      <w:r w:rsidRPr="00385B69">
        <w:rPr>
          <w:sz w:val="22"/>
          <w:szCs w:val="22"/>
        </w:rPr>
        <w:t xml:space="preserve">Aláírásukkal valamennyi, jogszabályi kötelezettség teljesítéséhez szükséges adatkezelés tényét és jogalapját tudomásul veszik, így különösen a jogszabályok által előírt nyilvántartások vezetésének, valamint országos jelentési rendszerben történő kötelező adatrögzítés tényét, illetve az esetleges hatósági megkeresések alapján történő adattovábbítást. </w:t>
      </w:r>
    </w:p>
    <w:p w14:paraId="71E4B91B" w14:textId="77777777" w:rsidR="00431520" w:rsidRPr="00385B69" w:rsidRDefault="00431520" w:rsidP="00431520">
      <w:pPr>
        <w:jc w:val="both"/>
        <w:rPr>
          <w:sz w:val="22"/>
          <w:szCs w:val="22"/>
        </w:rPr>
      </w:pPr>
    </w:p>
    <w:p w14:paraId="6E9E3731" w14:textId="77777777" w:rsidR="00431520" w:rsidRPr="00385B69" w:rsidRDefault="00431520" w:rsidP="00431520">
      <w:pPr>
        <w:jc w:val="both"/>
        <w:rPr>
          <w:b/>
          <w:sz w:val="22"/>
          <w:szCs w:val="22"/>
        </w:rPr>
      </w:pPr>
      <w:r w:rsidRPr="00385B69">
        <w:rPr>
          <w:b/>
          <w:sz w:val="22"/>
          <w:szCs w:val="22"/>
        </w:rPr>
        <w:t>Hozzájárulás személyes adatok kezeléséhez</w:t>
      </w:r>
    </w:p>
    <w:p w14:paraId="46B852B4" w14:textId="77777777" w:rsidR="00431520" w:rsidRPr="00385B69" w:rsidRDefault="00431520" w:rsidP="00431520">
      <w:pPr>
        <w:jc w:val="both"/>
        <w:rPr>
          <w:sz w:val="22"/>
          <w:szCs w:val="22"/>
        </w:rPr>
      </w:pPr>
    </w:p>
    <w:p w14:paraId="28499FA1" w14:textId="77777777" w:rsidR="00431520" w:rsidRPr="00385B69" w:rsidRDefault="00431520" w:rsidP="00431520">
      <w:pPr>
        <w:jc w:val="both"/>
        <w:rPr>
          <w:sz w:val="22"/>
          <w:szCs w:val="22"/>
        </w:rPr>
      </w:pPr>
      <w:r w:rsidRPr="00385B69">
        <w:rPr>
          <w:sz w:val="22"/>
          <w:szCs w:val="22"/>
        </w:rPr>
        <w:t>Igénybe vevő/Törvényes képviselő továbbá önkéntesen hozzájárulnak, hogy a hozzájárulásuk alapján kezelhető adataikat az intézmény az átvett adatkezelési tájékoztatóban foglaltak szerint kezelhesse.  Aláírásukkal külön és kifejezetten hozzájárulnak, hogy az intézményben, valamint az intézmény által külső helyszínen szervezett programokon az ellátást igénybe vevő személyről/törvényes képviselőről fénykép-, videó, illetve hangfelvétel készüljön, és azok az intézményi szolgáltatások népszerűsítése, valamint tájékoztatás céljából az intézmény honlapján/közösségi oldalán megjelenjenek. Tudomásul veszik, hogy nincs szükség hozzájárulásra a felvétel elkészítéséhez és az elkészített felvétel felhasználásához tömegfelvétel esetén.</w:t>
      </w:r>
    </w:p>
    <w:p w14:paraId="2B7DADF8" w14:textId="77777777" w:rsidR="00431520" w:rsidRPr="00385B69" w:rsidRDefault="00431520" w:rsidP="00431520">
      <w:pPr>
        <w:jc w:val="both"/>
        <w:rPr>
          <w:sz w:val="22"/>
          <w:szCs w:val="22"/>
        </w:rPr>
      </w:pPr>
      <w:r w:rsidRPr="00385B69">
        <w:rPr>
          <w:sz w:val="22"/>
          <w:szCs w:val="22"/>
        </w:rPr>
        <w:t>Tudomásul veszik, hogy a nyilvánosságra hozatalra vonatkozó hozzájárulás a jövőre vonatkozóan bármikor visszavonható, azonban a korlátozás az internetes technológia természetéből adódóan, kizárólag a visszavonó nyilatkozat megtételét követő időszakra köti az intézményt.</w:t>
      </w:r>
    </w:p>
    <w:p w14:paraId="0F87CBB4" w14:textId="77777777" w:rsidR="00431520" w:rsidRPr="00385B69" w:rsidRDefault="00431520" w:rsidP="00431520">
      <w:pPr>
        <w:jc w:val="both"/>
        <w:rPr>
          <w:sz w:val="22"/>
          <w:szCs w:val="22"/>
        </w:rPr>
      </w:pPr>
    </w:p>
    <w:p w14:paraId="679E6C3D" w14:textId="77777777" w:rsidR="00431520" w:rsidRPr="00385B69" w:rsidRDefault="00431520" w:rsidP="00431520">
      <w:pPr>
        <w:jc w:val="both"/>
        <w:rPr>
          <w:b/>
          <w:sz w:val="22"/>
          <w:szCs w:val="22"/>
        </w:rPr>
      </w:pPr>
      <w:r w:rsidRPr="00385B69">
        <w:rPr>
          <w:b/>
          <w:sz w:val="22"/>
          <w:szCs w:val="22"/>
        </w:rPr>
        <w:t>A fenti tájékoztatás alapján történő adatkezeléshez hozzájárulok: IGEN / NEM.</w:t>
      </w:r>
    </w:p>
    <w:p w14:paraId="43AB54AC" w14:textId="7A2B2885" w:rsidR="00431520" w:rsidRDefault="00431520" w:rsidP="00431520">
      <w:pPr>
        <w:jc w:val="both"/>
        <w:rPr>
          <w:b/>
          <w:sz w:val="22"/>
          <w:szCs w:val="22"/>
        </w:rPr>
      </w:pPr>
    </w:p>
    <w:p w14:paraId="64BE7997" w14:textId="7A4B78AF" w:rsidR="00431520" w:rsidRDefault="00431520" w:rsidP="00431520">
      <w:pPr>
        <w:jc w:val="both"/>
        <w:rPr>
          <w:b/>
          <w:sz w:val="22"/>
          <w:szCs w:val="22"/>
        </w:rPr>
      </w:pPr>
    </w:p>
    <w:p w14:paraId="3C61C1D1" w14:textId="0D554CAA" w:rsidR="00431520" w:rsidRDefault="00431520" w:rsidP="00431520">
      <w:pPr>
        <w:jc w:val="both"/>
        <w:rPr>
          <w:b/>
          <w:sz w:val="22"/>
          <w:szCs w:val="22"/>
        </w:rPr>
      </w:pPr>
    </w:p>
    <w:p w14:paraId="1C6AD227" w14:textId="77777777" w:rsidR="00431520" w:rsidRPr="00385B69" w:rsidRDefault="00431520" w:rsidP="00431520">
      <w:pPr>
        <w:jc w:val="both"/>
        <w:rPr>
          <w:b/>
          <w:sz w:val="22"/>
          <w:szCs w:val="22"/>
        </w:rPr>
      </w:pPr>
    </w:p>
    <w:p w14:paraId="1EDC35A2" w14:textId="77777777" w:rsidR="00431520" w:rsidRPr="00431520" w:rsidRDefault="00431520" w:rsidP="00431520">
      <w:pPr>
        <w:pStyle w:val="lfej"/>
        <w:pBdr>
          <w:top w:val="single" w:sz="4" w:space="1" w:color="000000"/>
          <w:bottom w:val="single" w:sz="4" w:space="1" w:color="000000"/>
        </w:pBdr>
        <w:shd w:val="clear" w:color="auto" w:fill="DFDFDF"/>
        <w:jc w:val="both"/>
        <w:rPr>
          <w:b/>
          <w:sz w:val="22"/>
          <w:szCs w:val="28"/>
        </w:rPr>
      </w:pPr>
      <w:r w:rsidRPr="00431520">
        <w:rPr>
          <w:b/>
          <w:sz w:val="22"/>
          <w:szCs w:val="28"/>
        </w:rPr>
        <w:t>Befejező rendelkezések</w:t>
      </w:r>
    </w:p>
    <w:p w14:paraId="010257F4" w14:textId="77777777" w:rsidR="00431520" w:rsidRPr="00385B69" w:rsidRDefault="00431520" w:rsidP="00431520">
      <w:pPr>
        <w:tabs>
          <w:tab w:val="left" w:pos="5103"/>
        </w:tabs>
        <w:ind w:left="567" w:hanging="567"/>
        <w:jc w:val="both"/>
        <w:rPr>
          <w:b/>
          <w:bCs/>
          <w:sz w:val="22"/>
          <w:szCs w:val="22"/>
        </w:rPr>
      </w:pPr>
    </w:p>
    <w:p w14:paraId="51F4E5C9" w14:textId="77777777" w:rsidR="00431520" w:rsidRPr="00385B69" w:rsidRDefault="00431520" w:rsidP="00431520">
      <w:pPr>
        <w:tabs>
          <w:tab w:val="left" w:pos="5103"/>
        </w:tabs>
        <w:jc w:val="both"/>
        <w:rPr>
          <w:sz w:val="22"/>
          <w:szCs w:val="22"/>
        </w:rPr>
      </w:pPr>
      <w:r w:rsidRPr="00385B69">
        <w:rPr>
          <w:sz w:val="22"/>
          <w:szCs w:val="22"/>
        </w:rPr>
        <w:t xml:space="preserve">A </w:t>
      </w:r>
      <w:r w:rsidRPr="00385B69">
        <w:rPr>
          <w:b/>
          <w:sz w:val="22"/>
          <w:szCs w:val="22"/>
        </w:rPr>
        <w:t>szociális intézmény</w:t>
      </w:r>
      <w:r w:rsidRPr="00385B69">
        <w:rPr>
          <w:sz w:val="22"/>
          <w:szCs w:val="22"/>
        </w:rPr>
        <w:t xml:space="preserve"> – tekintettel arra, hogy terhére a megállapodás (szerződés) hosszú, és emberileg belátható időre szóló kötelezettséget tartalmaz – kijelenti, hogy előre nem látható rendkívüli helyzetekben is </w:t>
      </w:r>
      <w:r w:rsidRPr="00385B69">
        <w:rPr>
          <w:b/>
          <w:sz w:val="22"/>
          <w:szCs w:val="22"/>
        </w:rPr>
        <w:t>minden elvárhatót</w:t>
      </w:r>
      <w:r w:rsidRPr="00385B69">
        <w:rPr>
          <w:sz w:val="22"/>
          <w:szCs w:val="22"/>
        </w:rPr>
        <w:t xml:space="preserve"> megtesz, hogy az e megállapodás (szerződés) következő </w:t>
      </w:r>
      <w:r w:rsidRPr="00385B69">
        <w:rPr>
          <w:b/>
          <w:sz w:val="22"/>
          <w:szCs w:val="22"/>
        </w:rPr>
        <w:t>kötelezettségeit</w:t>
      </w:r>
      <w:r w:rsidRPr="00385B69">
        <w:rPr>
          <w:sz w:val="22"/>
          <w:szCs w:val="22"/>
        </w:rPr>
        <w:t xml:space="preserve"> a lehető </w:t>
      </w:r>
      <w:r w:rsidRPr="00385B69">
        <w:rPr>
          <w:b/>
          <w:sz w:val="22"/>
          <w:szCs w:val="22"/>
        </w:rPr>
        <w:t>legjobban teljesítse</w:t>
      </w:r>
      <w:r w:rsidRPr="00385B69">
        <w:rPr>
          <w:sz w:val="22"/>
          <w:szCs w:val="22"/>
        </w:rPr>
        <w:t>.</w:t>
      </w:r>
    </w:p>
    <w:p w14:paraId="5BADBD29" w14:textId="77777777" w:rsidR="00431520" w:rsidRPr="00385B69" w:rsidRDefault="00431520" w:rsidP="00431520">
      <w:pPr>
        <w:tabs>
          <w:tab w:val="left" w:pos="5103"/>
        </w:tabs>
        <w:ind w:left="567" w:hanging="567"/>
        <w:jc w:val="both"/>
        <w:rPr>
          <w:b/>
          <w:bCs/>
          <w:sz w:val="22"/>
          <w:szCs w:val="22"/>
        </w:rPr>
      </w:pPr>
    </w:p>
    <w:p w14:paraId="333EB572" w14:textId="77777777" w:rsidR="00431520" w:rsidRPr="00385B69" w:rsidRDefault="00431520" w:rsidP="00431520">
      <w:pPr>
        <w:tabs>
          <w:tab w:val="left" w:pos="5103"/>
        </w:tabs>
        <w:jc w:val="both"/>
        <w:rPr>
          <w:sz w:val="22"/>
          <w:szCs w:val="22"/>
        </w:rPr>
      </w:pPr>
      <w:r w:rsidRPr="00385B69">
        <w:rPr>
          <w:sz w:val="22"/>
          <w:szCs w:val="22"/>
        </w:rPr>
        <w:t>Jelen megállapodásban nem szabályozott kérdésekben a szociális ellátásokra vonatkozó mindenkori jogszabályok, továbbá a Polgári Törvénykönyv rendelkezései az irányadóak.</w:t>
      </w:r>
    </w:p>
    <w:p w14:paraId="07C3B14E" w14:textId="77777777" w:rsidR="00431520" w:rsidRPr="00385B69" w:rsidRDefault="00431520" w:rsidP="00431520">
      <w:pPr>
        <w:jc w:val="both"/>
        <w:rPr>
          <w:b/>
          <w:sz w:val="22"/>
          <w:szCs w:val="22"/>
        </w:rPr>
      </w:pPr>
    </w:p>
    <w:p w14:paraId="7975BD79" w14:textId="77777777" w:rsidR="00431520" w:rsidRPr="00385B69" w:rsidRDefault="00431520" w:rsidP="00431520">
      <w:pPr>
        <w:jc w:val="both"/>
        <w:rPr>
          <w:b/>
          <w:sz w:val="22"/>
          <w:szCs w:val="22"/>
        </w:rPr>
      </w:pPr>
      <w:r w:rsidRPr="00385B69">
        <w:rPr>
          <w:sz w:val="22"/>
          <w:szCs w:val="22"/>
        </w:rPr>
        <w:t xml:space="preserve">Alulírott, igénybe vevő /törvényes képviselője a jelen megállapodást elolvasás és közös értelmezés után, mint akaratommal mindenben megegyezőt, jóváhagyólag önként írom alá. A mai napon a </w:t>
      </w:r>
      <w:r w:rsidRPr="00385B69">
        <w:rPr>
          <w:i/>
          <w:sz w:val="22"/>
          <w:szCs w:val="22"/>
        </w:rPr>
        <w:t>megállapodás,</w:t>
      </w:r>
      <w:r w:rsidRPr="00385B69">
        <w:rPr>
          <w:sz w:val="22"/>
          <w:szCs w:val="22"/>
        </w:rPr>
        <w:t xml:space="preserve"> </w:t>
      </w:r>
      <w:r w:rsidRPr="00385B69">
        <w:rPr>
          <w:i/>
          <w:sz w:val="22"/>
          <w:szCs w:val="22"/>
        </w:rPr>
        <w:t xml:space="preserve">értesítés személyi térítési díj megállapításáról, </w:t>
      </w:r>
      <w:r w:rsidRPr="00385B69">
        <w:rPr>
          <w:sz w:val="22"/>
          <w:szCs w:val="22"/>
        </w:rPr>
        <w:t>valamint az</w:t>
      </w:r>
      <w:r w:rsidRPr="00385B69">
        <w:rPr>
          <w:i/>
          <w:sz w:val="22"/>
          <w:szCs w:val="22"/>
        </w:rPr>
        <w:t xml:space="preserve"> adatkezelési tájékoztató az ellátotti/gondozotti jogviszonyhoz kapcsolódó adatkezelésről </w:t>
      </w:r>
      <w:r w:rsidRPr="00385B69">
        <w:rPr>
          <w:sz w:val="22"/>
          <w:szCs w:val="22"/>
        </w:rPr>
        <w:t>egy példányát átvettem, és a benne foglaltakat tudomásul vettem.</w:t>
      </w:r>
    </w:p>
    <w:p w14:paraId="34F2B761" w14:textId="77777777" w:rsidR="00431520" w:rsidRPr="00666C8C" w:rsidRDefault="00431520" w:rsidP="00431520">
      <w:pPr>
        <w:jc w:val="both"/>
        <w:rPr>
          <w:color w:val="FF0000"/>
          <w:sz w:val="22"/>
          <w:szCs w:val="22"/>
        </w:rPr>
      </w:pPr>
    </w:p>
    <w:p w14:paraId="5E71D7C8" w14:textId="77777777" w:rsidR="00431520" w:rsidRDefault="00431520" w:rsidP="00431520">
      <w:pPr>
        <w:jc w:val="both"/>
        <w:rPr>
          <w:sz w:val="22"/>
          <w:szCs w:val="22"/>
        </w:rPr>
      </w:pPr>
      <w:r>
        <w:rPr>
          <w:sz w:val="22"/>
          <w:szCs w:val="22"/>
        </w:rPr>
        <w:t xml:space="preserve">Kelt: ………………..,   </w:t>
      </w:r>
      <w:r w:rsidRPr="004560D0">
        <w:rPr>
          <w:sz w:val="22"/>
          <w:szCs w:val="22"/>
        </w:rPr>
        <w:t>év</w:t>
      </w:r>
      <w:r>
        <w:rPr>
          <w:sz w:val="22"/>
          <w:szCs w:val="22"/>
        </w:rPr>
        <w:t xml:space="preserve">  </w:t>
      </w:r>
      <w:r w:rsidRPr="004560D0">
        <w:rPr>
          <w:sz w:val="22"/>
          <w:szCs w:val="22"/>
        </w:rPr>
        <w:t xml:space="preserve"> </w:t>
      </w:r>
      <w:r>
        <w:rPr>
          <w:sz w:val="22"/>
          <w:szCs w:val="22"/>
        </w:rPr>
        <w:t xml:space="preserve"> hó </w:t>
      </w:r>
      <w:r w:rsidRPr="004560D0">
        <w:rPr>
          <w:sz w:val="22"/>
          <w:szCs w:val="22"/>
        </w:rPr>
        <w:t xml:space="preserve"> </w:t>
      </w:r>
      <w:r>
        <w:rPr>
          <w:sz w:val="22"/>
          <w:szCs w:val="22"/>
        </w:rPr>
        <w:t xml:space="preserve"> </w:t>
      </w:r>
      <w:r w:rsidRPr="004560D0">
        <w:rPr>
          <w:sz w:val="22"/>
          <w:szCs w:val="22"/>
        </w:rPr>
        <w:t>nap.</w:t>
      </w:r>
    </w:p>
    <w:p w14:paraId="507001CD" w14:textId="77777777" w:rsidR="00431520" w:rsidRDefault="00431520" w:rsidP="00431520">
      <w:pPr>
        <w:jc w:val="both"/>
        <w:rPr>
          <w:sz w:val="22"/>
          <w:szCs w:val="22"/>
        </w:rPr>
      </w:pPr>
    </w:p>
    <w:p w14:paraId="7401EFC2" w14:textId="77777777" w:rsidR="00431520" w:rsidRPr="004560D0" w:rsidRDefault="00431520" w:rsidP="00431520">
      <w:pPr>
        <w:jc w:val="both"/>
        <w:rPr>
          <w:sz w:val="22"/>
          <w:szCs w:val="22"/>
        </w:rPr>
      </w:pPr>
    </w:p>
    <w:p w14:paraId="0957E0F6" w14:textId="77777777" w:rsidR="00431520" w:rsidRPr="004560D0" w:rsidRDefault="00431520" w:rsidP="00431520">
      <w:pPr>
        <w:jc w:val="center"/>
        <w:rPr>
          <w:sz w:val="22"/>
          <w:szCs w:val="22"/>
        </w:rPr>
      </w:pPr>
      <w:r w:rsidRPr="004560D0">
        <w:rPr>
          <w:sz w:val="22"/>
          <w:szCs w:val="22"/>
        </w:rPr>
        <w:t>.................................................................</w:t>
      </w:r>
      <w:r w:rsidRPr="004560D0">
        <w:rPr>
          <w:sz w:val="22"/>
          <w:szCs w:val="22"/>
        </w:rPr>
        <w:tab/>
      </w:r>
      <w:r w:rsidRPr="004560D0">
        <w:rPr>
          <w:sz w:val="22"/>
          <w:szCs w:val="22"/>
        </w:rPr>
        <w:tab/>
        <w:t xml:space="preserve">   .................................................................</w:t>
      </w:r>
    </w:p>
    <w:p w14:paraId="0B5DFE09" w14:textId="77777777" w:rsidR="00431520" w:rsidRDefault="00431520" w:rsidP="00431520">
      <w:pPr>
        <w:ind w:left="708" w:firstLine="285"/>
        <w:jc w:val="center"/>
        <w:rPr>
          <w:sz w:val="22"/>
          <w:szCs w:val="22"/>
        </w:rPr>
      </w:pPr>
      <w:r>
        <w:rPr>
          <w:sz w:val="22"/>
          <w:szCs w:val="22"/>
        </w:rPr>
        <w:t>ellátást nyújtó</w:t>
      </w:r>
      <w:r w:rsidRPr="004560D0">
        <w:rPr>
          <w:sz w:val="22"/>
          <w:szCs w:val="22"/>
        </w:rPr>
        <w:t xml:space="preserve">                                </w:t>
      </w:r>
      <w:r>
        <w:rPr>
          <w:sz w:val="22"/>
          <w:szCs w:val="22"/>
        </w:rPr>
        <w:t xml:space="preserve">                        igénybe vevő / törvényes képviselő</w:t>
      </w:r>
    </w:p>
    <w:p w14:paraId="2FE74961" w14:textId="77777777" w:rsidR="00431520" w:rsidRDefault="00431520" w:rsidP="00431520">
      <w:pPr>
        <w:ind w:left="708" w:firstLine="285"/>
        <w:jc w:val="center"/>
        <w:rPr>
          <w:sz w:val="22"/>
          <w:szCs w:val="22"/>
        </w:rPr>
      </w:pPr>
    </w:p>
    <w:p w14:paraId="56F6EB39" w14:textId="77777777" w:rsidR="00431520" w:rsidRDefault="00431520" w:rsidP="00431520">
      <w:pPr>
        <w:ind w:left="708" w:firstLine="285"/>
        <w:jc w:val="center"/>
        <w:rPr>
          <w:sz w:val="22"/>
          <w:szCs w:val="22"/>
        </w:rPr>
      </w:pPr>
    </w:p>
    <w:p w14:paraId="59AAD381" w14:textId="77777777" w:rsidR="00431520" w:rsidRDefault="00431520" w:rsidP="00431520">
      <w:pPr>
        <w:jc w:val="center"/>
        <w:rPr>
          <w:sz w:val="22"/>
          <w:szCs w:val="22"/>
        </w:rPr>
      </w:pPr>
      <w:r w:rsidRPr="004560D0">
        <w:rPr>
          <w:sz w:val="22"/>
          <w:szCs w:val="22"/>
        </w:rPr>
        <w:t>.................................................................</w:t>
      </w:r>
    </w:p>
    <w:p w14:paraId="0980E7FD" w14:textId="77777777" w:rsidR="00431520" w:rsidRDefault="00431520" w:rsidP="00431520">
      <w:pPr>
        <w:jc w:val="center"/>
        <w:rPr>
          <w:sz w:val="22"/>
          <w:szCs w:val="22"/>
        </w:rPr>
      </w:pPr>
      <w:r>
        <w:rPr>
          <w:sz w:val="22"/>
          <w:szCs w:val="22"/>
        </w:rPr>
        <w:t>tartásra kötelezett/ek</w:t>
      </w:r>
    </w:p>
    <w:p w14:paraId="31508C82" w14:textId="77777777" w:rsidR="00431520" w:rsidRPr="004560D0" w:rsidRDefault="00431520" w:rsidP="00431520">
      <w:pPr>
        <w:jc w:val="center"/>
        <w:rPr>
          <w:sz w:val="22"/>
          <w:szCs w:val="22"/>
        </w:rPr>
      </w:pPr>
      <w:r>
        <w:rPr>
          <w:sz w:val="22"/>
          <w:szCs w:val="22"/>
        </w:rPr>
        <w:t>(vagy azt vállaló személy/ek)</w:t>
      </w:r>
    </w:p>
    <w:p w14:paraId="5FF21D60" w14:textId="630B38EF" w:rsidR="00C24403" w:rsidRDefault="00C24403">
      <w:pPr>
        <w:tabs>
          <w:tab w:val="left" w:pos="2835"/>
          <w:tab w:val="left" w:leader="dot" w:pos="6237"/>
        </w:tabs>
        <w:spacing w:line="360" w:lineRule="auto"/>
        <w:jc w:val="both"/>
        <w:rPr>
          <w:sz w:val="22"/>
          <w:szCs w:val="22"/>
        </w:rPr>
      </w:pPr>
    </w:p>
    <w:p w14:paraId="40941F36" w14:textId="0D7E3429" w:rsidR="00F20894" w:rsidRDefault="00F20894">
      <w:pPr>
        <w:tabs>
          <w:tab w:val="left" w:pos="2835"/>
          <w:tab w:val="left" w:leader="dot" w:pos="6237"/>
        </w:tabs>
        <w:spacing w:line="360" w:lineRule="auto"/>
        <w:jc w:val="both"/>
        <w:rPr>
          <w:sz w:val="22"/>
          <w:szCs w:val="22"/>
        </w:rPr>
      </w:pPr>
    </w:p>
    <w:p w14:paraId="4DD7762D" w14:textId="77777777" w:rsidR="00F20894" w:rsidRDefault="00F20894" w:rsidP="00F20894">
      <w:pPr>
        <w:jc w:val="both"/>
        <w:rPr>
          <w:sz w:val="22"/>
        </w:rPr>
      </w:pPr>
      <w:r w:rsidRPr="009A4C68">
        <w:rPr>
          <w:sz w:val="22"/>
        </w:rPr>
        <w:t>Előttünk, mint tanúk előtt:</w:t>
      </w:r>
    </w:p>
    <w:p w14:paraId="5DDD6913" w14:textId="77777777" w:rsidR="00F20894" w:rsidRPr="009A4C68" w:rsidRDefault="00F20894" w:rsidP="00F20894">
      <w:pPr>
        <w:jc w:val="both"/>
        <w:rPr>
          <w:sz w:val="22"/>
        </w:rPr>
      </w:pPr>
    </w:p>
    <w:p w14:paraId="1214D7BF" w14:textId="77777777" w:rsidR="00F20894" w:rsidRPr="009A4C68" w:rsidRDefault="00F20894" w:rsidP="00F20894">
      <w:pPr>
        <w:jc w:val="both"/>
        <w:rPr>
          <w:sz w:val="22"/>
        </w:rPr>
      </w:pPr>
      <w:r w:rsidRPr="009A4C68">
        <w:rPr>
          <w:sz w:val="22"/>
        </w:rPr>
        <w:t>Név:</w:t>
      </w:r>
      <w:r w:rsidRPr="009A4C68">
        <w:rPr>
          <w:sz w:val="22"/>
        </w:rPr>
        <w:tab/>
      </w:r>
      <w:r w:rsidRPr="009A4C68">
        <w:rPr>
          <w:sz w:val="22"/>
        </w:rPr>
        <w:tab/>
      </w:r>
      <w:r w:rsidRPr="009A4C68">
        <w:rPr>
          <w:sz w:val="22"/>
        </w:rPr>
        <w:tab/>
      </w:r>
      <w:r w:rsidRPr="009A4C68">
        <w:rPr>
          <w:sz w:val="22"/>
        </w:rPr>
        <w:tab/>
      </w:r>
      <w:r w:rsidRPr="009A4C68">
        <w:rPr>
          <w:sz w:val="22"/>
        </w:rPr>
        <w:tab/>
      </w:r>
      <w:r w:rsidRPr="009A4C68">
        <w:rPr>
          <w:sz w:val="22"/>
        </w:rPr>
        <w:tab/>
      </w:r>
      <w:r w:rsidRPr="009A4C68">
        <w:rPr>
          <w:sz w:val="22"/>
        </w:rPr>
        <w:tab/>
        <w:t>Név:</w:t>
      </w:r>
    </w:p>
    <w:p w14:paraId="44A565B2" w14:textId="77777777" w:rsidR="00F20894" w:rsidRPr="009A4C68" w:rsidRDefault="00F20894" w:rsidP="00F20894">
      <w:pPr>
        <w:jc w:val="both"/>
        <w:rPr>
          <w:sz w:val="22"/>
        </w:rPr>
      </w:pPr>
      <w:r w:rsidRPr="009A4C68">
        <w:rPr>
          <w:sz w:val="22"/>
        </w:rPr>
        <w:t>Aláírás:</w:t>
      </w:r>
      <w:r w:rsidRPr="009A4C68">
        <w:rPr>
          <w:sz w:val="22"/>
        </w:rPr>
        <w:tab/>
      </w:r>
      <w:r w:rsidRPr="009A4C68">
        <w:rPr>
          <w:sz w:val="22"/>
        </w:rPr>
        <w:tab/>
      </w:r>
      <w:r w:rsidRPr="009A4C68">
        <w:rPr>
          <w:sz w:val="22"/>
        </w:rPr>
        <w:tab/>
      </w:r>
      <w:r w:rsidRPr="009A4C68">
        <w:rPr>
          <w:sz w:val="22"/>
        </w:rPr>
        <w:tab/>
      </w:r>
      <w:r w:rsidRPr="009A4C68">
        <w:rPr>
          <w:sz w:val="22"/>
        </w:rPr>
        <w:tab/>
      </w:r>
      <w:r w:rsidRPr="009A4C68">
        <w:rPr>
          <w:sz w:val="22"/>
        </w:rPr>
        <w:tab/>
      </w:r>
      <w:r>
        <w:rPr>
          <w:sz w:val="22"/>
        </w:rPr>
        <w:tab/>
      </w:r>
      <w:r w:rsidRPr="009A4C68">
        <w:rPr>
          <w:sz w:val="22"/>
        </w:rPr>
        <w:t>Aláírás:</w:t>
      </w:r>
    </w:p>
    <w:p w14:paraId="183B370E" w14:textId="77777777" w:rsidR="00F20894" w:rsidRPr="009A4C68" w:rsidRDefault="00F20894" w:rsidP="00F20894">
      <w:pPr>
        <w:jc w:val="both"/>
        <w:rPr>
          <w:sz w:val="22"/>
        </w:rPr>
      </w:pPr>
      <w:r w:rsidRPr="009A4C68">
        <w:rPr>
          <w:sz w:val="22"/>
        </w:rPr>
        <w:t>Lakcím:</w:t>
      </w:r>
      <w:r w:rsidRPr="009A4C68">
        <w:rPr>
          <w:sz w:val="22"/>
        </w:rPr>
        <w:tab/>
      </w:r>
      <w:r w:rsidRPr="009A4C68">
        <w:rPr>
          <w:sz w:val="22"/>
        </w:rPr>
        <w:tab/>
      </w:r>
      <w:r w:rsidRPr="009A4C68">
        <w:rPr>
          <w:sz w:val="22"/>
        </w:rPr>
        <w:tab/>
      </w:r>
      <w:r w:rsidRPr="009A4C68">
        <w:rPr>
          <w:sz w:val="22"/>
        </w:rPr>
        <w:tab/>
      </w:r>
      <w:r w:rsidRPr="009A4C68">
        <w:rPr>
          <w:sz w:val="22"/>
        </w:rPr>
        <w:tab/>
      </w:r>
      <w:r w:rsidRPr="009A4C68">
        <w:rPr>
          <w:sz w:val="22"/>
        </w:rPr>
        <w:tab/>
        <w:t>Lakcím:</w:t>
      </w:r>
    </w:p>
    <w:p w14:paraId="3DA3BEB2" w14:textId="77777777" w:rsidR="00F20894" w:rsidRPr="00924F6E" w:rsidRDefault="00F20894">
      <w:pPr>
        <w:tabs>
          <w:tab w:val="left" w:pos="2835"/>
          <w:tab w:val="left" w:leader="dot" w:pos="6237"/>
        </w:tabs>
        <w:spacing w:line="360" w:lineRule="auto"/>
        <w:jc w:val="both"/>
        <w:rPr>
          <w:sz w:val="22"/>
          <w:szCs w:val="22"/>
        </w:rPr>
      </w:pPr>
    </w:p>
    <w:sectPr w:rsidR="00F20894" w:rsidRPr="00924F6E" w:rsidSect="00C24403">
      <w:footnotePr>
        <w:pos w:val="beneathText"/>
      </w:footnotePr>
      <w:pgSz w:w="11905" w:h="16837"/>
      <w:pgMar w:top="1418" w:right="1021" w:bottom="567" w:left="102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1698FE" w14:textId="77777777" w:rsidR="003B1F03" w:rsidRDefault="003B1F03">
      <w:r>
        <w:separator/>
      </w:r>
    </w:p>
  </w:endnote>
  <w:endnote w:type="continuationSeparator" w:id="0">
    <w:p w14:paraId="0608E059" w14:textId="77777777" w:rsidR="003B1F03" w:rsidRDefault="003B1F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KerszTimes">
    <w:altName w:val="Times New Roman"/>
    <w:charset w:val="00"/>
    <w:family w:val="auto"/>
    <w:pitch w:val="variable"/>
  </w:font>
  <w:font w:name="Arial">
    <w:panose1 w:val="020B0604020202020204"/>
    <w:charset w:val="EE"/>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200247B" w:usb2="00000009" w:usb3="00000000" w:csb0="000001FF" w:csb1="00000000"/>
  </w:font>
  <w:font w:name="Cambria">
    <w:altName w:val="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0522F4" w14:textId="77777777" w:rsidR="003B1F03" w:rsidRDefault="003B1F03">
      <w:r>
        <w:separator/>
      </w:r>
    </w:p>
  </w:footnote>
  <w:footnote w:type="continuationSeparator" w:id="0">
    <w:p w14:paraId="38E21501" w14:textId="77777777" w:rsidR="003B1F03" w:rsidRDefault="003B1F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Wingdings" w:hAnsi="Wingdings" w:cs="Times New Roman"/>
      </w:rPr>
    </w:lvl>
  </w:abstractNum>
  <w:abstractNum w:abstractNumId="1" w15:restartNumberingAfterBreak="0">
    <w:nsid w:val="00000003"/>
    <w:multiLevelType w:val="singleLevel"/>
    <w:tmpl w:val="00000003"/>
    <w:name w:val="WW8Num3"/>
    <w:lvl w:ilvl="0">
      <w:numFmt w:val="bullet"/>
      <w:lvlText w:val="-"/>
      <w:lvlJc w:val="left"/>
      <w:pPr>
        <w:tabs>
          <w:tab w:val="num" w:pos="770"/>
        </w:tabs>
        <w:ind w:left="770" w:hanging="360"/>
      </w:pPr>
      <w:rPr>
        <w:rFonts w:ascii="Times New Roman" w:hAnsi="Times New Roman"/>
      </w:rPr>
    </w:lvl>
  </w:abstractNum>
  <w:abstractNum w:abstractNumId="2" w15:restartNumberingAfterBreak="0">
    <w:nsid w:val="00000004"/>
    <w:multiLevelType w:val="singleLevel"/>
    <w:tmpl w:val="00000004"/>
    <w:name w:val="WW8Num4"/>
    <w:lvl w:ilvl="0">
      <w:start w:val="1"/>
      <w:numFmt w:val="bullet"/>
      <w:lvlText w:val=""/>
      <w:lvlJc w:val="left"/>
      <w:pPr>
        <w:tabs>
          <w:tab w:val="num" w:pos="360"/>
        </w:tabs>
        <w:ind w:left="360" w:hanging="360"/>
      </w:pPr>
      <w:rPr>
        <w:rFonts w:ascii="Wingdings" w:hAnsi="Wingdings"/>
        <w:sz w:val="28"/>
        <w:szCs w:val="28"/>
      </w:rPr>
    </w:lvl>
  </w:abstractNum>
  <w:abstractNum w:abstractNumId="3" w15:restartNumberingAfterBreak="0">
    <w:nsid w:val="00000005"/>
    <w:multiLevelType w:val="singleLevel"/>
    <w:tmpl w:val="00000005"/>
    <w:name w:val="WW8Num5"/>
    <w:lvl w:ilvl="0">
      <w:numFmt w:val="bullet"/>
      <w:lvlText w:val="-"/>
      <w:lvlJc w:val="left"/>
      <w:pPr>
        <w:tabs>
          <w:tab w:val="num" w:pos="720"/>
        </w:tabs>
        <w:ind w:left="720" w:hanging="360"/>
      </w:pPr>
      <w:rPr>
        <w:rFonts w:ascii="Times New Roman" w:hAnsi="Times New Roman" w:cs="Times New Roman"/>
      </w:rPr>
    </w:lvl>
  </w:abstractNum>
  <w:abstractNum w:abstractNumId="4" w15:restartNumberingAfterBreak="0">
    <w:nsid w:val="00000006"/>
    <w:multiLevelType w:val="singleLevel"/>
    <w:tmpl w:val="00000006"/>
    <w:name w:val="WW8Num6"/>
    <w:lvl w:ilvl="0">
      <w:start w:val="1"/>
      <w:numFmt w:val="bullet"/>
      <w:lvlText w:val=""/>
      <w:lvlJc w:val="left"/>
      <w:pPr>
        <w:tabs>
          <w:tab w:val="num" w:pos="360"/>
        </w:tabs>
        <w:ind w:left="360" w:hanging="360"/>
      </w:pPr>
      <w:rPr>
        <w:rFonts w:ascii="Wingdings" w:hAnsi="Wingdings"/>
      </w:rPr>
    </w:lvl>
  </w:abstractNum>
  <w:abstractNum w:abstractNumId="5" w15:restartNumberingAfterBreak="0">
    <w:nsid w:val="00000007"/>
    <w:multiLevelType w:val="singleLevel"/>
    <w:tmpl w:val="00000007"/>
    <w:name w:val="WW8Num7"/>
    <w:lvl w:ilvl="0">
      <w:start w:val="1"/>
      <w:numFmt w:val="lowerLetter"/>
      <w:lvlText w:val="%1."/>
      <w:lvlJc w:val="left"/>
      <w:pPr>
        <w:tabs>
          <w:tab w:val="num" w:pos="420"/>
        </w:tabs>
        <w:ind w:left="420" w:hanging="360"/>
      </w:pPr>
    </w:lvl>
  </w:abstractNum>
  <w:abstractNum w:abstractNumId="6" w15:restartNumberingAfterBreak="0">
    <w:nsid w:val="00000008"/>
    <w:multiLevelType w:val="singleLevel"/>
    <w:tmpl w:val="00000008"/>
    <w:name w:val="WW8Num8"/>
    <w:lvl w:ilvl="0">
      <w:numFmt w:val="bullet"/>
      <w:lvlText w:val="-"/>
      <w:lvlJc w:val="left"/>
      <w:pPr>
        <w:tabs>
          <w:tab w:val="num" w:pos="1157"/>
        </w:tabs>
        <w:ind w:left="1157" w:hanging="360"/>
      </w:pPr>
      <w:rPr>
        <w:rFonts w:ascii="Times New Roman" w:hAnsi="Times New Roman" w:cs="Times New Roman"/>
      </w:rPr>
    </w:lvl>
  </w:abstractNum>
  <w:abstractNum w:abstractNumId="7" w15:restartNumberingAfterBreak="0">
    <w:nsid w:val="00000009"/>
    <w:multiLevelType w:val="singleLevel"/>
    <w:tmpl w:val="00000009"/>
    <w:name w:val="WW8Num9"/>
    <w:lvl w:ilvl="0">
      <w:start w:val="1"/>
      <w:numFmt w:val="bullet"/>
      <w:lvlText w:val=""/>
      <w:lvlJc w:val="left"/>
      <w:pPr>
        <w:tabs>
          <w:tab w:val="num" w:pos="360"/>
        </w:tabs>
        <w:ind w:left="360" w:hanging="360"/>
      </w:pPr>
      <w:rPr>
        <w:rFonts w:ascii="Wingdings" w:hAnsi="Wingdings"/>
      </w:rPr>
    </w:lvl>
  </w:abstractNum>
  <w:abstractNum w:abstractNumId="8" w15:restartNumberingAfterBreak="0">
    <w:nsid w:val="0000000A"/>
    <w:multiLevelType w:val="singleLevel"/>
    <w:tmpl w:val="0000000A"/>
    <w:name w:val="WW8Num10"/>
    <w:lvl w:ilvl="0">
      <w:start w:val="1"/>
      <w:numFmt w:val="bullet"/>
      <w:lvlText w:val=""/>
      <w:lvlJc w:val="left"/>
      <w:pPr>
        <w:tabs>
          <w:tab w:val="num" w:pos="360"/>
        </w:tabs>
        <w:ind w:left="360" w:hanging="360"/>
      </w:pPr>
      <w:rPr>
        <w:rFonts w:ascii="Wingdings" w:hAnsi="Wingdings"/>
      </w:rPr>
    </w:lvl>
  </w:abstractNum>
  <w:abstractNum w:abstractNumId="9"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Wingdings" w:hAnsi="Wingdings"/>
      </w:rPr>
    </w:lvl>
  </w:abstractNum>
  <w:abstractNum w:abstractNumId="10" w15:restartNumberingAfterBreak="0">
    <w:nsid w:val="0000000C"/>
    <w:multiLevelType w:val="singleLevel"/>
    <w:tmpl w:val="0000000C"/>
    <w:name w:val="WW8Num12"/>
    <w:lvl w:ilvl="0">
      <w:start w:val="1"/>
      <w:numFmt w:val="bullet"/>
      <w:lvlText w:val=""/>
      <w:lvlJc w:val="left"/>
      <w:pPr>
        <w:tabs>
          <w:tab w:val="num" w:pos="360"/>
        </w:tabs>
        <w:ind w:left="360" w:hanging="360"/>
      </w:pPr>
      <w:rPr>
        <w:rFonts w:ascii="Wingdings" w:hAnsi="Wingdings"/>
      </w:rPr>
    </w:lvl>
  </w:abstractNum>
  <w:abstractNum w:abstractNumId="11" w15:restartNumberingAfterBreak="0">
    <w:nsid w:val="0000000D"/>
    <w:multiLevelType w:val="singleLevel"/>
    <w:tmpl w:val="0000000D"/>
    <w:name w:val="WW8Num13"/>
    <w:lvl w:ilvl="0">
      <w:start w:val="1"/>
      <w:numFmt w:val="bullet"/>
      <w:lvlText w:val=""/>
      <w:lvlJc w:val="left"/>
      <w:pPr>
        <w:tabs>
          <w:tab w:val="num" w:pos="720"/>
        </w:tabs>
        <w:ind w:left="720" w:hanging="360"/>
      </w:pPr>
      <w:rPr>
        <w:rFonts w:ascii="Wingdings" w:hAnsi="Wingdings"/>
      </w:rPr>
    </w:lvl>
  </w:abstractNum>
  <w:abstractNum w:abstractNumId="12" w15:restartNumberingAfterBreak="0">
    <w:nsid w:val="0000000E"/>
    <w:multiLevelType w:val="singleLevel"/>
    <w:tmpl w:val="0000000E"/>
    <w:name w:val="WW8Num14"/>
    <w:lvl w:ilvl="0">
      <w:start w:val="1"/>
      <w:numFmt w:val="bullet"/>
      <w:lvlText w:val=""/>
      <w:lvlJc w:val="left"/>
      <w:pPr>
        <w:tabs>
          <w:tab w:val="num" w:pos="360"/>
        </w:tabs>
        <w:ind w:left="360" w:hanging="360"/>
      </w:pPr>
      <w:rPr>
        <w:rFonts w:ascii="Wingdings" w:hAnsi="Wingdings"/>
      </w:rPr>
    </w:lvl>
  </w:abstractNum>
  <w:abstractNum w:abstractNumId="13" w15:restartNumberingAfterBreak="0">
    <w:nsid w:val="0000000F"/>
    <w:multiLevelType w:val="singleLevel"/>
    <w:tmpl w:val="0000000F"/>
    <w:name w:val="WW8Num15"/>
    <w:lvl w:ilvl="0">
      <w:start w:val="1"/>
      <w:numFmt w:val="bullet"/>
      <w:lvlText w:val=""/>
      <w:lvlJc w:val="left"/>
      <w:pPr>
        <w:tabs>
          <w:tab w:val="num" w:pos="360"/>
        </w:tabs>
        <w:ind w:left="360" w:hanging="360"/>
      </w:pPr>
      <w:rPr>
        <w:rFonts w:ascii="Wingdings" w:hAnsi="Wingdings"/>
      </w:rPr>
    </w:lvl>
  </w:abstractNum>
  <w:abstractNum w:abstractNumId="14" w15:restartNumberingAfterBreak="0">
    <w:nsid w:val="00000010"/>
    <w:multiLevelType w:val="singleLevel"/>
    <w:tmpl w:val="00000010"/>
    <w:name w:val="WW8Num16"/>
    <w:lvl w:ilvl="0">
      <w:start w:val="1"/>
      <w:numFmt w:val="bullet"/>
      <w:lvlText w:val=""/>
      <w:lvlJc w:val="left"/>
      <w:pPr>
        <w:tabs>
          <w:tab w:val="num" w:pos="1353"/>
        </w:tabs>
        <w:ind w:left="1353" w:hanging="360"/>
      </w:pPr>
      <w:rPr>
        <w:rFonts w:ascii="Wingdings" w:hAnsi="Wingdings"/>
        <w:sz w:val="28"/>
        <w:szCs w:val="28"/>
      </w:rPr>
    </w:lvl>
  </w:abstractNum>
  <w:abstractNum w:abstractNumId="15" w15:restartNumberingAfterBreak="0">
    <w:nsid w:val="00000011"/>
    <w:multiLevelType w:val="singleLevel"/>
    <w:tmpl w:val="00000011"/>
    <w:name w:val="WW8Num17"/>
    <w:lvl w:ilvl="0">
      <w:start w:val="1"/>
      <w:numFmt w:val="bullet"/>
      <w:lvlText w:val=""/>
      <w:lvlJc w:val="left"/>
      <w:pPr>
        <w:tabs>
          <w:tab w:val="num" w:pos="360"/>
        </w:tabs>
        <w:ind w:left="360" w:hanging="360"/>
      </w:pPr>
      <w:rPr>
        <w:rFonts w:ascii="Wingdings" w:hAnsi="Wingdings"/>
      </w:rPr>
    </w:lvl>
  </w:abstractNum>
  <w:abstractNum w:abstractNumId="16" w15:restartNumberingAfterBreak="0">
    <w:nsid w:val="00000012"/>
    <w:multiLevelType w:val="singleLevel"/>
    <w:tmpl w:val="00000012"/>
    <w:name w:val="WW8Num18"/>
    <w:lvl w:ilvl="0">
      <w:start w:val="1"/>
      <w:numFmt w:val="bullet"/>
      <w:lvlText w:val=""/>
      <w:lvlJc w:val="left"/>
      <w:pPr>
        <w:tabs>
          <w:tab w:val="num" w:pos="720"/>
        </w:tabs>
        <w:ind w:left="720" w:hanging="360"/>
      </w:pPr>
      <w:rPr>
        <w:rFonts w:ascii="Wingdings" w:hAnsi="Wingdings" w:cs="Times New Roman"/>
      </w:rPr>
    </w:lvl>
  </w:abstractNum>
  <w:abstractNum w:abstractNumId="17" w15:restartNumberingAfterBreak="0">
    <w:nsid w:val="00000013"/>
    <w:multiLevelType w:val="singleLevel"/>
    <w:tmpl w:val="00000013"/>
    <w:name w:val="WW8Num19"/>
    <w:lvl w:ilvl="0">
      <w:start w:val="1"/>
      <w:numFmt w:val="bullet"/>
      <w:lvlText w:val=""/>
      <w:lvlJc w:val="left"/>
      <w:pPr>
        <w:tabs>
          <w:tab w:val="num" w:pos="360"/>
        </w:tabs>
        <w:ind w:left="360" w:hanging="360"/>
      </w:pPr>
      <w:rPr>
        <w:rFonts w:ascii="Wingdings" w:hAnsi="Wingdings"/>
      </w:rPr>
    </w:lvl>
  </w:abstractNum>
  <w:abstractNum w:abstractNumId="18" w15:restartNumberingAfterBreak="0">
    <w:nsid w:val="00000014"/>
    <w:multiLevelType w:val="multilevel"/>
    <w:tmpl w:val="00000014"/>
    <w:name w:val="WW8Num20"/>
    <w:lvl w:ilvl="0">
      <w:start w:val="1"/>
      <w:numFmt w:val="decimal"/>
      <w:lvlText w:val="%1.)"/>
      <w:lvlJc w:val="left"/>
      <w:pPr>
        <w:tabs>
          <w:tab w:val="num" w:pos="360"/>
        </w:tabs>
        <w:ind w:left="360" w:hanging="360"/>
      </w:pPr>
      <w:rPr>
        <w:rFonts w:ascii="Wingdings" w:hAnsi="Wingdings"/>
      </w:r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00000015"/>
    <w:multiLevelType w:val="singleLevel"/>
    <w:tmpl w:val="00000015"/>
    <w:name w:val="WW8Num21"/>
    <w:lvl w:ilvl="0">
      <w:start w:val="1"/>
      <w:numFmt w:val="bullet"/>
      <w:lvlText w:val=""/>
      <w:lvlJc w:val="left"/>
      <w:pPr>
        <w:tabs>
          <w:tab w:val="num" w:pos="360"/>
        </w:tabs>
        <w:ind w:left="360" w:hanging="360"/>
      </w:pPr>
      <w:rPr>
        <w:rFonts w:ascii="Wingdings" w:hAnsi="Wingdings"/>
      </w:rPr>
    </w:lvl>
  </w:abstractNum>
  <w:abstractNum w:abstractNumId="20" w15:restartNumberingAfterBreak="0">
    <w:nsid w:val="00000016"/>
    <w:multiLevelType w:val="singleLevel"/>
    <w:tmpl w:val="00000016"/>
    <w:name w:val="WW8Num22"/>
    <w:lvl w:ilvl="0">
      <w:start w:val="1"/>
      <w:numFmt w:val="bullet"/>
      <w:lvlText w:val=""/>
      <w:lvlJc w:val="left"/>
      <w:pPr>
        <w:tabs>
          <w:tab w:val="num" w:pos="360"/>
        </w:tabs>
        <w:ind w:left="360" w:hanging="360"/>
      </w:pPr>
      <w:rPr>
        <w:rFonts w:ascii="Wingdings" w:hAnsi="Wingdings"/>
      </w:rPr>
    </w:lvl>
  </w:abstractNum>
  <w:abstractNum w:abstractNumId="21" w15:restartNumberingAfterBreak="0">
    <w:nsid w:val="00000017"/>
    <w:multiLevelType w:val="singleLevel"/>
    <w:tmpl w:val="00000017"/>
    <w:name w:val="WW8Num23"/>
    <w:lvl w:ilvl="0">
      <w:start w:val="1"/>
      <w:numFmt w:val="bullet"/>
      <w:lvlText w:val=""/>
      <w:lvlJc w:val="left"/>
      <w:pPr>
        <w:tabs>
          <w:tab w:val="num" w:pos="0"/>
        </w:tabs>
        <w:ind w:left="1713" w:hanging="360"/>
      </w:pPr>
      <w:rPr>
        <w:rFonts w:ascii="Symbol" w:hAnsi="Symbol"/>
      </w:rPr>
    </w:lvl>
  </w:abstractNum>
  <w:abstractNum w:abstractNumId="22" w15:restartNumberingAfterBreak="0">
    <w:nsid w:val="0141374F"/>
    <w:multiLevelType w:val="multilevel"/>
    <w:tmpl w:val="39A25308"/>
    <w:lvl w:ilvl="0">
      <w:start w:val="4"/>
      <w:numFmt w:val="decimal"/>
      <w:lvlText w:val="%1"/>
      <w:lvlJc w:val="left"/>
      <w:pPr>
        <w:ind w:left="360" w:hanging="360"/>
      </w:pPr>
      <w:rPr>
        <w:rFonts w:hint="default"/>
        <w:b/>
        <w:i/>
        <w:color w:val="000000"/>
      </w:rPr>
    </w:lvl>
    <w:lvl w:ilvl="1">
      <w:start w:val="1"/>
      <w:numFmt w:val="decimal"/>
      <w:lvlText w:val="%1.%2"/>
      <w:lvlJc w:val="left"/>
      <w:pPr>
        <w:ind w:left="360" w:hanging="360"/>
      </w:pPr>
      <w:rPr>
        <w:rFonts w:hint="default"/>
        <w:b/>
        <w:i/>
        <w:color w:val="000000"/>
      </w:rPr>
    </w:lvl>
    <w:lvl w:ilvl="2">
      <w:start w:val="1"/>
      <w:numFmt w:val="decimal"/>
      <w:lvlText w:val="%1.%2.%3"/>
      <w:lvlJc w:val="left"/>
      <w:pPr>
        <w:ind w:left="720" w:hanging="720"/>
      </w:pPr>
      <w:rPr>
        <w:rFonts w:hint="default"/>
        <w:b/>
        <w:i/>
        <w:color w:val="000000"/>
      </w:rPr>
    </w:lvl>
    <w:lvl w:ilvl="3">
      <w:start w:val="1"/>
      <w:numFmt w:val="decimal"/>
      <w:lvlText w:val="%1.%2.%3.%4"/>
      <w:lvlJc w:val="left"/>
      <w:pPr>
        <w:ind w:left="720" w:hanging="720"/>
      </w:pPr>
      <w:rPr>
        <w:rFonts w:hint="default"/>
        <w:b/>
        <w:i/>
        <w:color w:val="000000"/>
      </w:rPr>
    </w:lvl>
    <w:lvl w:ilvl="4">
      <w:start w:val="1"/>
      <w:numFmt w:val="decimal"/>
      <w:lvlText w:val="%1.%2.%3.%4.%5"/>
      <w:lvlJc w:val="left"/>
      <w:pPr>
        <w:ind w:left="1080" w:hanging="1080"/>
      </w:pPr>
      <w:rPr>
        <w:rFonts w:hint="default"/>
        <w:b/>
        <w:i/>
        <w:color w:val="000000"/>
      </w:rPr>
    </w:lvl>
    <w:lvl w:ilvl="5">
      <w:start w:val="1"/>
      <w:numFmt w:val="decimal"/>
      <w:lvlText w:val="%1.%2.%3.%4.%5.%6"/>
      <w:lvlJc w:val="left"/>
      <w:pPr>
        <w:ind w:left="1080" w:hanging="1080"/>
      </w:pPr>
      <w:rPr>
        <w:rFonts w:hint="default"/>
        <w:b/>
        <w:i/>
        <w:color w:val="000000"/>
      </w:rPr>
    </w:lvl>
    <w:lvl w:ilvl="6">
      <w:start w:val="1"/>
      <w:numFmt w:val="decimal"/>
      <w:lvlText w:val="%1.%2.%3.%4.%5.%6.%7"/>
      <w:lvlJc w:val="left"/>
      <w:pPr>
        <w:ind w:left="1440" w:hanging="1440"/>
      </w:pPr>
      <w:rPr>
        <w:rFonts w:hint="default"/>
        <w:b/>
        <w:i/>
        <w:color w:val="000000"/>
      </w:rPr>
    </w:lvl>
    <w:lvl w:ilvl="7">
      <w:start w:val="1"/>
      <w:numFmt w:val="decimal"/>
      <w:lvlText w:val="%1.%2.%3.%4.%5.%6.%7.%8"/>
      <w:lvlJc w:val="left"/>
      <w:pPr>
        <w:ind w:left="1440" w:hanging="1440"/>
      </w:pPr>
      <w:rPr>
        <w:rFonts w:hint="default"/>
        <w:b/>
        <w:i/>
        <w:color w:val="000000"/>
      </w:rPr>
    </w:lvl>
    <w:lvl w:ilvl="8">
      <w:start w:val="1"/>
      <w:numFmt w:val="decimal"/>
      <w:lvlText w:val="%1.%2.%3.%4.%5.%6.%7.%8.%9"/>
      <w:lvlJc w:val="left"/>
      <w:pPr>
        <w:ind w:left="1440" w:hanging="1440"/>
      </w:pPr>
      <w:rPr>
        <w:rFonts w:hint="default"/>
        <w:b/>
        <w:i/>
        <w:color w:val="000000"/>
      </w:rPr>
    </w:lvl>
  </w:abstractNum>
  <w:abstractNum w:abstractNumId="23" w15:restartNumberingAfterBreak="0">
    <w:nsid w:val="07DA73EF"/>
    <w:multiLevelType w:val="hybridMultilevel"/>
    <w:tmpl w:val="6E1C8270"/>
    <w:lvl w:ilvl="0" w:tplc="2076987E">
      <w:start w:val="1"/>
      <w:numFmt w:val="lowerLetter"/>
      <w:lvlText w:val="%1)"/>
      <w:lvlJc w:val="right"/>
      <w:pPr>
        <w:ind w:left="720" w:hanging="360"/>
      </w:pPr>
      <w:rPr>
        <w:rFonts w:hint="default"/>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4" w15:restartNumberingAfterBreak="0">
    <w:nsid w:val="08013827"/>
    <w:multiLevelType w:val="hybridMultilevel"/>
    <w:tmpl w:val="677C7110"/>
    <w:lvl w:ilvl="0" w:tplc="8BFE0286">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5" w15:restartNumberingAfterBreak="0">
    <w:nsid w:val="0BD403B7"/>
    <w:multiLevelType w:val="hybridMultilevel"/>
    <w:tmpl w:val="6E1C8270"/>
    <w:lvl w:ilvl="0" w:tplc="2076987E">
      <w:start w:val="1"/>
      <w:numFmt w:val="lowerLetter"/>
      <w:lvlText w:val="%1)"/>
      <w:lvlJc w:val="right"/>
      <w:pPr>
        <w:ind w:left="720" w:hanging="360"/>
      </w:pPr>
      <w:rPr>
        <w:rFonts w:hint="default"/>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6" w15:restartNumberingAfterBreak="0">
    <w:nsid w:val="10D02C29"/>
    <w:multiLevelType w:val="hybridMultilevel"/>
    <w:tmpl w:val="BB52E266"/>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7" w15:restartNumberingAfterBreak="0">
    <w:nsid w:val="11092FB0"/>
    <w:multiLevelType w:val="hybridMultilevel"/>
    <w:tmpl w:val="8F927580"/>
    <w:lvl w:ilvl="0" w:tplc="F1584ADC">
      <w:start w:val="1"/>
      <w:numFmt w:val="bullet"/>
      <w:lvlText w:val=""/>
      <w:lvlJc w:val="left"/>
      <w:pPr>
        <w:tabs>
          <w:tab w:val="num" w:pos="1680"/>
        </w:tabs>
        <w:ind w:left="1680" w:hanging="360"/>
      </w:pPr>
      <w:rPr>
        <w:rFonts w:ascii="Symbol" w:hAnsi="Symbol" w:hint="default"/>
        <w:color w:val="auto"/>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11826ED4"/>
    <w:multiLevelType w:val="hybridMultilevel"/>
    <w:tmpl w:val="6E1C8270"/>
    <w:lvl w:ilvl="0" w:tplc="2076987E">
      <w:start w:val="1"/>
      <w:numFmt w:val="lowerLetter"/>
      <w:lvlText w:val="%1)"/>
      <w:lvlJc w:val="right"/>
      <w:pPr>
        <w:ind w:left="720" w:hanging="360"/>
      </w:pPr>
      <w:rPr>
        <w:rFonts w:hint="default"/>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9" w15:restartNumberingAfterBreak="0">
    <w:nsid w:val="1C452BCE"/>
    <w:multiLevelType w:val="hybridMultilevel"/>
    <w:tmpl w:val="4FA28A5C"/>
    <w:lvl w:ilvl="0" w:tplc="E4A05502">
      <w:start w:val="1"/>
      <w:numFmt w:val="lowerLetter"/>
      <w:lvlText w:val="%1."/>
      <w:lvlJc w:val="righ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0" w15:restartNumberingAfterBreak="0">
    <w:nsid w:val="37CF398D"/>
    <w:multiLevelType w:val="hybridMultilevel"/>
    <w:tmpl w:val="13CE4582"/>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31" w15:restartNumberingAfterBreak="0">
    <w:nsid w:val="4F831962"/>
    <w:multiLevelType w:val="hybridMultilevel"/>
    <w:tmpl w:val="3FF4F62E"/>
    <w:lvl w:ilvl="0" w:tplc="040E0001">
      <w:start w:val="1"/>
      <w:numFmt w:val="bullet"/>
      <w:lvlText w:val=""/>
      <w:lvlJc w:val="left"/>
      <w:pPr>
        <w:tabs>
          <w:tab w:val="num" w:pos="720"/>
        </w:tabs>
        <w:ind w:left="720" w:hanging="360"/>
      </w:pPr>
      <w:rPr>
        <w:rFonts w:ascii="Symbol" w:hAnsi="Symbol" w:cs="Symbol" w:hint="default"/>
      </w:rPr>
    </w:lvl>
    <w:lvl w:ilvl="1" w:tplc="040E0003">
      <w:start w:val="1"/>
      <w:numFmt w:val="bullet"/>
      <w:lvlText w:val="o"/>
      <w:lvlJc w:val="left"/>
      <w:pPr>
        <w:tabs>
          <w:tab w:val="num" w:pos="1440"/>
        </w:tabs>
        <w:ind w:left="1440" w:hanging="360"/>
      </w:pPr>
      <w:rPr>
        <w:rFonts w:ascii="Courier New" w:hAnsi="Courier New" w:cs="Courier New" w:hint="default"/>
      </w:rPr>
    </w:lvl>
    <w:lvl w:ilvl="2" w:tplc="040E0005">
      <w:start w:val="1"/>
      <w:numFmt w:val="bullet"/>
      <w:lvlText w:val=""/>
      <w:lvlJc w:val="left"/>
      <w:pPr>
        <w:tabs>
          <w:tab w:val="num" w:pos="2160"/>
        </w:tabs>
        <w:ind w:left="2160" w:hanging="360"/>
      </w:pPr>
      <w:rPr>
        <w:rFonts w:ascii="Wingdings" w:hAnsi="Wingdings" w:cs="Wingdings" w:hint="default"/>
      </w:rPr>
    </w:lvl>
    <w:lvl w:ilvl="3" w:tplc="040E0001">
      <w:start w:val="1"/>
      <w:numFmt w:val="bullet"/>
      <w:lvlText w:val=""/>
      <w:lvlJc w:val="left"/>
      <w:pPr>
        <w:tabs>
          <w:tab w:val="num" w:pos="2880"/>
        </w:tabs>
        <w:ind w:left="2880" w:hanging="360"/>
      </w:pPr>
      <w:rPr>
        <w:rFonts w:ascii="Symbol" w:hAnsi="Symbol" w:cs="Symbol" w:hint="default"/>
      </w:rPr>
    </w:lvl>
    <w:lvl w:ilvl="4" w:tplc="040E0003">
      <w:start w:val="1"/>
      <w:numFmt w:val="bullet"/>
      <w:lvlText w:val="o"/>
      <w:lvlJc w:val="left"/>
      <w:pPr>
        <w:tabs>
          <w:tab w:val="num" w:pos="3600"/>
        </w:tabs>
        <w:ind w:left="3600" w:hanging="360"/>
      </w:pPr>
      <w:rPr>
        <w:rFonts w:ascii="Courier New" w:hAnsi="Courier New" w:cs="Courier New" w:hint="default"/>
      </w:rPr>
    </w:lvl>
    <w:lvl w:ilvl="5" w:tplc="040E0005">
      <w:start w:val="1"/>
      <w:numFmt w:val="bullet"/>
      <w:lvlText w:val=""/>
      <w:lvlJc w:val="left"/>
      <w:pPr>
        <w:tabs>
          <w:tab w:val="num" w:pos="4320"/>
        </w:tabs>
        <w:ind w:left="4320" w:hanging="360"/>
      </w:pPr>
      <w:rPr>
        <w:rFonts w:ascii="Wingdings" w:hAnsi="Wingdings" w:cs="Wingdings" w:hint="default"/>
      </w:rPr>
    </w:lvl>
    <w:lvl w:ilvl="6" w:tplc="040E0001">
      <w:start w:val="1"/>
      <w:numFmt w:val="bullet"/>
      <w:lvlText w:val=""/>
      <w:lvlJc w:val="left"/>
      <w:pPr>
        <w:tabs>
          <w:tab w:val="num" w:pos="5040"/>
        </w:tabs>
        <w:ind w:left="5040" w:hanging="360"/>
      </w:pPr>
      <w:rPr>
        <w:rFonts w:ascii="Symbol" w:hAnsi="Symbol" w:cs="Symbol" w:hint="default"/>
      </w:rPr>
    </w:lvl>
    <w:lvl w:ilvl="7" w:tplc="040E0003">
      <w:start w:val="1"/>
      <w:numFmt w:val="bullet"/>
      <w:lvlText w:val="o"/>
      <w:lvlJc w:val="left"/>
      <w:pPr>
        <w:tabs>
          <w:tab w:val="num" w:pos="5760"/>
        </w:tabs>
        <w:ind w:left="5760" w:hanging="360"/>
      </w:pPr>
      <w:rPr>
        <w:rFonts w:ascii="Courier New" w:hAnsi="Courier New" w:cs="Courier New" w:hint="default"/>
      </w:rPr>
    </w:lvl>
    <w:lvl w:ilvl="8" w:tplc="040E0005">
      <w:start w:val="1"/>
      <w:numFmt w:val="bullet"/>
      <w:lvlText w:val=""/>
      <w:lvlJc w:val="left"/>
      <w:pPr>
        <w:tabs>
          <w:tab w:val="num" w:pos="6480"/>
        </w:tabs>
        <w:ind w:left="6480" w:hanging="360"/>
      </w:pPr>
      <w:rPr>
        <w:rFonts w:ascii="Wingdings" w:hAnsi="Wingdings" w:cs="Wingdings" w:hint="default"/>
      </w:rPr>
    </w:lvl>
  </w:abstractNum>
  <w:abstractNum w:abstractNumId="32" w15:restartNumberingAfterBreak="0">
    <w:nsid w:val="5BA877B1"/>
    <w:multiLevelType w:val="hybridMultilevel"/>
    <w:tmpl w:val="2730B0BA"/>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33" w15:restartNumberingAfterBreak="0">
    <w:nsid w:val="64F84BA1"/>
    <w:multiLevelType w:val="hybridMultilevel"/>
    <w:tmpl w:val="3648E1F6"/>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34" w15:restartNumberingAfterBreak="0">
    <w:nsid w:val="708D17E8"/>
    <w:multiLevelType w:val="hybridMultilevel"/>
    <w:tmpl w:val="8F54211C"/>
    <w:lvl w:ilvl="0" w:tplc="040E0001">
      <w:start w:val="1"/>
      <w:numFmt w:val="bullet"/>
      <w:lvlText w:val=""/>
      <w:lvlJc w:val="left"/>
      <w:pPr>
        <w:ind w:left="900" w:hanging="360"/>
      </w:pPr>
      <w:rPr>
        <w:rFonts w:ascii="Symbol" w:hAnsi="Symbol" w:hint="default"/>
      </w:rPr>
    </w:lvl>
    <w:lvl w:ilvl="1" w:tplc="040E0003" w:tentative="1">
      <w:start w:val="1"/>
      <w:numFmt w:val="bullet"/>
      <w:lvlText w:val="o"/>
      <w:lvlJc w:val="left"/>
      <w:pPr>
        <w:ind w:left="1620" w:hanging="360"/>
      </w:pPr>
      <w:rPr>
        <w:rFonts w:ascii="Courier New" w:hAnsi="Courier New" w:cs="Courier New" w:hint="default"/>
      </w:rPr>
    </w:lvl>
    <w:lvl w:ilvl="2" w:tplc="040E0005" w:tentative="1">
      <w:start w:val="1"/>
      <w:numFmt w:val="bullet"/>
      <w:lvlText w:val=""/>
      <w:lvlJc w:val="left"/>
      <w:pPr>
        <w:ind w:left="2340" w:hanging="360"/>
      </w:pPr>
      <w:rPr>
        <w:rFonts w:ascii="Wingdings" w:hAnsi="Wingdings" w:hint="default"/>
      </w:rPr>
    </w:lvl>
    <w:lvl w:ilvl="3" w:tplc="040E0001" w:tentative="1">
      <w:start w:val="1"/>
      <w:numFmt w:val="bullet"/>
      <w:lvlText w:val=""/>
      <w:lvlJc w:val="left"/>
      <w:pPr>
        <w:ind w:left="3060" w:hanging="360"/>
      </w:pPr>
      <w:rPr>
        <w:rFonts w:ascii="Symbol" w:hAnsi="Symbol" w:hint="default"/>
      </w:rPr>
    </w:lvl>
    <w:lvl w:ilvl="4" w:tplc="040E0003" w:tentative="1">
      <w:start w:val="1"/>
      <w:numFmt w:val="bullet"/>
      <w:lvlText w:val="o"/>
      <w:lvlJc w:val="left"/>
      <w:pPr>
        <w:ind w:left="3780" w:hanging="360"/>
      </w:pPr>
      <w:rPr>
        <w:rFonts w:ascii="Courier New" w:hAnsi="Courier New" w:cs="Courier New" w:hint="default"/>
      </w:rPr>
    </w:lvl>
    <w:lvl w:ilvl="5" w:tplc="040E0005" w:tentative="1">
      <w:start w:val="1"/>
      <w:numFmt w:val="bullet"/>
      <w:lvlText w:val=""/>
      <w:lvlJc w:val="left"/>
      <w:pPr>
        <w:ind w:left="4500" w:hanging="360"/>
      </w:pPr>
      <w:rPr>
        <w:rFonts w:ascii="Wingdings" w:hAnsi="Wingdings" w:hint="default"/>
      </w:rPr>
    </w:lvl>
    <w:lvl w:ilvl="6" w:tplc="040E0001" w:tentative="1">
      <w:start w:val="1"/>
      <w:numFmt w:val="bullet"/>
      <w:lvlText w:val=""/>
      <w:lvlJc w:val="left"/>
      <w:pPr>
        <w:ind w:left="5220" w:hanging="360"/>
      </w:pPr>
      <w:rPr>
        <w:rFonts w:ascii="Symbol" w:hAnsi="Symbol" w:hint="default"/>
      </w:rPr>
    </w:lvl>
    <w:lvl w:ilvl="7" w:tplc="040E0003" w:tentative="1">
      <w:start w:val="1"/>
      <w:numFmt w:val="bullet"/>
      <w:lvlText w:val="o"/>
      <w:lvlJc w:val="left"/>
      <w:pPr>
        <w:ind w:left="5940" w:hanging="360"/>
      </w:pPr>
      <w:rPr>
        <w:rFonts w:ascii="Courier New" w:hAnsi="Courier New" w:cs="Courier New" w:hint="default"/>
      </w:rPr>
    </w:lvl>
    <w:lvl w:ilvl="8" w:tplc="040E0005" w:tentative="1">
      <w:start w:val="1"/>
      <w:numFmt w:val="bullet"/>
      <w:lvlText w:val=""/>
      <w:lvlJc w:val="left"/>
      <w:pPr>
        <w:ind w:left="6660" w:hanging="360"/>
      </w:pPr>
      <w:rPr>
        <w:rFonts w:ascii="Wingdings" w:hAnsi="Wingdings" w:hint="default"/>
      </w:rPr>
    </w:lvl>
  </w:abstractNum>
  <w:num w:numId="1">
    <w:abstractNumId w:val="4"/>
  </w:num>
  <w:num w:numId="2">
    <w:abstractNumId w:val="5"/>
  </w:num>
  <w:num w:numId="3">
    <w:abstractNumId w:val="12"/>
  </w:num>
  <w:num w:numId="4">
    <w:abstractNumId w:val="13"/>
  </w:num>
  <w:num w:numId="5">
    <w:abstractNumId w:val="14"/>
  </w:num>
  <w:num w:numId="6">
    <w:abstractNumId w:val="19"/>
  </w:num>
  <w:num w:numId="7">
    <w:abstractNumId w:val="20"/>
  </w:num>
  <w:num w:numId="8">
    <w:abstractNumId w:val="31"/>
  </w:num>
  <w:num w:numId="9">
    <w:abstractNumId w:val="29"/>
  </w:num>
  <w:num w:numId="10">
    <w:abstractNumId w:val="27"/>
  </w:num>
  <w:num w:numId="11">
    <w:abstractNumId w:val="34"/>
  </w:num>
  <w:num w:numId="12">
    <w:abstractNumId w:val="32"/>
  </w:num>
  <w:num w:numId="13">
    <w:abstractNumId w:val="30"/>
  </w:num>
  <w:num w:numId="14">
    <w:abstractNumId w:val="33"/>
  </w:num>
  <w:num w:numId="15">
    <w:abstractNumId w:val="26"/>
  </w:num>
  <w:num w:numId="16">
    <w:abstractNumId w:val="22"/>
  </w:num>
  <w:num w:numId="17">
    <w:abstractNumId w:val="24"/>
  </w:num>
  <w:num w:numId="18">
    <w:abstractNumId w:val="25"/>
  </w:num>
  <w:num w:numId="19">
    <w:abstractNumId w:val="23"/>
  </w:num>
  <w:num w:numId="20">
    <w:abstractNumId w:val="2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403"/>
    <w:rsid w:val="000107BF"/>
    <w:rsid w:val="0002473A"/>
    <w:rsid w:val="00051FB8"/>
    <w:rsid w:val="000A68C7"/>
    <w:rsid w:val="000B69FB"/>
    <w:rsid w:val="000D578F"/>
    <w:rsid w:val="001066FF"/>
    <w:rsid w:val="001321D1"/>
    <w:rsid w:val="0014176F"/>
    <w:rsid w:val="001737C1"/>
    <w:rsid w:val="00193637"/>
    <w:rsid w:val="001A5C9E"/>
    <w:rsid w:val="00212743"/>
    <w:rsid w:val="002363D9"/>
    <w:rsid w:val="0026384E"/>
    <w:rsid w:val="00271629"/>
    <w:rsid w:val="0027382F"/>
    <w:rsid w:val="0028069B"/>
    <w:rsid w:val="00293D54"/>
    <w:rsid w:val="002C2651"/>
    <w:rsid w:val="002D0472"/>
    <w:rsid w:val="00326845"/>
    <w:rsid w:val="00330052"/>
    <w:rsid w:val="00341553"/>
    <w:rsid w:val="003468A0"/>
    <w:rsid w:val="00365CE5"/>
    <w:rsid w:val="00373C48"/>
    <w:rsid w:val="00383A25"/>
    <w:rsid w:val="003B1F03"/>
    <w:rsid w:val="00426C83"/>
    <w:rsid w:val="00431520"/>
    <w:rsid w:val="00443394"/>
    <w:rsid w:val="00461D80"/>
    <w:rsid w:val="00465740"/>
    <w:rsid w:val="00481CE5"/>
    <w:rsid w:val="0048484C"/>
    <w:rsid w:val="00484B33"/>
    <w:rsid w:val="00487B46"/>
    <w:rsid w:val="004B5A7C"/>
    <w:rsid w:val="004D235B"/>
    <w:rsid w:val="0053025C"/>
    <w:rsid w:val="00552BE5"/>
    <w:rsid w:val="005A5154"/>
    <w:rsid w:val="005B20A3"/>
    <w:rsid w:val="005B70D5"/>
    <w:rsid w:val="005B7A2B"/>
    <w:rsid w:val="005C2039"/>
    <w:rsid w:val="005D0801"/>
    <w:rsid w:val="005D0DCC"/>
    <w:rsid w:val="005F207D"/>
    <w:rsid w:val="005F2272"/>
    <w:rsid w:val="006045D8"/>
    <w:rsid w:val="0063732E"/>
    <w:rsid w:val="0068715B"/>
    <w:rsid w:val="006C44A4"/>
    <w:rsid w:val="006F1A42"/>
    <w:rsid w:val="00710415"/>
    <w:rsid w:val="00711B3D"/>
    <w:rsid w:val="00732B12"/>
    <w:rsid w:val="0076130F"/>
    <w:rsid w:val="007618A1"/>
    <w:rsid w:val="00774228"/>
    <w:rsid w:val="007B5561"/>
    <w:rsid w:val="007C7661"/>
    <w:rsid w:val="007D1113"/>
    <w:rsid w:val="007E20EF"/>
    <w:rsid w:val="00807B32"/>
    <w:rsid w:val="00811A97"/>
    <w:rsid w:val="00815EFA"/>
    <w:rsid w:val="008D23AC"/>
    <w:rsid w:val="00901118"/>
    <w:rsid w:val="0091527F"/>
    <w:rsid w:val="00924F6E"/>
    <w:rsid w:val="0092711E"/>
    <w:rsid w:val="00932CEE"/>
    <w:rsid w:val="00937F32"/>
    <w:rsid w:val="0099121D"/>
    <w:rsid w:val="009E2EA6"/>
    <w:rsid w:val="00A909BE"/>
    <w:rsid w:val="00AA0C45"/>
    <w:rsid w:val="00AB0D4D"/>
    <w:rsid w:val="00AD76EF"/>
    <w:rsid w:val="00B609BF"/>
    <w:rsid w:val="00BC296F"/>
    <w:rsid w:val="00C032F6"/>
    <w:rsid w:val="00C24403"/>
    <w:rsid w:val="00C442A1"/>
    <w:rsid w:val="00C764DE"/>
    <w:rsid w:val="00C867AE"/>
    <w:rsid w:val="00CC1013"/>
    <w:rsid w:val="00CD73A8"/>
    <w:rsid w:val="00D57BB6"/>
    <w:rsid w:val="00D673E5"/>
    <w:rsid w:val="00D93226"/>
    <w:rsid w:val="00DD529D"/>
    <w:rsid w:val="00DF4711"/>
    <w:rsid w:val="00E23C5B"/>
    <w:rsid w:val="00E815DE"/>
    <w:rsid w:val="00E90FC8"/>
    <w:rsid w:val="00EB2365"/>
    <w:rsid w:val="00EF124C"/>
    <w:rsid w:val="00F02D43"/>
    <w:rsid w:val="00F15792"/>
    <w:rsid w:val="00F20894"/>
    <w:rsid w:val="00F52B95"/>
    <w:rsid w:val="00F57727"/>
    <w:rsid w:val="00F6534D"/>
    <w:rsid w:val="00FC2CA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74E5C"/>
  <w15:docId w15:val="{9A32BF56-1E4A-4013-B97D-9698E45AD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BF3A76"/>
    <w:pPr>
      <w:suppressAutoHyphens/>
    </w:pPr>
    <w:rPr>
      <w:sz w:val="26"/>
      <w:lang w:eastAsia="ar-SA"/>
    </w:rPr>
  </w:style>
  <w:style w:type="paragraph" w:styleId="Cmsor1">
    <w:name w:val="heading 1"/>
    <w:basedOn w:val="Norml"/>
    <w:next w:val="Norml"/>
    <w:qFormat/>
    <w:rsid w:val="00BF3A76"/>
    <w:pPr>
      <w:keepNext/>
      <w:tabs>
        <w:tab w:val="num" w:pos="432"/>
        <w:tab w:val="left" w:pos="1852"/>
      </w:tabs>
      <w:spacing w:before="240" w:after="240"/>
      <w:ind w:left="142" w:hanging="142"/>
      <w:jc w:val="center"/>
      <w:outlineLvl w:val="0"/>
    </w:pPr>
    <w:rPr>
      <w:rFonts w:ascii="KerszTimes" w:hAnsi="KerszTimes"/>
      <w:i/>
      <w:sz w:val="24"/>
      <w:u w:val="single"/>
    </w:rPr>
  </w:style>
  <w:style w:type="paragraph" w:styleId="Cmsor2">
    <w:name w:val="heading 2"/>
    <w:basedOn w:val="Norml"/>
    <w:next w:val="Norml"/>
    <w:qFormat/>
    <w:rsid w:val="00BF3A76"/>
    <w:pPr>
      <w:keepNext/>
      <w:tabs>
        <w:tab w:val="num" w:pos="576"/>
        <w:tab w:val="left" w:pos="6336"/>
      </w:tabs>
      <w:ind w:left="576" w:hanging="576"/>
      <w:jc w:val="both"/>
      <w:outlineLvl w:val="1"/>
    </w:pPr>
    <w:rPr>
      <w:sz w:val="24"/>
    </w:rPr>
  </w:style>
  <w:style w:type="paragraph" w:styleId="Cmsor3">
    <w:name w:val="heading 3"/>
    <w:basedOn w:val="Norml"/>
    <w:next w:val="Norml"/>
    <w:qFormat/>
    <w:rsid w:val="00BF3A76"/>
    <w:pPr>
      <w:keepNext/>
      <w:shd w:val="clear" w:color="auto" w:fill="D8D8D8"/>
      <w:tabs>
        <w:tab w:val="num" w:pos="720"/>
        <w:tab w:val="left" w:pos="7920"/>
      </w:tabs>
      <w:ind w:left="720" w:hanging="720"/>
      <w:jc w:val="center"/>
      <w:outlineLvl w:val="2"/>
    </w:pPr>
    <w:rPr>
      <w:b/>
      <w:sz w:val="2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WW8Num2z0">
    <w:name w:val="WW8Num2z0"/>
    <w:rsid w:val="00BF3A76"/>
    <w:rPr>
      <w:rFonts w:ascii="Times New Roman" w:eastAsia="Times New Roman" w:hAnsi="Times New Roman" w:cs="Times New Roman"/>
    </w:rPr>
  </w:style>
  <w:style w:type="character" w:customStyle="1" w:styleId="WW8Num3z0">
    <w:name w:val="WW8Num3z0"/>
    <w:rsid w:val="00BF3A76"/>
    <w:rPr>
      <w:rFonts w:ascii="Wingdings" w:hAnsi="Wingdings"/>
    </w:rPr>
  </w:style>
  <w:style w:type="character" w:customStyle="1" w:styleId="WW8Num4z0">
    <w:name w:val="WW8Num4z0"/>
    <w:rsid w:val="00BF3A76"/>
    <w:rPr>
      <w:sz w:val="28"/>
      <w:szCs w:val="28"/>
    </w:rPr>
  </w:style>
  <w:style w:type="character" w:customStyle="1" w:styleId="WW8Num5z0">
    <w:name w:val="WW8Num5z0"/>
    <w:rsid w:val="00BF3A76"/>
    <w:rPr>
      <w:rFonts w:ascii="Times New Roman" w:eastAsia="Times New Roman" w:hAnsi="Times New Roman" w:cs="Times New Roman"/>
    </w:rPr>
  </w:style>
  <w:style w:type="character" w:customStyle="1" w:styleId="WW8Num6z0">
    <w:name w:val="WW8Num6z0"/>
    <w:rsid w:val="00BF3A76"/>
    <w:rPr>
      <w:rFonts w:ascii="Wingdings" w:hAnsi="Wingdings"/>
    </w:rPr>
  </w:style>
  <w:style w:type="character" w:customStyle="1" w:styleId="WW8Num8z0">
    <w:name w:val="WW8Num8z0"/>
    <w:rsid w:val="00BF3A76"/>
    <w:rPr>
      <w:rFonts w:ascii="Times New Roman" w:eastAsia="Times New Roman" w:hAnsi="Times New Roman" w:cs="Times New Roman"/>
    </w:rPr>
  </w:style>
  <w:style w:type="character" w:customStyle="1" w:styleId="WW8Num9z0">
    <w:name w:val="WW8Num9z0"/>
    <w:rsid w:val="00BF3A76"/>
    <w:rPr>
      <w:rFonts w:ascii="Wingdings" w:hAnsi="Wingdings"/>
    </w:rPr>
  </w:style>
  <w:style w:type="character" w:customStyle="1" w:styleId="WW8Num10z0">
    <w:name w:val="WW8Num10z0"/>
    <w:rsid w:val="00BF3A76"/>
    <w:rPr>
      <w:rFonts w:ascii="Wingdings" w:hAnsi="Wingdings"/>
    </w:rPr>
  </w:style>
  <w:style w:type="character" w:customStyle="1" w:styleId="WW8Num11z0">
    <w:name w:val="WW8Num11z0"/>
    <w:rsid w:val="00BF3A76"/>
    <w:rPr>
      <w:rFonts w:ascii="Wingdings" w:hAnsi="Wingdings"/>
    </w:rPr>
  </w:style>
  <w:style w:type="character" w:customStyle="1" w:styleId="WW8Num12z0">
    <w:name w:val="WW8Num12z0"/>
    <w:rsid w:val="00BF3A76"/>
    <w:rPr>
      <w:rFonts w:ascii="Wingdings" w:hAnsi="Wingdings"/>
    </w:rPr>
  </w:style>
  <w:style w:type="character" w:customStyle="1" w:styleId="WW8Num13z0">
    <w:name w:val="WW8Num13z0"/>
    <w:rsid w:val="00BF3A76"/>
    <w:rPr>
      <w:rFonts w:ascii="Wingdings" w:hAnsi="Wingdings"/>
    </w:rPr>
  </w:style>
  <w:style w:type="character" w:customStyle="1" w:styleId="WW8Num14z0">
    <w:name w:val="WW8Num14z0"/>
    <w:rsid w:val="00BF3A76"/>
    <w:rPr>
      <w:rFonts w:ascii="Wingdings" w:hAnsi="Wingdings"/>
    </w:rPr>
  </w:style>
  <w:style w:type="character" w:customStyle="1" w:styleId="WW8Num15z0">
    <w:name w:val="WW8Num15z0"/>
    <w:rsid w:val="00BF3A76"/>
    <w:rPr>
      <w:rFonts w:ascii="Wingdings" w:hAnsi="Wingdings"/>
    </w:rPr>
  </w:style>
  <w:style w:type="character" w:customStyle="1" w:styleId="WW8Num16z0">
    <w:name w:val="WW8Num16z0"/>
    <w:rsid w:val="00BF3A76"/>
    <w:rPr>
      <w:sz w:val="28"/>
      <w:szCs w:val="28"/>
    </w:rPr>
  </w:style>
  <w:style w:type="character" w:customStyle="1" w:styleId="WW8Num17z0">
    <w:name w:val="WW8Num17z0"/>
    <w:rsid w:val="00BF3A76"/>
    <w:rPr>
      <w:rFonts w:ascii="Wingdings" w:hAnsi="Wingdings"/>
    </w:rPr>
  </w:style>
  <w:style w:type="character" w:customStyle="1" w:styleId="WW8Num18z0">
    <w:name w:val="WW8Num18z0"/>
    <w:rsid w:val="00BF3A76"/>
    <w:rPr>
      <w:rFonts w:ascii="Times New Roman" w:eastAsia="Times New Roman" w:hAnsi="Times New Roman" w:cs="Times New Roman"/>
    </w:rPr>
  </w:style>
  <w:style w:type="character" w:customStyle="1" w:styleId="WW8Num19z0">
    <w:name w:val="WW8Num19z0"/>
    <w:rsid w:val="00BF3A76"/>
    <w:rPr>
      <w:rFonts w:ascii="Wingdings" w:hAnsi="Wingdings"/>
    </w:rPr>
  </w:style>
  <w:style w:type="character" w:customStyle="1" w:styleId="WW8Num20z0">
    <w:name w:val="WW8Num20z0"/>
    <w:rsid w:val="00BF3A76"/>
    <w:rPr>
      <w:rFonts w:ascii="Wingdings" w:hAnsi="Wingdings"/>
    </w:rPr>
  </w:style>
  <w:style w:type="character" w:customStyle="1" w:styleId="WW8Num20z1">
    <w:name w:val="WW8Num20z1"/>
    <w:rsid w:val="00BF3A76"/>
    <w:rPr>
      <w:b w:val="0"/>
    </w:rPr>
  </w:style>
  <w:style w:type="character" w:customStyle="1" w:styleId="WW8Num21z0">
    <w:name w:val="WW8Num21z0"/>
    <w:rsid w:val="00BF3A76"/>
    <w:rPr>
      <w:rFonts w:ascii="Wingdings" w:hAnsi="Wingdings"/>
    </w:rPr>
  </w:style>
  <w:style w:type="character" w:customStyle="1" w:styleId="WW8Num22z0">
    <w:name w:val="WW8Num22z0"/>
    <w:rsid w:val="00BF3A76"/>
    <w:rPr>
      <w:rFonts w:ascii="Wingdings" w:hAnsi="Wingdings"/>
    </w:rPr>
  </w:style>
  <w:style w:type="character" w:customStyle="1" w:styleId="WW8Num23z0">
    <w:name w:val="WW8Num23z0"/>
    <w:rsid w:val="00BF3A76"/>
    <w:rPr>
      <w:rFonts w:ascii="Wingdings" w:hAnsi="Wingdings"/>
    </w:rPr>
  </w:style>
  <w:style w:type="character" w:customStyle="1" w:styleId="Absatz-Standardschriftart">
    <w:name w:val="Absatz-Standardschriftart"/>
    <w:rsid w:val="00BF3A76"/>
  </w:style>
  <w:style w:type="character" w:customStyle="1" w:styleId="WW-Absatz-Standardschriftart">
    <w:name w:val="WW-Absatz-Standardschriftart"/>
    <w:rsid w:val="00BF3A76"/>
  </w:style>
  <w:style w:type="character" w:customStyle="1" w:styleId="WW-Absatz-Standardschriftart1">
    <w:name w:val="WW-Absatz-Standardschriftart1"/>
    <w:rsid w:val="00BF3A76"/>
  </w:style>
  <w:style w:type="character" w:customStyle="1" w:styleId="WW-Absatz-Standardschriftart11">
    <w:name w:val="WW-Absatz-Standardschriftart11"/>
    <w:rsid w:val="00BF3A76"/>
  </w:style>
  <w:style w:type="character" w:customStyle="1" w:styleId="WW-Absatz-Standardschriftart111">
    <w:name w:val="WW-Absatz-Standardschriftart111"/>
    <w:rsid w:val="00BF3A76"/>
  </w:style>
  <w:style w:type="character" w:customStyle="1" w:styleId="WW8Num15z1">
    <w:name w:val="WW8Num15z1"/>
    <w:rsid w:val="00BF3A76"/>
    <w:rPr>
      <w:b w:val="0"/>
    </w:rPr>
  </w:style>
  <w:style w:type="character" w:customStyle="1" w:styleId="WW8Num21z1">
    <w:name w:val="WW8Num21z1"/>
    <w:rsid w:val="00BF3A76"/>
    <w:rPr>
      <w:b w:val="0"/>
    </w:rPr>
  </w:style>
  <w:style w:type="character" w:customStyle="1" w:styleId="WW8Num24z0">
    <w:name w:val="WW8Num24z0"/>
    <w:rsid w:val="00BF3A76"/>
    <w:rPr>
      <w:b w:val="0"/>
      <w:sz w:val="28"/>
      <w:szCs w:val="28"/>
    </w:rPr>
  </w:style>
  <w:style w:type="character" w:customStyle="1" w:styleId="WW-Absatz-Standardschriftart1111">
    <w:name w:val="WW-Absatz-Standardschriftart1111"/>
    <w:rsid w:val="00BF3A76"/>
  </w:style>
  <w:style w:type="character" w:customStyle="1" w:styleId="WW-Absatz-Standardschriftart11111">
    <w:name w:val="WW-Absatz-Standardschriftart11111"/>
    <w:rsid w:val="00BF3A76"/>
  </w:style>
  <w:style w:type="character" w:customStyle="1" w:styleId="WW8Num16z1">
    <w:name w:val="WW8Num16z1"/>
    <w:rsid w:val="00BF3A76"/>
    <w:rPr>
      <w:b w:val="0"/>
    </w:rPr>
  </w:style>
  <w:style w:type="character" w:customStyle="1" w:styleId="WW8Num23z1">
    <w:name w:val="WW8Num23z1"/>
    <w:rsid w:val="00BF3A76"/>
    <w:rPr>
      <w:b w:val="0"/>
    </w:rPr>
  </w:style>
  <w:style w:type="character" w:customStyle="1" w:styleId="WW8Num25z0">
    <w:name w:val="WW8Num25z0"/>
    <w:rsid w:val="00BF3A76"/>
    <w:rPr>
      <w:rFonts w:ascii="Wingdings" w:hAnsi="Wingdings"/>
    </w:rPr>
  </w:style>
  <w:style w:type="character" w:customStyle="1" w:styleId="WW8Num26z0">
    <w:name w:val="WW8Num26z0"/>
    <w:rsid w:val="00BF3A76"/>
    <w:rPr>
      <w:rFonts w:ascii="Wingdings" w:hAnsi="Wingdings"/>
    </w:rPr>
  </w:style>
  <w:style w:type="character" w:customStyle="1" w:styleId="WW8Num26z1">
    <w:name w:val="WW8Num26z1"/>
    <w:rsid w:val="00BF3A76"/>
    <w:rPr>
      <w:rFonts w:ascii="Courier New" w:hAnsi="Courier New" w:cs="Courier New"/>
    </w:rPr>
  </w:style>
  <w:style w:type="character" w:customStyle="1" w:styleId="WW8Num26z2">
    <w:name w:val="WW8Num26z2"/>
    <w:rsid w:val="00BF3A76"/>
    <w:rPr>
      <w:rFonts w:ascii="Wingdings" w:hAnsi="Wingdings"/>
    </w:rPr>
  </w:style>
  <w:style w:type="character" w:customStyle="1" w:styleId="Bekezdsalapbettpusa2">
    <w:name w:val="Bekezdés alapbetűtípusa2"/>
    <w:rsid w:val="00BF3A76"/>
  </w:style>
  <w:style w:type="character" w:customStyle="1" w:styleId="WW-Absatz-Standardschriftart111111">
    <w:name w:val="WW-Absatz-Standardschriftart111111"/>
    <w:rsid w:val="00BF3A76"/>
  </w:style>
  <w:style w:type="character" w:customStyle="1" w:styleId="Bekezdsalapbettpusa1">
    <w:name w:val="Bekezdés alapbetűtípusa1"/>
    <w:rsid w:val="00BF3A76"/>
  </w:style>
  <w:style w:type="character" w:customStyle="1" w:styleId="WW-Absatz-Standardschriftart1111111">
    <w:name w:val="WW-Absatz-Standardschriftart1111111"/>
    <w:rsid w:val="00BF3A76"/>
  </w:style>
  <w:style w:type="character" w:customStyle="1" w:styleId="WW8Num1z0">
    <w:name w:val="WW8Num1z0"/>
    <w:rsid w:val="00BF3A76"/>
    <w:rPr>
      <w:rFonts w:ascii="Wingdings" w:hAnsi="Wingdings"/>
    </w:rPr>
  </w:style>
  <w:style w:type="character" w:customStyle="1" w:styleId="WW8Num2z1">
    <w:name w:val="WW8Num2z1"/>
    <w:rsid w:val="00BF3A76"/>
    <w:rPr>
      <w:rFonts w:ascii="Courier New" w:hAnsi="Courier New" w:cs="Courier New"/>
    </w:rPr>
  </w:style>
  <w:style w:type="character" w:customStyle="1" w:styleId="WW8Num2z2">
    <w:name w:val="WW8Num2z2"/>
    <w:rsid w:val="00BF3A76"/>
    <w:rPr>
      <w:rFonts w:ascii="Wingdings" w:hAnsi="Wingdings"/>
    </w:rPr>
  </w:style>
  <w:style w:type="character" w:customStyle="1" w:styleId="WW8Num2z3">
    <w:name w:val="WW8Num2z3"/>
    <w:rsid w:val="00BF3A76"/>
    <w:rPr>
      <w:rFonts w:ascii="Symbol" w:hAnsi="Symbol"/>
    </w:rPr>
  </w:style>
  <w:style w:type="character" w:customStyle="1" w:styleId="WW8Num3z1">
    <w:name w:val="WW8Num3z1"/>
    <w:rsid w:val="00BF3A76"/>
    <w:rPr>
      <w:rFonts w:ascii="Courier New" w:hAnsi="Courier New" w:cs="Courier New"/>
    </w:rPr>
  </w:style>
  <w:style w:type="character" w:customStyle="1" w:styleId="WW8Num3z3">
    <w:name w:val="WW8Num3z3"/>
    <w:rsid w:val="00BF3A76"/>
    <w:rPr>
      <w:rFonts w:ascii="Symbol" w:hAnsi="Symbol"/>
    </w:rPr>
  </w:style>
  <w:style w:type="character" w:customStyle="1" w:styleId="WW8Num4z1">
    <w:name w:val="WW8Num4z1"/>
    <w:rsid w:val="00BF3A76"/>
    <w:rPr>
      <w:b w:val="0"/>
    </w:rPr>
  </w:style>
  <w:style w:type="character" w:customStyle="1" w:styleId="WW8Num5z1">
    <w:name w:val="WW8Num5z1"/>
    <w:rsid w:val="00BF3A76"/>
    <w:rPr>
      <w:rFonts w:ascii="Courier New" w:hAnsi="Courier New" w:cs="Courier New"/>
    </w:rPr>
  </w:style>
  <w:style w:type="character" w:customStyle="1" w:styleId="WW8Num5z2">
    <w:name w:val="WW8Num5z2"/>
    <w:rsid w:val="00BF3A76"/>
    <w:rPr>
      <w:rFonts w:ascii="Wingdings" w:hAnsi="Wingdings"/>
    </w:rPr>
  </w:style>
  <w:style w:type="character" w:customStyle="1" w:styleId="WW8Num5z3">
    <w:name w:val="WW8Num5z3"/>
    <w:rsid w:val="00BF3A76"/>
    <w:rPr>
      <w:rFonts w:ascii="Symbol" w:hAnsi="Symbol"/>
    </w:rPr>
  </w:style>
  <w:style w:type="character" w:customStyle="1" w:styleId="WW8Num6z1">
    <w:name w:val="WW8Num6z1"/>
    <w:rsid w:val="00BF3A76"/>
    <w:rPr>
      <w:rFonts w:ascii="Courier New" w:hAnsi="Courier New" w:cs="Courier New"/>
    </w:rPr>
  </w:style>
  <w:style w:type="character" w:customStyle="1" w:styleId="WW8Num6z3">
    <w:name w:val="WW8Num6z3"/>
    <w:rsid w:val="00BF3A76"/>
    <w:rPr>
      <w:rFonts w:ascii="Symbol" w:hAnsi="Symbol"/>
    </w:rPr>
  </w:style>
  <w:style w:type="character" w:customStyle="1" w:styleId="WW8Num8z1">
    <w:name w:val="WW8Num8z1"/>
    <w:rsid w:val="00BF3A76"/>
    <w:rPr>
      <w:rFonts w:ascii="Courier New" w:hAnsi="Courier New" w:cs="Courier New"/>
    </w:rPr>
  </w:style>
  <w:style w:type="character" w:customStyle="1" w:styleId="WW8Num8z2">
    <w:name w:val="WW8Num8z2"/>
    <w:rsid w:val="00BF3A76"/>
    <w:rPr>
      <w:rFonts w:ascii="Wingdings" w:hAnsi="Wingdings"/>
    </w:rPr>
  </w:style>
  <w:style w:type="character" w:customStyle="1" w:styleId="WW8Num8z3">
    <w:name w:val="WW8Num8z3"/>
    <w:rsid w:val="00BF3A76"/>
    <w:rPr>
      <w:rFonts w:ascii="Symbol" w:hAnsi="Symbol"/>
    </w:rPr>
  </w:style>
  <w:style w:type="character" w:customStyle="1" w:styleId="WW8Num12z1">
    <w:name w:val="WW8Num12z1"/>
    <w:rsid w:val="00BF3A76"/>
    <w:rPr>
      <w:rFonts w:ascii="Courier New" w:hAnsi="Courier New" w:cs="Courier New"/>
    </w:rPr>
  </w:style>
  <w:style w:type="character" w:customStyle="1" w:styleId="WW8Num12z3">
    <w:name w:val="WW8Num12z3"/>
    <w:rsid w:val="00BF3A76"/>
    <w:rPr>
      <w:rFonts w:ascii="Symbol" w:hAnsi="Symbol"/>
    </w:rPr>
  </w:style>
  <w:style w:type="character" w:customStyle="1" w:styleId="WW8Num14z1">
    <w:name w:val="WW8Num14z1"/>
    <w:rsid w:val="00BF3A76"/>
    <w:rPr>
      <w:rFonts w:ascii="Courier New" w:hAnsi="Courier New" w:cs="Courier New"/>
    </w:rPr>
  </w:style>
  <w:style w:type="character" w:customStyle="1" w:styleId="WW8Num14z3">
    <w:name w:val="WW8Num14z3"/>
    <w:rsid w:val="00BF3A76"/>
    <w:rPr>
      <w:rFonts w:ascii="Symbol" w:hAnsi="Symbol"/>
    </w:rPr>
  </w:style>
  <w:style w:type="character" w:customStyle="1" w:styleId="WW8Num17z1">
    <w:name w:val="WW8Num17z1"/>
    <w:rsid w:val="00BF3A76"/>
    <w:rPr>
      <w:rFonts w:ascii="Courier New" w:hAnsi="Courier New" w:cs="Courier New"/>
    </w:rPr>
  </w:style>
  <w:style w:type="character" w:customStyle="1" w:styleId="WW8Num17z3">
    <w:name w:val="WW8Num17z3"/>
    <w:rsid w:val="00BF3A76"/>
    <w:rPr>
      <w:rFonts w:ascii="Symbol" w:hAnsi="Symbol"/>
    </w:rPr>
  </w:style>
  <w:style w:type="character" w:customStyle="1" w:styleId="WW8Num18z1">
    <w:name w:val="WW8Num18z1"/>
    <w:rsid w:val="00BF3A76"/>
    <w:rPr>
      <w:rFonts w:ascii="Courier New" w:hAnsi="Courier New" w:cs="Courier New"/>
    </w:rPr>
  </w:style>
  <w:style w:type="character" w:customStyle="1" w:styleId="WW8Num18z2">
    <w:name w:val="WW8Num18z2"/>
    <w:rsid w:val="00BF3A76"/>
    <w:rPr>
      <w:rFonts w:ascii="Wingdings" w:hAnsi="Wingdings"/>
    </w:rPr>
  </w:style>
  <w:style w:type="character" w:customStyle="1" w:styleId="WW8Num18z3">
    <w:name w:val="WW8Num18z3"/>
    <w:rsid w:val="00BF3A76"/>
    <w:rPr>
      <w:rFonts w:ascii="Symbol" w:hAnsi="Symbol"/>
    </w:rPr>
  </w:style>
  <w:style w:type="character" w:customStyle="1" w:styleId="WW8Num22z1">
    <w:name w:val="WW8Num22z1"/>
    <w:rsid w:val="00BF3A76"/>
    <w:rPr>
      <w:rFonts w:ascii="Courier New" w:hAnsi="Courier New" w:cs="Courier New"/>
    </w:rPr>
  </w:style>
  <w:style w:type="character" w:customStyle="1" w:styleId="WW8Num22z3">
    <w:name w:val="WW8Num22z3"/>
    <w:rsid w:val="00BF3A76"/>
    <w:rPr>
      <w:rFonts w:ascii="Symbol" w:hAnsi="Symbol"/>
    </w:rPr>
  </w:style>
  <w:style w:type="character" w:customStyle="1" w:styleId="WW8Num24z1">
    <w:name w:val="WW8Num24z1"/>
    <w:rsid w:val="00BF3A76"/>
    <w:rPr>
      <w:b w:val="0"/>
    </w:rPr>
  </w:style>
  <w:style w:type="character" w:customStyle="1" w:styleId="Bekezdsalap-bettpusa">
    <w:name w:val="Bekezdés alap-betűtípusa"/>
    <w:rsid w:val="00BF3A76"/>
  </w:style>
  <w:style w:type="character" w:styleId="Oldalszm">
    <w:name w:val="page number"/>
    <w:basedOn w:val="Bekezdsalap-bettpusa"/>
    <w:rsid w:val="00BF3A76"/>
  </w:style>
  <w:style w:type="character" w:customStyle="1" w:styleId="Lbjegyzet-karakterek">
    <w:name w:val="Lábjegyzet-karakterek"/>
    <w:rsid w:val="00BF3A76"/>
    <w:rPr>
      <w:vertAlign w:val="superscript"/>
    </w:rPr>
  </w:style>
  <w:style w:type="character" w:customStyle="1" w:styleId="Lbjegyzet-hivatkozs1">
    <w:name w:val="Lábjegyzet-hivatkozás1"/>
    <w:rsid w:val="00BF3A76"/>
    <w:rPr>
      <w:vertAlign w:val="superscript"/>
    </w:rPr>
  </w:style>
  <w:style w:type="character" w:customStyle="1" w:styleId="Vgjegyzet-karakterek">
    <w:name w:val="Végjegyzet-karakterek"/>
    <w:rsid w:val="00BF3A76"/>
    <w:rPr>
      <w:vertAlign w:val="superscript"/>
    </w:rPr>
  </w:style>
  <w:style w:type="character" w:customStyle="1" w:styleId="WW-Vgjegyzet-karakterek">
    <w:name w:val="WW-Végjegyzet-karakterek"/>
    <w:rsid w:val="00BF3A76"/>
  </w:style>
  <w:style w:type="character" w:customStyle="1" w:styleId="Vgjegyzet-hivatkozs1">
    <w:name w:val="Végjegyzet-hivatkozás1"/>
    <w:rsid w:val="00BF3A76"/>
    <w:rPr>
      <w:vertAlign w:val="superscript"/>
    </w:rPr>
  </w:style>
  <w:style w:type="character" w:customStyle="1" w:styleId="Szmozsjelek">
    <w:name w:val="Számozásjelek"/>
    <w:rsid w:val="00BF3A76"/>
  </w:style>
  <w:style w:type="paragraph" w:customStyle="1" w:styleId="Cmsor">
    <w:name w:val="Címsor"/>
    <w:basedOn w:val="Norml"/>
    <w:next w:val="Szvegtrzs"/>
    <w:rsid w:val="00BF3A76"/>
    <w:pPr>
      <w:keepNext/>
      <w:spacing w:before="240" w:after="120"/>
    </w:pPr>
    <w:rPr>
      <w:rFonts w:ascii="Arial" w:eastAsia="MS Mincho" w:hAnsi="Arial" w:cs="Tahoma"/>
      <w:sz w:val="28"/>
      <w:szCs w:val="28"/>
    </w:rPr>
  </w:style>
  <w:style w:type="paragraph" w:styleId="Szvegtrzs">
    <w:name w:val="Body Text"/>
    <w:basedOn w:val="Norml"/>
    <w:link w:val="SzvegtrzsChar"/>
    <w:rsid w:val="00BF3A76"/>
    <w:pPr>
      <w:jc w:val="both"/>
    </w:pPr>
    <w:rPr>
      <w:rFonts w:ascii="KerszTimes" w:hAnsi="KerszTimes"/>
    </w:rPr>
  </w:style>
  <w:style w:type="paragraph" w:styleId="Lista">
    <w:name w:val="List"/>
    <w:basedOn w:val="Szvegtrzs"/>
    <w:rsid w:val="00BF3A76"/>
    <w:rPr>
      <w:rFonts w:cs="Tahoma"/>
    </w:rPr>
  </w:style>
  <w:style w:type="paragraph" w:customStyle="1" w:styleId="Felirat">
    <w:name w:val="Felirat"/>
    <w:basedOn w:val="Norml"/>
    <w:rsid w:val="00BF3A76"/>
    <w:pPr>
      <w:suppressLineNumbers/>
      <w:spacing w:before="120" w:after="120"/>
    </w:pPr>
    <w:rPr>
      <w:rFonts w:cs="Tahoma"/>
      <w:i/>
      <w:iCs/>
      <w:sz w:val="24"/>
      <w:szCs w:val="24"/>
    </w:rPr>
  </w:style>
  <w:style w:type="paragraph" w:customStyle="1" w:styleId="Trgymutat">
    <w:name w:val="Tárgymutató"/>
    <w:basedOn w:val="Norml"/>
    <w:rsid w:val="00BF3A76"/>
    <w:pPr>
      <w:suppressLineNumbers/>
    </w:pPr>
    <w:rPr>
      <w:rFonts w:cs="Tahoma"/>
    </w:rPr>
  </w:style>
  <w:style w:type="paragraph" w:styleId="Cm">
    <w:name w:val="Title"/>
    <w:basedOn w:val="Norml"/>
    <w:next w:val="Alcm"/>
    <w:qFormat/>
    <w:rsid w:val="00BF3A76"/>
    <w:pPr>
      <w:jc w:val="center"/>
    </w:pPr>
    <w:rPr>
      <w:b/>
      <w:sz w:val="24"/>
      <w:u w:val="single"/>
    </w:rPr>
  </w:style>
  <w:style w:type="paragraph" w:styleId="Alcm">
    <w:name w:val="Subtitle"/>
    <w:basedOn w:val="Norml"/>
    <w:next w:val="Szvegtrzs"/>
    <w:qFormat/>
    <w:rsid w:val="00BF3A76"/>
    <w:pPr>
      <w:jc w:val="center"/>
    </w:pPr>
    <w:rPr>
      <w:b/>
      <w:sz w:val="28"/>
    </w:rPr>
  </w:style>
  <w:style w:type="paragraph" w:styleId="lfej">
    <w:name w:val="header"/>
    <w:basedOn w:val="Norml"/>
    <w:link w:val="lfejChar"/>
    <w:rsid w:val="00BF3A76"/>
  </w:style>
  <w:style w:type="paragraph" w:customStyle="1" w:styleId="Szvegtrzs21">
    <w:name w:val="Szövegtörzs 21"/>
    <w:basedOn w:val="Norml"/>
    <w:rsid w:val="00BF3A76"/>
    <w:pPr>
      <w:ind w:firstLine="204"/>
      <w:jc w:val="both"/>
    </w:pPr>
    <w:rPr>
      <w:rFonts w:ascii="KerszTimes" w:hAnsi="KerszTimes"/>
    </w:rPr>
  </w:style>
  <w:style w:type="paragraph" w:styleId="Lbjegyzetszveg">
    <w:name w:val="footnote text"/>
    <w:basedOn w:val="Norml"/>
    <w:rsid w:val="00BF3A76"/>
    <w:rPr>
      <w:sz w:val="20"/>
    </w:rPr>
  </w:style>
  <w:style w:type="paragraph" w:styleId="Szvegtrzsbehzssal">
    <w:name w:val="Body Text Indent"/>
    <w:basedOn w:val="Norml"/>
    <w:rsid w:val="00BF3A76"/>
    <w:pPr>
      <w:spacing w:before="240" w:after="240"/>
      <w:ind w:left="142" w:hanging="142"/>
      <w:jc w:val="both"/>
    </w:pPr>
    <w:rPr>
      <w:sz w:val="18"/>
    </w:rPr>
  </w:style>
  <w:style w:type="paragraph" w:customStyle="1" w:styleId="Szvegtrzsbehzssal21">
    <w:name w:val="Szövegtörzs behúzással 21"/>
    <w:basedOn w:val="Norml"/>
    <w:rsid w:val="00BF3A76"/>
    <w:pPr>
      <w:ind w:left="142"/>
      <w:jc w:val="both"/>
    </w:pPr>
    <w:rPr>
      <w:sz w:val="18"/>
    </w:rPr>
  </w:style>
  <w:style w:type="paragraph" w:customStyle="1" w:styleId="WW-Szvegtrzs21">
    <w:name w:val="WW-Szövegtörzs 21"/>
    <w:basedOn w:val="Norml"/>
    <w:rsid w:val="00BF3A76"/>
    <w:pPr>
      <w:jc w:val="both"/>
    </w:pPr>
    <w:rPr>
      <w:sz w:val="18"/>
    </w:rPr>
  </w:style>
  <w:style w:type="paragraph" w:customStyle="1" w:styleId="Szvegtrzsbehzssal31">
    <w:name w:val="Szövegtörzs behúzással 31"/>
    <w:basedOn w:val="Norml"/>
    <w:rsid w:val="00BF3A76"/>
    <w:pPr>
      <w:ind w:left="284" w:hanging="80"/>
      <w:jc w:val="both"/>
    </w:pPr>
    <w:rPr>
      <w:sz w:val="18"/>
    </w:rPr>
  </w:style>
  <w:style w:type="paragraph" w:styleId="Buborkszveg">
    <w:name w:val="Balloon Text"/>
    <w:basedOn w:val="Norml"/>
    <w:rsid w:val="00BF3A76"/>
    <w:rPr>
      <w:rFonts w:ascii="Tahoma" w:hAnsi="Tahoma" w:cs="Tahoma"/>
      <w:sz w:val="16"/>
      <w:szCs w:val="16"/>
    </w:rPr>
  </w:style>
  <w:style w:type="paragraph" w:styleId="llb">
    <w:name w:val="footer"/>
    <w:basedOn w:val="Norml"/>
    <w:rsid w:val="00BF3A76"/>
  </w:style>
  <w:style w:type="paragraph" w:styleId="NormlWeb">
    <w:name w:val="Normal (Web)"/>
    <w:basedOn w:val="Norml"/>
    <w:uiPriority w:val="99"/>
    <w:rsid w:val="00BF3A76"/>
    <w:pPr>
      <w:spacing w:before="100" w:after="100"/>
    </w:pPr>
    <w:rPr>
      <w:color w:val="000000"/>
      <w:sz w:val="24"/>
      <w:szCs w:val="24"/>
    </w:rPr>
  </w:style>
  <w:style w:type="paragraph" w:customStyle="1" w:styleId="Dokumentumtrkp1">
    <w:name w:val="Dokumentumtérkép1"/>
    <w:basedOn w:val="Norml"/>
    <w:rsid w:val="00BF3A76"/>
    <w:pPr>
      <w:shd w:val="clear" w:color="auto" w:fill="000080"/>
    </w:pPr>
    <w:rPr>
      <w:rFonts w:ascii="Tahoma" w:hAnsi="Tahoma" w:cs="Tahoma"/>
      <w:sz w:val="20"/>
    </w:rPr>
  </w:style>
  <w:style w:type="paragraph" w:customStyle="1" w:styleId="Kerettartalom">
    <w:name w:val="Kerettartalom"/>
    <w:basedOn w:val="Szvegtrzs"/>
    <w:rsid w:val="00BF3A76"/>
  </w:style>
  <w:style w:type="character" w:styleId="Lbjegyzet-hivatkozs">
    <w:name w:val="footnote reference"/>
    <w:rsid w:val="00BF3A76"/>
    <w:rPr>
      <w:vertAlign w:val="superscript"/>
    </w:rPr>
  </w:style>
  <w:style w:type="character" w:styleId="Hiperhivatkozs">
    <w:name w:val="Hyperlink"/>
    <w:rsid w:val="00BF3A76"/>
    <w:rPr>
      <w:color w:val="0000FF"/>
      <w:u w:val="single"/>
    </w:rPr>
  </w:style>
  <w:style w:type="character" w:styleId="Jegyzethivatkozs">
    <w:name w:val="annotation reference"/>
    <w:uiPriority w:val="99"/>
    <w:rsid w:val="005F2272"/>
    <w:rPr>
      <w:sz w:val="16"/>
      <w:szCs w:val="16"/>
    </w:rPr>
  </w:style>
  <w:style w:type="paragraph" w:styleId="Jegyzetszveg">
    <w:name w:val="annotation text"/>
    <w:basedOn w:val="Norml"/>
    <w:link w:val="JegyzetszvegChar"/>
    <w:uiPriority w:val="99"/>
    <w:rsid w:val="005F2272"/>
    <w:rPr>
      <w:sz w:val="20"/>
    </w:rPr>
  </w:style>
  <w:style w:type="character" w:customStyle="1" w:styleId="JegyzetszvegChar">
    <w:name w:val="Jegyzetszöveg Char"/>
    <w:link w:val="Jegyzetszveg"/>
    <w:uiPriority w:val="99"/>
    <w:rsid w:val="005F2272"/>
    <w:rPr>
      <w:lang w:eastAsia="ar-SA"/>
    </w:rPr>
  </w:style>
  <w:style w:type="paragraph" w:styleId="Megjegyzstrgya">
    <w:name w:val="annotation subject"/>
    <w:basedOn w:val="Jegyzetszveg"/>
    <w:next w:val="Jegyzetszveg"/>
    <w:link w:val="MegjegyzstrgyaChar"/>
    <w:rsid w:val="005F2272"/>
    <w:rPr>
      <w:b/>
      <w:bCs/>
    </w:rPr>
  </w:style>
  <w:style w:type="character" w:customStyle="1" w:styleId="MegjegyzstrgyaChar">
    <w:name w:val="Megjegyzés tárgya Char"/>
    <w:link w:val="Megjegyzstrgya"/>
    <w:rsid w:val="005F2272"/>
    <w:rPr>
      <w:b/>
      <w:bCs/>
      <w:lang w:eastAsia="ar-SA"/>
    </w:rPr>
  </w:style>
  <w:style w:type="paragraph" w:styleId="Listaszerbekezds">
    <w:name w:val="List Paragraph"/>
    <w:basedOn w:val="Norml"/>
    <w:uiPriority w:val="34"/>
    <w:qFormat/>
    <w:rsid w:val="00D93226"/>
    <w:pPr>
      <w:ind w:left="720"/>
      <w:contextualSpacing/>
    </w:pPr>
  </w:style>
  <w:style w:type="character" w:customStyle="1" w:styleId="lfejChar">
    <w:name w:val="Élőfej Char"/>
    <w:basedOn w:val="Bekezdsalapbettpusa"/>
    <w:link w:val="lfej"/>
    <w:rsid w:val="005D0DCC"/>
    <w:rPr>
      <w:sz w:val="26"/>
      <w:lang w:eastAsia="ar-SA"/>
    </w:rPr>
  </w:style>
  <w:style w:type="paragraph" w:styleId="Szvegtrzs2">
    <w:name w:val="Body Text 2"/>
    <w:basedOn w:val="Norml"/>
    <w:link w:val="Szvegtrzs2Char"/>
    <w:rsid w:val="001066FF"/>
    <w:pPr>
      <w:spacing w:after="120" w:line="480" w:lineRule="auto"/>
    </w:pPr>
  </w:style>
  <w:style w:type="character" w:customStyle="1" w:styleId="Szvegtrzs2Char">
    <w:name w:val="Szövegtörzs 2 Char"/>
    <w:basedOn w:val="Bekezdsalapbettpusa"/>
    <w:link w:val="Szvegtrzs2"/>
    <w:rsid w:val="001066FF"/>
    <w:rPr>
      <w:sz w:val="26"/>
      <w:lang w:eastAsia="ar-SA"/>
    </w:rPr>
  </w:style>
  <w:style w:type="character" w:customStyle="1" w:styleId="SzvegtrzsChar">
    <w:name w:val="Szövegtörzs Char"/>
    <w:basedOn w:val="Bekezdsalapbettpusa"/>
    <w:link w:val="Szvegtrzs"/>
    <w:rsid w:val="007C7661"/>
    <w:rPr>
      <w:rFonts w:ascii="KerszTimes" w:hAnsi="KerszTimes"/>
      <w:sz w:val="26"/>
      <w:lang w:eastAsia="ar-SA"/>
    </w:rPr>
  </w:style>
  <w:style w:type="character" w:customStyle="1" w:styleId="apple-converted-space">
    <w:name w:val="apple-converted-space"/>
    <w:basedOn w:val="Bekezdsalapbettpusa"/>
    <w:rsid w:val="00774228"/>
  </w:style>
  <w:style w:type="character" w:customStyle="1" w:styleId="object">
    <w:name w:val="object"/>
    <w:basedOn w:val="Bekezdsalapbettpusa"/>
    <w:rsid w:val="007E20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792385">
      <w:bodyDiv w:val="1"/>
      <w:marLeft w:val="0"/>
      <w:marRight w:val="0"/>
      <w:marTop w:val="0"/>
      <w:marBottom w:val="0"/>
      <w:divBdr>
        <w:top w:val="none" w:sz="0" w:space="0" w:color="auto"/>
        <w:left w:val="none" w:sz="0" w:space="0" w:color="auto"/>
        <w:bottom w:val="none" w:sz="0" w:space="0" w:color="auto"/>
        <w:right w:val="none" w:sz="0" w:space="0" w:color="auto"/>
      </w:divBdr>
    </w:div>
    <w:div w:id="1857846288">
      <w:bodyDiv w:val="1"/>
      <w:marLeft w:val="0"/>
      <w:marRight w:val="0"/>
      <w:marTop w:val="0"/>
      <w:marBottom w:val="0"/>
      <w:divBdr>
        <w:top w:val="none" w:sz="0" w:space="0" w:color="auto"/>
        <w:left w:val="none" w:sz="0" w:space="0" w:color="auto"/>
        <w:bottom w:val="none" w:sz="0" w:space="0" w:color="auto"/>
        <w:right w:val="none" w:sz="0" w:space="0" w:color="auto"/>
      </w:divBdr>
    </w:div>
    <w:div w:id="1867211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7</Pages>
  <Words>2700</Words>
  <Characters>18634</Characters>
  <Application>Microsoft Office Word</Application>
  <DocSecurity>0</DocSecurity>
  <Lines>155</Lines>
  <Paragraphs>42</Paragraphs>
  <ScaleCrop>false</ScaleCrop>
  <HeadingPairs>
    <vt:vector size="2" baseType="variant">
      <vt:variant>
        <vt:lpstr>Cím</vt:lpstr>
      </vt:variant>
      <vt:variant>
        <vt:i4>1</vt:i4>
      </vt:variant>
    </vt:vector>
  </HeadingPairs>
  <TitlesOfParts>
    <vt:vector size="1" baseType="lpstr">
      <vt:lpstr>Megállapodás</vt:lpstr>
    </vt:vector>
  </TitlesOfParts>
  <Company>Schweitzer Albert Református Szeretetotthon</Company>
  <LinksUpToDate>false</LinksUpToDate>
  <CharactersWithSpaces>21292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Megállapodás</dc:title>
  <dc:creator>Simon Ágnes</dc:creator>
  <cp:lastModifiedBy>RSZ_VV</cp:lastModifiedBy>
  <cp:revision>9</cp:revision>
  <cp:lastPrinted>2010-02-24T16:06:00Z</cp:lastPrinted>
  <dcterms:created xsi:type="dcterms:W3CDTF">2022-05-02T15:56:00Z</dcterms:created>
  <dcterms:modified xsi:type="dcterms:W3CDTF">2023-11-30T12:01:00Z</dcterms:modified>
</cp:coreProperties>
</file>