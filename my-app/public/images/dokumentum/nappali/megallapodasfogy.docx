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5BF1" w14:textId="77777777" w:rsidR="00F54532" w:rsidRPr="00924F6E" w:rsidRDefault="00F54532" w:rsidP="00F54532">
      <w:pPr>
        <w:pStyle w:val="Cm"/>
        <w:rPr>
          <w:sz w:val="22"/>
          <w:szCs w:val="22"/>
          <w:u w:val="none"/>
        </w:rPr>
      </w:pPr>
      <w:r w:rsidRPr="00456BDD">
        <w:rPr>
          <w:sz w:val="28"/>
          <w:szCs w:val="28"/>
          <w:u w:val="none"/>
        </w:rPr>
        <w:t>MEGÁLLAPODÁS</w:t>
      </w:r>
    </w:p>
    <w:p w14:paraId="48E6E6EB" w14:textId="648581F2" w:rsidR="00F54532" w:rsidRPr="00924F6E" w:rsidRDefault="005F60A2" w:rsidP="00F54532">
      <w:pPr>
        <w:pStyle w:val="Alcm"/>
        <w:rPr>
          <w:sz w:val="22"/>
          <w:szCs w:val="22"/>
        </w:rPr>
      </w:pPr>
      <w:r>
        <w:rPr>
          <w:sz w:val="22"/>
          <w:szCs w:val="22"/>
        </w:rPr>
        <w:t>(fogyatékos</w:t>
      </w:r>
      <w:r w:rsidR="00E0226A">
        <w:rPr>
          <w:sz w:val="22"/>
          <w:szCs w:val="22"/>
        </w:rPr>
        <w:t>s</w:t>
      </w:r>
      <w:r w:rsidR="00EC1391">
        <w:rPr>
          <w:sz w:val="22"/>
          <w:szCs w:val="22"/>
        </w:rPr>
        <w:t>ággal élő</w:t>
      </w:r>
      <w:r>
        <w:rPr>
          <w:sz w:val="22"/>
          <w:szCs w:val="22"/>
        </w:rPr>
        <w:t xml:space="preserve"> személyek</w:t>
      </w:r>
      <w:r w:rsidR="00F54532" w:rsidRPr="00924F6E">
        <w:rPr>
          <w:sz w:val="22"/>
          <w:szCs w:val="22"/>
        </w:rPr>
        <w:t xml:space="preserve"> nappali ellátása)</w:t>
      </w:r>
    </w:p>
    <w:p w14:paraId="5D35B251" w14:textId="77777777" w:rsidR="00F54532" w:rsidRPr="00924F6E" w:rsidRDefault="00F54532" w:rsidP="00F54532">
      <w:pPr>
        <w:pStyle w:val="Alcm"/>
        <w:rPr>
          <w:sz w:val="22"/>
          <w:szCs w:val="22"/>
        </w:rPr>
      </w:pPr>
    </w:p>
    <w:p w14:paraId="7006AB4F" w14:textId="77777777" w:rsidR="00F54532" w:rsidRPr="00924F6E" w:rsidRDefault="00F54532" w:rsidP="00F54532">
      <w:pPr>
        <w:jc w:val="both"/>
        <w:rPr>
          <w:sz w:val="22"/>
          <w:szCs w:val="22"/>
        </w:rPr>
      </w:pPr>
    </w:p>
    <w:p w14:paraId="4AE6E664" w14:textId="77777777" w:rsidR="00F54532" w:rsidRPr="00924F6E" w:rsidRDefault="00F54532" w:rsidP="00F54532">
      <w:pPr>
        <w:pStyle w:val="Alcm"/>
        <w:jc w:val="both"/>
        <w:rPr>
          <w:sz w:val="22"/>
          <w:szCs w:val="22"/>
        </w:rPr>
      </w:pPr>
      <w:r w:rsidRPr="00924F6E">
        <w:rPr>
          <w:b w:val="0"/>
          <w:sz w:val="22"/>
          <w:szCs w:val="22"/>
        </w:rPr>
        <w:t xml:space="preserve">A Magyarországi Református Egyház missziójának egyik alapvető lényegi eleme a szenvedő embertárs segítése, melynek eszköze </w:t>
      </w:r>
      <w:r w:rsidRPr="00924F6E">
        <w:rPr>
          <w:sz w:val="22"/>
          <w:szCs w:val="22"/>
        </w:rPr>
        <w:t>a szeretetszolgálat</w:t>
      </w:r>
      <w:r w:rsidRPr="00924F6E">
        <w:rPr>
          <w:b w:val="0"/>
          <w:sz w:val="22"/>
          <w:szCs w:val="22"/>
        </w:rPr>
        <w:t xml:space="preserve">. Ennek jegyében fő feladatunknak tartjuk </w:t>
      </w:r>
      <w:r w:rsidRPr="00924F6E">
        <w:rPr>
          <w:sz w:val="22"/>
          <w:szCs w:val="22"/>
        </w:rPr>
        <w:t>a rászoruló ember humanitárius segítését, ellátását. Az alábbi megállapodás ebben a szellemben kerül megkötésre.</w:t>
      </w:r>
    </w:p>
    <w:p w14:paraId="17216B5D" w14:textId="77777777" w:rsidR="00F54532" w:rsidRPr="00924F6E" w:rsidRDefault="00F54532" w:rsidP="00F54532">
      <w:pPr>
        <w:jc w:val="both"/>
        <w:rPr>
          <w:b/>
          <w:sz w:val="22"/>
          <w:szCs w:val="22"/>
          <w:u w:val="single"/>
        </w:rPr>
      </w:pPr>
    </w:p>
    <w:p w14:paraId="78208AE0" w14:textId="77777777" w:rsidR="00F54532" w:rsidRPr="00924F6E" w:rsidRDefault="00F54532" w:rsidP="00F54532">
      <w:pPr>
        <w:pStyle w:val="Cmsor3"/>
        <w:pBdr>
          <w:top w:val="single" w:sz="4" w:space="1" w:color="000000"/>
          <w:bottom w:val="single" w:sz="4" w:space="1" w:color="000000"/>
        </w:pBdr>
        <w:jc w:val="both"/>
        <w:rPr>
          <w:sz w:val="22"/>
          <w:szCs w:val="22"/>
        </w:rPr>
      </w:pPr>
      <w:r w:rsidRPr="00924F6E">
        <w:rPr>
          <w:sz w:val="22"/>
          <w:szCs w:val="22"/>
        </w:rPr>
        <w:t>I./ A megállapodást kötő felek</w:t>
      </w:r>
    </w:p>
    <w:p w14:paraId="137CA724" w14:textId="77777777" w:rsidR="00F54532" w:rsidRPr="00924F6E" w:rsidRDefault="00F54532" w:rsidP="00F54532">
      <w:pPr>
        <w:jc w:val="both"/>
        <w:rPr>
          <w:sz w:val="22"/>
          <w:szCs w:val="22"/>
        </w:rPr>
      </w:pPr>
    </w:p>
    <w:p w14:paraId="3024DBFB" w14:textId="77777777" w:rsidR="00F54532" w:rsidRPr="00924F6E" w:rsidRDefault="00F54532" w:rsidP="00F54532">
      <w:pPr>
        <w:jc w:val="both"/>
        <w:rPr>
          <w:sz w:val="22"/>
          <w:szCs w:val="22"/>
        </w:rPr>
      </w:pPr>
      <w:r w:rsidRPr="00924F6E">
        <w:rPr>
          <w:sz w:val="22"/>
          <w:szCs w:val="22"/>
        </w:rPr>
        <w:t>Jelen megállapodás létrejött</w:t>
      </w:r>
    </w:p>
    <w:p w14:paraId="1118061A" w14:textId="77777777" w:rsidR="00F54532" w:rsidRPr="00924F6E" w:rsidRDefault="00F54532" w:rsidP="00F54532">
      <w:pPr>
        <w:jc w:val="both"/>
        <w:rPr>
          <w:b/>
          <w:sz w:val="22"/>
          <w:szCs w:val="22"/>
        </w:rPr>
      </w:pPr>
      <w:r w:rsidRPr="00924F6E">
        <w:rPr>
          <w:b/>
          <w:sz w:val="22"/>
          <w:szCs w:val="22"/>
        </w:rPr>
        <w:t>egyrészről</w:t>
      </w:r>
    </w:p>
    <w:p w14:paraId="61AEC5B8" w14:textId="77777777" w:rsidR="00F54532" w:rsidRPr="00924F6E" w:rsidRDefault="00F54532" w:rsidP="00F54532">
      <w:pPr>
        <w:jc w:val="both"/>
        <w:rPr>
          <w:b/>
          <w:sz w:val="22"/>
          <w:szCs w:val="22"/>
        </w:rPr>
      </w:pPr>
    </w:p>
    <w:p w14:paraId="08E41F7B" w14:textId="77777777" w:rsidR="00F54532" w:rsidRPr="00924F6E" w:rsidRDefault="00F54532" w:rsidP="00F54532">
      <w:pPr>
        <w:numPr>
          <w:ilvl w:val="0"/>
          <w:numId w:val="2"/>
        </w:numPr>
        <w:pBdr>
          <w:top w:val="single" w:sz="4" w:space="2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2"/>
          <w:szCs w:val="22"/>
        </w:rPr>
      </w:pPr>
      <w:r w:rsidRPr="00924F6E">
        <w:rPr>
          <w:b/>
          <w:sz w:val="22"/>
          <w:szCs w:val="22"/>
        </w:rPr>
        <w:t>/ az ellátást nyújtó (továbbiakban: ellátást nyújtó)</w:t>
      </w:r>
    </w:p>
    <w:p w14:paraId="329859EC" w14:textId="77777777" w:rsidR="00F54532" w:rsidRDefault="00F54532" w:rsidP="00F54532">
      <w:pPr>
        <w:shd w:val="clear" w:color="auto" w:fill="FFFFFF"/>
        <w:jc w:val="both"/>
        <w:rPr>
          <w:color w:val="000000"/>
          <w:sz w:val="22"/>
          <w:szCs w:val="22"/>
        </w:rPr>
      </w:pPr>
    </w:p>
    <w:p w14:paraId="19BE7AF8" w14:textId="56B01B64" w:rsidR="00F54532" w:rsidRPr="00012BB3" w:rsidRDefault="00F54532" w:rsidP="00F54532">
      <w:pPr>
        <w:shd w:val="clear" w:color="auto" w:fill="FFFFFF"/>
        <w:jc w:val="both"/>
        <w:rPr>
          <w:color w:val="000000"/>
          <w:szCs w:val="24"/>
        </w:rPr>
      </w:pPr>
      <w:r w:rsidRPr="00012BB3">
        <w:rPr>
          <w:color w:val="000000"/>
          <w:sz w:val="22"/>
          <w:szCs w:val="22"/>
        </w:rPr>
        <w:t>a ……………</w:t>
      </w:r>
      <w:proofErr w:type="gramStart"/>
      <w:r w:rsidR="00FC67C9">
        <w:rPr>
          <w:color w:val="000000"/>
          <w:sz w:val="22"/>
          <w:szCs w:val="22"/>
        </w:rPr>
        <w:t>…….</w:t>
      </w:r>
      <w:proofErr w:type="gramEnd"/>
      <w:r w:rsidR="00FC67C9">
        <w:rPr>
          <w:color w:val="000000"/>
          <w:sz w:val="22"/>
          <w:szCs w:val="22"/>
        </w:rPr>
        <w:t>.……</w:t>
      </w:r>
      <w:proofErr w:type="gramStart"/>
      <w:r w:rsidR="00FC67C9">
        <w:rPr>
          <w:color w:val="000000"/>
          <w:sz w:val="22"/>
          <w:szCs w:val="22"/>
        </w:rPr>
        <w:t>…….</w:t>
      </w:r>
      <w:proofErr w:type="gramEnd"/>
      <w:r w:rsidR="00FC67C9">
        <w:rPr>
          <w:color w:val="000000"/>
          <w:sz w:val="22"/>
          <w:szCs w:val="22"/>
        </w:rPr>
        <w:t>.</w:t>
      </w:r>
      <w:r w:rsidRPr="00012BB3">
        <w:rPr>
          <w:i/>
          <w:iCs/>
          <w:color w:val="000000"/>
          <w:sz w:val="22"/>
          <w:szCs w:val="22"/>
        </w:rPr>
        <w:t>(székhelye: ………………</w:t>
      </w:r>
      <w:proofErr w:type="gramStart"/>
      <w:r w:rsidRPr="00012BB3">
        <w:rPr>
          <w:i/>
          <w:iCs/>
          <w:color w:val="000000"/>
          <w:sz w:val="22"/>
          <w:szCs w:val="22"/>
        </w:rPr>
        <w:t>…….</w:t>
      </w:r>
      <w:proofErr w:type="gramEnd"/>
      <w:r w:rsidRPr="00012BB3">
        <w:rPr>
          <w:i/>
          <w:iCs/>
          <w:color w:val="000000"/>
          <w:sz w:val="22"/>
          <w:szCs w:val="22"/>
        </w:rPr>
        <w:t>.)</w:t>
      </w:r>
      <w:r w:rsidR="00FC67C9">
        <w:rPr>
          <w:i/>
          <w:iCs/>
          <w:color w:val="000000"/>
          <w:sz w:val="22"/>
          <w:szCs w:val="22"/>
        </w:rPr>
        <w:t>, (képviseli:</w:t>
      </w:r>
      <w:r w:rsidR="00054632">
        <w:rPr>
          <w:i/>
          <w:iCs/>
          <w:color w:val="000000"/>
          <w:sz w:val="22"/>
          <w:szCs w:val="22"/>
        </w:rPr>
        <w:t xml:space="preserve"> ……………………</w:t>
      </w:r>
      <w:proofErr w:type="gramStart"/>
      <w:r w:rsidR="00054632">
        <w:rPr>
          <w:i/>
          <w:iCs/>
          <w:color w:val="000000"/>
          <w:sz w:val="22"/>
          <w:szCs w:val="22"/>
        </w:rPr>
        <w:t>…….</w:t>
      </w:r>
      <w:proofErr w:type="gramEnd"/>
      <w:r w:rsidR="00054632">
        <w:rPr>
          <w:i/>
          <w:iCs/>
          <w:color w:val="000000"/>
          <w:sz w:val="22"/>
          <w:szCs w:val="22"/>
        </w:rPr>
        <w:t>.</w:t>
      </w:r>
      <w:r w:rsidR="00FC67C9" w:rsidRPr="00FC67C9">
        <w:rPr>
          <w:i/>
          <w:iCs/>
          <w:color w:val="000000"/>
          <w:sz w:val="22"/>
          <w:szCs w:val="22"/>
        </w:rPr>
        <w:t>)</w:t>
      </w:r>
      <w:r w:rsidRPr="00FC67C9">
        <w:rPr>
          <w:i/>
          <w:iCs/>
          <w:color w:val="000000"/>
          <w:sz w:val="22"/>
          <w:szCs w:val="22"/>
        </w:rPr>
        <w:t> </w:t>
      </w:r>
      <w:r w:rsidRPr="00012BB3">
        <w:rPr>
          <w:color w:val="000000"/>
          <w:sz w:val="22"/>
          <w:szCs w:val="22"/>
        </w:rPr>
        <w:t>fenntartásában mű</w:t>
      </w:r>
      <w:r w:rsidRPr="00012BB3">
        <w:rPr>
          <w:color w:val="005A95"/>
          <w:sz w:val="22"/>
          <w:szCs w:val="22"/>
        </w:rPr>
        <w:t>k</w:t>
      </w:r>
      <w:r w:rsidRPr="00012BB3">
        <w:rPr>
          <w:color w:val="000000"/>
          <w:sz w:val="22"/>
          <w:szCs w:val="22"/>
        </w:rPr>
        <w:t>ödő </w:t>
      </w:r>
      <w:r w:rsidRPr="00012BB3">
        <w:rPr>
          <w:b/>
          <w:bCs/>
          <w:color w:val="000000"/>
          <w:sz w:val="22"/>
          <w:szCs w:val="22"/>
        </w:rPr>
        <w:t>……………</w:t>
      </w:r>
      <w:proofErr w:type="gramStart"/>
      <w:r w:rsidRPr="00012BB3">
        <w:rPr>
          <w:b/>
          <w:bCs/>
          <w:color w:val="000000"/>
          <w:sz w:val="22"/>
          <w:szCs w:val="22"/>
        </w:rPr>
        <w:t>…….</w:t>
      </w:r>
      <w:proofErr w:type="gramEnd"/>
      <w:r w:rsidRPr="00012BB3">
        <w:rPr>
          <w:b/>
          <w:bCs/>
          <w:color w:val="000000"/>
          <w:sz w:val="22"/>
          <w:szCs w:val="22"/>
        </w:rPr>
        <w:t>.</w:t>
      </w:r>
      <w:r w:rsidRPr="00012BB3">
        <w:rPr>
          <w:color w:val="000000"/>
          <w:sz w:val="22"/>
          <w:szCs w:val="22"/>
        </w:rPr>
        <w:t> </w:t>
      </w:r>
      <w:r w:rsidRPr="00012BB3">
        <w:rPr>
          <w:i/>
          <w:iCs/>
          <w:color w:val="000000"/>
          <w:sz w:val="22"/>
          <w:szCs w:val="22"/>
        </w:rPr>
        <w:t>(székhelye: …………………...)</w:t>
      </w:r>
      <w:r w:rsidRPr="00012BB3">
        <w:rPr>
          <w:color w:val="000000"/>
          <w:sz w:val="22"/>
          <w:szCs w:val="22"/>
        </w:rPr>
        <w:t> mint </w:t>
      </w:r>
      <w:r w:rsidR="00E0226A">
        <w:rPr>
          <w:b/>
          <w:bCs/>
          <w:color w:val="000000"/>
          <w:sz w:val="22"/>
          <w:szCs w:val="22"/>
        </w:rPr>
        <w:t>fogyatékossággal</w:t>
      </w:r>
      <w:r w:rsidR="001C2443">
        <w:rPr>
          <w:b/>
          <w:bCs/>
          <w:color w:val="000000"/>
          <w:sz w:val="22"/>
          <w:szCs w:val="22"/>
        </w:rPr>
        <w:t xml:space="preserve"> élő</w:t>
      </w:r>
      <w:r w:rsidR="00911681">
        <w:rPr>
          <w:b/>
          <w:bCs/>
          <w:color w:val="000000"/>
          <w:sz w:val="22"/>
          <w:szCs w:val="22"/>
        </w:rPr>
        <w:t xml:space="preserve"> személye</w:t>
      </w:r>
      <w:r w:rsidR="00466849">
        <w:rPr>
          <w:b/>
          <w:bCs/>
          <w:color w:val="000000"/>
          <w:sz w:val="22"/>
          <w:szCs w:val="22"/>
        </w:rPr>
        <w:t>k</w:t>
      </w:r>
      <w:r w:rsidR="00911681">
        <w:rPr>
          <w:b/>
          <w:bCs/>
          <w:color w:val="000000"/>
          <w:sz w:val="22"/>
          <w:szCs w:val="22"/>
        </w:rPr>
        <w:t xml:space="preserve"> nappali ellátása</w:t>
      </w:r>
      <w:r w:rsidRPr="00012BB3">
        <w:rPr>
          <w:b/>
          <w:bCs/>
          <w:color w:val="000000"/>
          <w:sz w:val="22"/>
          <w:szCs w:val="22"/>
        </w:rPr>
        <w:t xml:space="preserve"> szolgáltatást</w:t>
      </w:r>
      <w:r w:rsidRPr="00012BB3">
        <w:rPr>
          <w:color w:val="000000"/>
          <w:sz w:val="22"/>
          <w:szCs w:val="22"/>
        </w:rPr>
        <w:t> biztosító intézmény, (</w:t>
      </w:r>
      <w:r w:rsidRPr="00012BB3">
        <w:rPr>
          <w:color w:val="005A95"/>
          <w:sz w:val="22"/>
          <w:szCs w:val="22"/>
        </w:rPr>
        <w:t>k</w:t>
      </w:r>
      <w:r w:rsidRPr="00012BB3">
        <w:rPr>
          <w:color w:val="000000"/>
          <w:sz w:val="22"/>
          <w:szCs w:val="22"/>
        </w:rPr>
        <w:t>épviseletében eljár …………………. intézményvezető, a fenntartó megbízásából) – a továbbiakban </w:t>
      </w:r>
      <w:r w:rsidRPr="00012BB3">
        <w:rPr>
          <w:b/>
          <w:bCs/>
          <w:color w:val="000000"/>
          <w:sz w:val="22"/>
          <w:szCs w:val="22"/>
        </w:rPr>
        <w:t>Ellátást nyújtó</w:t>
      </w:r>
      <w:r w:rsidRPr="00012BB3">
        <w:rPr>
          <w:color w:val="000000"/>
          <w:sz w:val="22"/>
          <w:szCs w:val="22"/>
        </w:rPr>
        <w:t> –,</w:t>
      </w:r>
    </w:p>
    <w:p w14:paraId="3B803377" w14:textId="77777777" w:rsidR="00F54532" w:rsidRPr="00012BB3" w:rsidRDefault="00F54532" w:rsidP="00F54532">
      <w:pPr>
        <w:shd w:val="clear" w:color="auto" w:fill="FFFFFF"/>
        <w:jc w:val="both"/>
        <w:rPr>
          <w:color w:val="000000"/>
          <w:szCs w:val="24"/>
        </w:rPr>
      </w:pPr>
      <w:r w:rsidRPr="00012BB3">
        <w:rPr>
          <w:rFonts w:ascii="Calibri" w:hAnsi="Calibri" w:cs="Calibri"/>
          <w:color w:val="1F497D"/>
          <w:sz w:val="22"/>
          <w:szCs w:val="22"/>
        </w:rPr>
        <w:t> </w:t>
      </w:r>
    </w:p>
    <w:p w14:paraId="40433EFC" w14:textId="77777777" w:rsidR="00F54532" w:rsidRPr="005F1EAC" w:rsidRDefault="00F54532" w:rsidP="00F54532">
      <w:pPr>
        <w:jc w:val="both"/>
        <w:rPr>
          <w:b/>
          <w:sz w:val="22"/>
          <w:szCs w:val="22"/>
        </w:rPr>
      </w:pPr>
      <w:r w:rsidRPr="005F1EAC">
        <w:rPr>
          <w:b/>
          <w:sz w:val="22"/>
          <w:szCs w:val="22"/>
        </w:rPr>
        <w:t>másrészről:</w:t>
      </w:r>
    </w:p>
    <w:p w14:paraId="6ED432D2" w14:textId="77777777" w:rsidR="00F54532" w:rsidRPr="00924F6E" w:rsidRDefault="00F54532" w:rsidP="00F54532">
      <w:pPr>
        <w:jc w:val="both"/>
        <w:rPr>
          <w:b/>
          <w:sz w:val="22"/>
          <w:szCs w:val="22"/>
        </w:rPr>
      </w:pPr>
    </w:p>
    <w:p w14:paraId="5DAE83FE" w14:textId="77777777" w:rsidR="00F54532" w:rsidRPr="00924F6E" w:rsidRDefault="00F54532" w:rsidP="00F54532">
      <w:pPr>
        <w:numPr>
          <w:ilvl w:val="0"/>
          <w:numId w:val="2"/>
        </w:numPr>
        <w:pBdr>
          <w:top w:val="single" w:sz="4" w:space="1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2"/>
          <w:szCs w:val="22"/>
        </w:rPr>
      </w:pPr>
      <w:r w:rsidRPr="00924F6E">
        <w:rPr>
          <w:b/>
          <w:sz w:val="22"/>
          <w:szCs w:val="22"/>
        </w:rPr>
        <w:t>/ az ellátást igénybevevő</w:t>
      </w:r>
    </w:p>
    <w:p w14:paraId="0B0AA216" w14:textId="77777777" w:rsidR="00F54532" w:rsidRPr="00456BDD" w:rsidRDefault="00F54532" w:rsidP="00F54532">
      <w:pPr>
        <w:tabs>
          <w:tab w:val="left" w:pos="3402"/>
        </w:tabs>
        <w:ind w:left="360"/>
        <w:jc w:val="both"/>
        <w:rPr>
          <w:b/>
          <w:bCs/>
          <w:smallCaps/>
          <w:sz w:val="22"/>
          <w:szCs w:val="22"/>
        </w:rPr>
      </w:pPr>
    </w:p>
    <w:p w14:paraId="31F8CE4E" w14:textId="77777777" w:rsidR="00F54532" w:rsidRPr="00924F6E" w:rsidRDefault="00F54532" w:rsidP="00F54532">
      <w:pPr>
        <w:numPr>
          <w:ilvl w:val="0"/>
          <w:numId w:val="4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neve:</w:t>
      </w:r>
      <w:r w:rsidRPr="00924F6E">
        <w:rPr>
          <w:sz w:val="22"/>
          <w:szCs w:val="22"/>
        </w:rPr>
        <w:tab/>
      </w:r>
    </w:p>
    <w:p w14:paraId="310F5589" w14:textId="77777777" w:rsidR="00F54532" w:rsidRPr="00924F6E" w:rsidRDefault="00F54532" w:rsidP="00F54532">
      <w:pPr>
        <w:numPr>
          <w:ilvl w:val="0"/>
          <w:numId w:val="4"/>
        </w:numPr>
        <w:tabs>
          <w:tab w:val="left" w:pos="3402"/>
          <w:tab w:val="left" w:leader="dot" w:pos="14101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születési neve:</w:t>
      </w:r>
      <w:r w:rsidRPr="00924F6E">
        <w:rPr>
          <w:sz w:val="22"/>
          <w:szCs w:val="22"/>
        </w:rPr>
        <w:tab/>
      </w:r>
    </w:p>
    <w:p w14:paraId="34514263" w14:textId="77777777" w:rsidR="00F54532" w:rsidRPr="00924F6E" w:rsidRDefault="00F54532" w:rsidP="00F54532">
      <w:pPr>
        <w:numPr>
          <w:ilvl w:val="0"/>
          <w:numId w:val="4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anyja születési neve:</w:t>
      </w:r>
      <w:r w:rsidRPr="00924F6E">
        <w:rPr>
          <w:sz w:val="22"/>
          <w:szCs w:val="22"/>
        </w:rPr>
        <w:tab/>
      </w:r>
    </w:p>
    <w:p w14:paraId="2C6C8CBC" w14:textId="77777777" w:rsidR="00F54532" w:rsidRPr="00924F6E" w:rsidRDefault="00F54532" w:rsidP="00F54532">
      <w:pPr>
        <w:numPr>
          <w:ilvl w:val="0"/>
          <w:numId w:val="4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születési hely</w:t>
      </w:r>
      <w:r>
        <w:rPr>
          <w:sz w:val="22"/>
          <w:szCs w:val="22"/>
        </w:rPr>
        <w:t>e</w:t>
      </w:r>
      <w:r w:rsidRPr="00924F6E">
        <w:rPr>
          <w:sz w:val="22"/>
          <w:szCs w:val="22"/>
        </w:rPr>
        <w:t>:</w:t>
      </w:r>
      <w:r w:rsidRPr="00924F6E">
        <w:rPr>
          <w:sz w:val="22"/>
          <w:szCs w:val="22"/>
        </w:rPr>
        <w:tab/>
      </w:r>
    </w:p>
    <w:p w14:paraId="5B5FC7AF" w14:textId="77777777" w:rsidR="00F54532" w:rsidRPr="00924F6E" w:rsidRDefault="00F54532" w:rsidP="00F54532">
      <w:pPr>
        <w:numPr>
          <w:ilvl w:val="0"/>
          <w:numId w:val="4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 xml:space="preserve">születés időpontja: </w:t>
      </w:r>
      <w:r w:rsidRPr="00924F6E">
        <w:rPr>
          <w:sz w:val="22"/>
          <w:szCs w:val="22"/>
        </w:rPr>
        <w:tab/>
      </w:r>
    </w:p>
    <w:p w14:paraId="047C780B" w14:textId="77777777" w:rsidR="00F54532" w:rsidRPr="00924F6E" w:rsidRDefault="00F54532" w:rsidP="00F54532">
      <w:pPr>
        <w:ind w:left="360"/>
        <w:jc w:val="both"/>
        <w:rPr>
          <w:sz w:val="22"/>
          <w:szCs w:val="22"/>
        </w:rPr>
      </w:pPr>
    </w:p>
    <w:p w14:paraId="3615EDF3" w14:textId="77777777" w:rsidR="00F54532" w:rsidRPr="00924F6E" w:rsidRDefault="00F54532" w:rsidP="00F54532">
      <w:pPr>
        <w:numPr>
          <w:ilvl w:val="0"/>
          <w:numId w:val="2"/>
        </w:numPr>
        <w:pBdr>
          <w:top w:val="single" w:sz="4" w:space="1" w:color="000000"/>
          <w:bottom w:val="single" w:sz="4" w:space="1" w:color="000000"/>
        </w:pBdr>
        <w:shd w:val="clear" w:color="auto" w:fill="D8D8D8"/>
        <w:tabs>
          <w:tab w:val="left" w:pos="5324"/>
        </w:tabs>
        <w:jc w:val="both"/>
        <w:rPr>
          <w:b/>
          <w:sz w:val="22"/>
          <w:szCs w:val="22"/>
        </w:rPr>
      </w:pPr>
      <w:r w:rsidRPr="00924F6E">
        <w:rPr>
          <w:b/>
          <w:sz w:val="22"/>
          <w:szCs w:val="22"/>
        </w:rPr>
        <w:t>/ az ellátást igénybe vevő törvényes képviselője</w:t>
      </w:r>
    </w:p>
    <w:p w14:paraId="025666B6" w14:textId="77777777" w:rsidR="00F54532" w:rsidRPr="00924F6E" w:rsidRDefault="00F54532" w:rsidP="00F54532">
      <w:pPr>
        <w:ind w:left="60"/>
        <w:jc w:val="both"/>
        <w:rPr>
          <w:b/>
          <w:color w:val="000000"/>
          <w:sz w:val="22"/>
          <w:szCs w:val="22"/>
          <w:u w:val="single"/>
        </w:rPr>
      </w:pPr>
    </w:p>
    <w:p w14:paraId="47AF0904" w14:textId="77777777" w:rsidR="00F54532" w:rsidRPr="00924F6E" w:rsidRDefault="00F54532" w:rsidP="00F54532">
      <w:pPr>
        <w:numPr>
          <w:ilvl w:val="0"/>
          <w:numId w:val="7"/>
        </w:numPr>
        <w:tabs>
          <w:tab w:val="left" w:pos="3402"/>
        </w:tabs>
        <w:jc w:val="both"/>
        <w:rPr>
          <w:sz w:val="22"/>
          <w:szCs w:val="22"/>
        </w:rPr>
      </w:pPr>
      <w:r w:rsidRPr="00924F6E">
        <w:rPr>
          <w:sz w:val="22"/>
          <w:szCs w:val="22"/>
        </w:rPr>
        <w:t>neve:</w:t>
      </w:r>
      <w:r w:rsidRPr="00924F6E">
        <w:rPr>
          <w:sz w:val="22"/>
          <w:szCs w:val="22"/>
        </w:rPr>
        <w:tab/>
      </w:r>
    </w:p>
    <w:p w14:paraId="20F9C170" w14:textId="77777777" w:rsidR="00F54532" w:rsidRPr="00924F6E" w:rsidRDefault="00F54532" w:rsidP="00F54532">
      <w:pPr>
        <w:numPr>
          <w:ilvl w:val="0"/>
          <w:numId w:val="7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értesítési címe:</w:t>
      </w:r>
      <w:r w:rsidRPr="00924F6E">
        <w:rPr>
          <w:sz w:val="22"/>
          <w:szCs w:val="22"/>
        </w:rPr>
        <w:tab/>
      </w:r>
    </w:p>
    <w:p w14:paraId="287EAE25" w14:textId="77777777" w:rsidR="00F54532" w:rsidRPr="00924F6E" w:rsidRDefault="00F54532" w:rsidP="00F54532">
      <w:p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</w:p>
    <w:p w14:paraId="1EEB8DB9" w14:textId="77777777" w:rsidR="00F54532" w:rsidRPr="00924F6E" w:rsidRDefault="00F54532" w:rsidP="00F54532">
      <w:pPr>
        <w:numPr>
          <w:ilvl w:val="0"/>
          <w:numId w:val="2"/>
        </w:numPr>
        <w:pBdr>
          <w:top w:val="single" w:sz="4" w:space="1" w:color="000000"/>
          <w:bottom w:val="single" w:sz="4" w:space="1" w:color="000000"/>
        </w:pBdr>
        <w:shd w:val="clear" w:color="auto" w:fill="DFDFDF"/>
        <w:tabs>
          <w:tab w:val="left" w:pos="5324"/>
        </w:tabs>
        <w:jc w:val="both"/>
        <w:rPr>
          <w:b/>
          <w:sz w:val="22"/>
          <w:szCs w:val="22"/>
        </w:rPr>
      </w:pPr>
      <w:r w:rsidRPr="00924F6E">
        <w:rPr>
          <w:b/>
          <w:sz w:val="22"/>
          <w:szCs w:val="22"/>
        </w:rPr>
        <w:t>/ tartásra kötelezett /vagy azt vállaló személy</w:t>
      </w:r>
    </w:p>
    <w:p w14:paraId="4DA8A23C" w14:textId="77777777" w:rsidR="00F54532" w:rsidRPr="00924F6E" w:rsidRDefault="00F54532" w:rsidP="00F54532">
      <w:pPr>
        <w:tabs>
          <w:tab w:val="left" w:pos="3402"/>
        </w:tabs>
        <w:jc w:val="both"/>
        <w:rPr>
          <w:b/>
          <w:bCs/>
          <w:smallCaps/>
          <w:color w:val="FF0000"/>
          <w:sz w:val="22"/>
          <w:szCs w:val="22"/>
        </w:rPr>
      </w:pPr>
    </w:p>
    <w:p w14:paraId="5964C232" w14:textId="77777777" w:rsidR="00F54532" w:rsidRPr="00924F6E" w:rsidRDefault="00F54532" w:rsidP="00F54532">
      <w:pPr>
        <w:numPr>
          <w:ilvl w:val="0"/>
          <w:numId w:val="7"/>
        </w:numPr>
        <w:tabs>
          <w:tab w:val="left" w:pos="3402"/>
        </w:tabs>
        <w:jc w:val="both"/>
        <w:rPr>
          <w:sz w:val="22"/>
          <w:szCs w:val="22"/>
        </w:rPr>
      </w:pPr>
      <w:r w:rsidRPr="00924F6E">
        <w:rPr>
          <w:sz w:val="22"/>
          <w:szCs w:val="22"/>
        </w:rPr>
        <w:t>neve:</w:t>
      </w:r>
      <w:r w:rsidRPr="00924F6E">
        <w:rPr>
          <w:sz w:val="22"/>
          <w:szCs w:val="22"/>
        </w:rPr>
        <w:tab/>
      </w:r>
      <w:r w:rsidRPr="00924F6E">
        <w:rPr>
          <w:b/>
          <w:sz w:val="22"/>
          <w:szCs w:val="22"/>
        </w:rPr>
        <w:t xml:space="preserve"> </w:t>
      </w:r>
    </w:p>
    <w:p w14:paraId="097ACF4F" w14:textId="77777777" w:rsidR="00F54532" w:rsidRPr="007512F9" w:rsidRDefault="00F54532" w:rsidP="00F54532">
      <w:pPr>
        <w:numPr>
          <w:ilvl w:val="0"/>
          <w:numId w:val="7"/>
        </w:numPr>
        <w:tabs>
          <w:tab w:val="left" w:pos="3402"/>
        </w:tabs>
        <w:jc w:val="both"/>
        <w:rPr>
          <w:b/>
          <w:bCs/>
          <w:smallCaps/>
          <w:sz w:val="22"/>
          <w:szCs w:val="22"/>
        </w:rPr>
      </w:pPr>
      <w:r w:rsidRPr="00924F6E">
        <w:rPr>
          <w:sz w:val="22"/>
          <w:szCs w:val="22"/>
        </w:rPr>
        <w:t>értesítési címe:</w:t>
      </w:r>
      <w:r w:rsidRPr="00924F6E">
        <w:rPr>
          <w:sz w:val="22"/>
          <w:szCs w:val="22"/>
        </w:rPr>
        <w:tab/>
      </w:r>
      <w:r w:rsidRPr="007512F9">
        <w:rPr>
          <w:sz w:val="22"/>
          <w:szCs w:val="22"/>
        </w:rPr>
        <w:tab/>
      </w:r>
      <w:r w:rsidRPr="007512F9">
        <w:rPr>
          <w:b/>
          <w:sz w:val="22"/>
          <w:szCs w:val="22"/>
        </w:rPr>
        <w:t xml:space="preserve"> </w:t>
      </w:r>
    </w:p>
    <w:p w14:paraId="476FC6B1" w14:textId="77777777" w:rsidR="00F54532" w:rsidRPr="00924F6E" w:rsidRDefault="00F54532" w:rsidP="00F54532">
      <w:pPr>
        <w:tabs>
          <w:tab w:val="left" w:pos="3402"/>
        </w:tabs>
        <w:jc w:val="both"/>
        <w:rPr>
          <w:b/>
          <w:bCs/>
          <w:smallCaps/>
          <w:color w:val="FF0000"/>
          <w:sz w:val="22"/>
          <w:szCs w:val="22"/>
        </w:rPr>
      </w:pPr>
    </w:p>
    <w:p w14:paraId="26264899" w14:textId="77777777" w:rsidR="00F54532" w:rsidRPr="00924F6E" w:rsidRDefault="00F54532" w:rsidP="00F54532">
      <w:pPr>
        <w:jc w:val="both"/>
        <w:rPr>
          <w:sz w:val="22"/>
          <w:szCs w:val="22"/>
        </w:rPr>
      </w:pPr>
      <w:r w:rsidRPr="00924F6E">
        <w:rPr>
          <w:sz w:val="22"/>
          <w:szCs w:val="22"/>
        </w:rPr>
        <w:t>között, a mai napon, az alábbi feltételek szerint:</w:t>
      </w:r>
    </w:p>
    <w:p w14:paraId="25BBD652" w14:textId="77777777" w:rsidR="00F54532" w:rsidRDefault="00F54532" w:rsidP="00F54532">
      <w:pPr>
        <w:jc w:val="both"/>
        <w:rPr>
          <w:sz w:val="22"/>
          <w:szCs w:val="22"/>
        </w:rPr>
      </w:pPr>
    </w:p>
    <w:p w14:paraId="3219DF3B" w14:textId="77777777" w:rsidR="00F54532" w:rsidRPr="00924F6E" w:rsidRDefault="00F54532" w:rsidP="00F54532">
      <w:pPr>
        <w:pStyle w:val="Cmsor3"/>
        <w:pBdr>
          <w:top w:val="single" w:sz="4" w:space="1" w:color="000000"/>
          <w:bottom w:val="single" w:sz="4" w:space="1" w:color="000000"/>
        </w:pBdr>
        <w:tabs>
          <w:tab w:val="clear" w:pos="7920"/>
          <w:tab w:val="left" w:pos="5902"/>
        </w:tabs>
        <w:jc w:val="both"/>
        <w:rPr>
          <w:sz w:val="22"/>
          <w:szCs w:val="22"/>
        </w:rPr>
      </w:pPr>
      <w:r w:rsidRPr="00924F6E">
        <w:rPr>
          <w:sz w:val="22"/>
          <w:szCs w:val="22"/>
        </w:rPr>
        <w:t>II./ A megállapodás tárgya</w:t>
      </w:r>
    </w:p>
    <w:p w14:paraId="2595B34D" w14:textId="77777777" w:rsidR="00F54532" w:rsidRPr="00924F6E" w:rsidRDefault="00F54532" w:rsidP="00F54532">
      <w:pPr>
        <w:pStyle w:val="Szvegtrzsbehzssal"/>
        <w:spacing w:before="120" w:after="0"/>
        <w:ind w:left="0" w:firstLine="0"/>
        <w:rPr>
          <w:sz w:val="22"/>
          <w:szCs w:val="22"/>
        </w:rPr>
      </w:pPr>
      <w:r w:rsidRPr="00EB5335">
        <w:rPr>
          <w:b/>
          <w:bCs/>
          <w:sz w:val="22"/>
          <w:szCs w:val="22"/>
        </w:rPr>
        <w:t>1.)</w:t>
      </w:r>
      <w:r w:rsidRPr="00EB5335">
        <w:rPr>
          <w:sz w:val="22"/>
          <w:szCs w:val="22"/>
        </w:rPr>
        <w:tab/>
        <w:t xml:space="preserve">A szociális ellátást nyújtó intézmény fenntartója </w:t>
      </w:r>
      <w:r w:rsidRPr="00EB5335">
        <w:rPr>
          <w:b/>
          <w:sz w:val="22"/>
          <w:szCs w:val="22"/>
        </w:rPr>
        <w:t>……………………………..</w:t>
      </w:r>
      <w:r w:rsidRPr="00EB5335">
        <w:rPr>
          <w:b/>
          <w:smallCaps/>
          <w:sz w:val="22"/>
          <w:szCs w:val="22"/>
        </w:rPr>
        <w:t>.</w:t>
      </w:r>
      <w:r>
        <w:rPr>
          <w:sz w:val="22"/>
          <w:szCs w:val="22"/>
        </w:rPr>
        <w:t xml:space="preserve"> sz. alatt,</w:t>
      </w:r>
      <w:r w:rsidRPr="00EB5335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Pr="008E5324">
        <w:rPr>
          <w:i/>
          <w:sz w:val="22"/>
          <w:szCs w:val="22"/>
        </w:rPr>
        <w:t>amennyiben releváns</w:t>
      </w:r>
      <w:proofErr w:type="gramStart"/>
      <w:r>
        <w:rPr>
          <w:i/>
          <w:sz w:val="22"/>
          <w:szCs w:val="22"/>
        </w:rPr>
        <w:t>:</w:t>
      </w:r>
      <w:r>
        <w:rPr>
          <w:sz w:val="22"/>
          <w:szCs w:val="22"/>
        </w:rPr>
        <w:t>)  és</w:t>
      </w:r>
      <w:proofErr w:type="gramEnd"/>
      <w:r w:rsidRPr="00EB5335">
        <w:rPr>
          <w:sz w:val="22"/>
          <w:szCs w:val="22"/>
        </w:rPr>
        <w:t xml:space="preserve"> </w:t>
      </w:r>
      <w:r w:rsidRPr="00EB5335">
        <w:rPr>
          <w:b/>
          <w:sz w:val="22"/>
          <w:szCs w:val="22"/>
        </w:rPr>
        <w:t xml:space="preserve"> ……………………………………………</w:t>
      </w:r>
      <w:r w:rsidRPr="00EB5335">
        <w:rPr>
          <w:sz w:val="22"/>
          <w:szCs w:val="22"/>
        </w:rPr>
        <w:t xml:space="preserve"> sz. alatt </w:t>
      </w:r>
      <w:r>
        <w:rPr>
          <w:sz w:val="22"/>
          <w:szCs w:val="22"/>
        </w:rPr>
        <w:t xml:space="preserve">az alapellátás </w:t>
      </w:r>
      <w:r w:rsidRPr="00EB5335">
        <w:rPr>
          <w:sz w:val="22"/>
          <w:szCs w:val="22"/>
        </w:rPr>
        <w:t>keretébe</w:t>
      </w:r>
      <w:r>
        <w:rPr>
          <w:sz w:val="22"/>
          <w:szCs w:val="22"/>
        </w:rPr>
        <w:t xml:space="preserve"> tartozó</w:t>
      </w:r>
      <w:r w:rsidR="0012202E">
        <w:rPr>
          <w:sz w:val="22"/>
          <w:szCs w:val="22"/>
        </w:rPr>
        <w:t xml:space="preserve"> fogyatékos személyek</w:t>
      </w:r>
      <w:r>
        <w:rPr>
          <w:sz w:val="22"/>
          <w:szCs w:val="22"/>
        </w:rPr>
        <w:t xml:space="preserve"> nappali ellátást biztosít. </w:t>
      </w:r>
    </w:p>
    <w:p w14:paraId="7B0C54C8" w14:textId="77777777" w:rsidR="00F54532" w:rsidRPr="00924F6E" w:rsidRDefault="00F54532" w:rsidP="00F54532">
      <w:pPr>
        <w:spacing w:before="120"/>
        <w:jc w:val="both"/>
        <w:rPr>
          <w:b/>
          <w:sz w:val="22"/>
          <w:szCs w:val="22"/>
        </w:rPr>
      </w:pPr>
      <w:r w:rsidRPr="00924F6E">
        <w:rPr>
          <w:b/>
          <w:bCs/>
          <w:sz w:val="22"/>
          <w:szCs w:val="22"/>
        </w:rPr>
        <w:t>2.)</w:t>
      </w:r>
      <w:r w:rsidRPr="00924F6E">
        <w:rPr>
          <w:sz w:val="22"/>
          <w:szCs w:val="22"/>
        </w:rPr>
        <w:tab/>
        <w:t xml:space="preserve">A szociális intézmény </w:t>
      </w:r>
      <w:proofErr w:type="gramStart"/>
      <w:r w:rsidRPr="00924F6E">
        <w:rPr>
          <w:sz w:val="22"/>
          <w:szCs w:val="22"/>
        </w:rPr>
        <w:t>a vonatkozó jogszabályokban,</w:t>
      </w:r>
      <w:proofErr w:type="gramEnd"/>
      <w:r w:rsidRPr="00924F6E">
        <w:rPr>
          <w:sz w:val="22"/>
          <w:szCs w:val="22"/>
        </w:rPr>
        <w:t xml:space="preserve"> és jelen megállapodásban szabályozott módon, (a megállapodás IV-es pontjában tételesen felsorolt) </w:t>
      </w:r>
      <w:r w:rsidRPr="00924F6E">
        <w:rPr>
          <w:b/>
          <w:sz w:val="22"/>
          <w:szCs w:val="22"/>
        </w:rPr>
        <w:t>ellátást</w:t>
      </w:r>
      <w:r w:rsidRPr="00924F6E">
        <w:rPr>
          <w:sz w:val="22"/>
          <w:szCs w:val="22"/>
        </w:rPr>
        <w:t xml:space="preserve"> nyújt.</w:t>
      </w:r>
    </w:p>
    <w:p w14:paraId="231D6542" w14:textId="77777777" w:rsidR="00F54532" w:rsidRPr="007512F9" w:rsidRDefault="00F54532" w:rsidP="00F54532">
      <w:pPr>
        <w:spacing w:before="120"/>
        <w:jc w:val="both"/>
        <w:rPr>
          <w:sz w:val="22"/>
          <w:szCs w:val="22"/>
        </w:rPr>
      </w:pPr>
      <w:r w:rsidRPr="00924F6E">
        <w:rPr>
          <w:b/>
          <w:bCs/>
          <w:sz w:val="22"/>
          <w:szCs w:val="22"/>
        </w:rPr>
        <w:t>3.)</w:t>
      </w:r>
      <w:r w:rsidRPr="00924F6E">
        <w:rPr>
          <w:sz w:val="22"/>
          <w:szCs w:val="22"/>
        </w:rPr>
        <w:tab/>
      </w:r>
      <w:r w:rsidRPr="00E0086C">
        <w:rPr>
          <w:sz w:val="22"/>
          <w:szCs w:val="22"/>
        </w:rPr>
        <w:t xml:space="preserve"> </w:t>
      </w:r>
      <w:r w:rsidRPr="007512F9">
        <w:rPr>
          <w:sz w:val="22"/>
          <w:szCs w:val="22"/>
        </w:rPr>
        <w:t>Az ellátás időtartama:</w:t>
      </w:r>
    </w:p>
    <w:p w14:paraId="39C25E55" w14:textId="77777777" w:rsidR="00F54532" w:rsidRPr="00DB733E" w:rsidRDefault="00F54532" w:rsidP="00F54532">
      <w:pPr>
        <w:numPr>
          <w:ilvl w:val="0"/>
          <w:numId w:val="10"/>
        </w:numPr>
        <w:suppressAutoHyphens w:val="0"/>
        <w:jc w:val="both"/>
        <w:rPr>
          <w:sz w:val="22"/>
          <w:szCs w:val="22"/>
        </w:rPr>
      </w:pPr>
      <w:r w:rsidRPr="00DB733E">
        <w:rPr>
          <w:sz w:val="22"/>
          <w:szCs w:val="22"/>
        </w:rPr>
        <w:t xml:space="preserve">határozatlan időtartamú          </w:t>
      </w:r>
    </w:p>
    <w:p w14:paraId="70A9B60C" w14:textId="77777777" w:rsidR="00F54532" w:rsidRPr="00E0086C" w:rsidRDefault="00F54532" w:rsidP="00F54532">
      <w:pPr>
        <w:numPr>
          <w:ilvl w:val="0"/>
          <w:numId w:val="10"/>
        </w:numPr>
        <w:suppressAutoHyphens w:val="0"/>
        <w:jc w:val="both"/>
        <w:rPr>
          <w:sz w:val="22"/>
          <w:szCs w:val="22"/>
        </w:rPr>
      </w:pPr>
      <w:r w:rsidRPr="00E0086C">
        <w:rPr>
          <w:sz w:val="22"/>
          <w:szCs w:val="22"/>
        </w:rPr>
        <w:lastRenderedPageBreak/>
        <w:t xml:space="preserve">határozott időtartamú </w:t>
      </w:r>
    </w:p>
    <w:p w14:paraId="39B9DC07" w14:textId="77777777" w:rsidR="00F54532" w:rsidRDefault="00F54532" w:rsidP="00F54532">
      <w:pPr>
        <w:jc w:val="both"/>
        <w:rPr>
          <w:b/>
          <w:sz w:val="22"/>
          <w:szCs w:val="22"/>
        </w:rPr>
      </w:pPr>
    </w:p>
    <w:p w14:paraId="2A3AC126" w14:textId="77777777" w:rsidR="00F54532" w:rsidRPr="00924F6E" w:rsidRDefault="00F54532" w:rsidP="00F54532">
      <w:pPr>
        <w:jc w:val="both"/>
        <w:rPr>
          <w:sz w:val="22"/>
          <w:szCs w:val="22"/>
        </w:rPr>
      </w:pPr>
      <w:r w:rsidRPr="00924F6E">
        <w:rPr>
          <w:sz w:val="22"/>
          <w:szCs w:val="22"/>
        </w:rPr>
        <w:t>Az ellátás igénybevételének kezdő időpontja: ........... év .................................. hó .......... nap</w:t>
      </w:r>
    </w:p>
    <w:p w14:paraId="2B10A905" w14:textId="77777777" w:rsidR="00F54532" w:rsidRDefault="00F54532" w:rsidP="00F54532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Amennyiben az ellátás határozott időtartamú, az igénybevétel</w:t>
      </w:r>
      <w:r w:rsidRPr="00EB5335">
        <w:rPr>
          <w:sz w:val="22"/>
          <w:szCs w:val="22"/>
        </w:rPr>
        <w:t xml:space="preserve"> befejező időpontja: </w:t>
      </w:r>
    </w:p>
    <w:p w14:paraId="3930F2F8" w14:textId="77777777" w:rsidR="00F54532" w:rsidRDefault="00F54532" w:rsidP="00F54532">
      <w:pPr>
        <w:spacing w:before="120"/>
        <w:jc w:val="both"/>
        <w:rPr>
          <w:sz w:val="22"/>
          <w:szCs w:val="22"/>
        </w:rPr>
      </w:pPr>
      <w:r w:rsidRPr="00EB5335">
        <w:rPr>
          <w:sz w:val="22"/>
          <w:szCs w:val="22"/>
        </w:rPr>
        <w:t>........... év .................................. hó .......... nap</w:t>
      </w:r>
    </w:p>
    <w:p w14:paraId="25E5D8E1" w14:textId="77777777" w:rsidR="005F60A2" w:rsidRDefault="005F60A2" w:rsidP="005F60A2">
      <w:pPr>
        <w:spacing w:before="120"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4.)</w:t>
      </w:r>
      <w:r>
        <w:rPr>
          <w:bCs/>
          <w:sz w:val="22"/>
          <w:szCs w:val="22"/>
        </w:rPr>
        <w:t xml:space="preserve"> Az igénybevevő az ellátást </w:t>
      </w:r>
      <w:r>
        <w:rPr>
          <w:b/>
          <w:bCs/>
          <w:sz w:val="22"/>
          <w:szCs w:val="22"/>
        </w:rPr>
        <w:t>étkezéssel / étkezés nélkül</w:t>
      </w:r>
      <w:r>
        <w:rPr>
          <w:bCs/>
          <w:sz w:val="22"/>
          <w:szCs w:val="22"/>
        </w:rPr>
        <w:t xml:space="preserve"> veszi igénybe. (</w:t>
      </w:r>
      <w:r>
        <w:rPr>
          <w:bCs/>
          <w:i/>
          <w:sz w:val="22"/>
          <w:szCs w:val="22"/>
        </w:rPr>
        <w:t>a megfelelő rész aláhúzandó</w:t>
      </w:r>
      <w:r>
        <w:rPr>
          <w:bCs/>
          <w:sz w:val="22"/>
          <w:szCs w:val="22"/>
        </w:rPr>
        <w:t>)</w:t>
      </w:r>
    </w:p>
    <w:p w14:paraId="7DBDFFD5" w14:textId="77777777" w:rsidR="005F60A2" w:rsidRDefault="005F60A2" w:rsidP="005F60A2">
      <w:pPr>
        <w:pStyle w:val="lfej"/>
        <w:jc w:val="both"/>
        <w:rPr>
          <w:sz w:val="22"/>
          <w:szCs w:val="22"/>
        </w:rPr>
      </w:pPr>
    </w:p>
    <w:p w14:paraId="7D0C953F" w14:textId="77777777" w:rsidR="005F60A2" w:rsidRPr="00334482" w:rsidRDefault="005F60A2" w:rsidP="005F60A2">
      <w:pPr>
        <w:pStyle w:val="lfej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5.) Az intézményben a próbaidő 3 hónap.</w:t>
      </w:r>
      <w:r w:rsidR="00FE0B36" w:rsidRPr="00334482">
        <w:rPr>
          <w:b/>
          <w:sz w:val="22"/>
          <w:szCs w:val="22"/>
        </w:rPr>
        <w:t xml:space="preserve">  A próbaidő első napja az ellátás igénybevételének kezdő napja.</w:t>
      </w:r>
    </w:p>
    <w:p w14:paraId="66C6904A" w14:textId="77777777" w:rsidR="00F54532" w:rsidRPr="00334482" w:rsidRDefault="00F54532" w:rsidP="00F54532">
      <w:pPr>
        <w:pStyle w:val="lfej"/>
        <w:jc w:val="both"/>
        <w:rPr>
          <w:sz w:val="22"/>
          <w:szCs w:val="22"/>
        </w:rPr>
      </w:pPr>
    </w:p>
    <w:p w14:paraId="6A9A5134" w14:textId="77777777" w:rsidR="00F54532" w:rsidRPr="00334482" w:rsidRDefault="00F54532" w:rsidP="00F54532">
      <w:pPr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III. A felek tájékoztatási kötelezettsége</w:t>
      </w:r>
    </w:p>
    <w:p w14:paraId="3D2A2E6D" w14:textId="77777777" w:rsidR="00F54532" w:rsidRPr="00334482" w:rsidRDefault="00F54532" w:rsidP="00F54532">
      <w:pPr>
        <w:jc w:val="both"/>
        <w:rPr>
          <w:b/>
          <w:sz w:val="22"/>
          <w:szCs w:val="22"/>
          <w:u w:val="single"/>
        </w:rPr>
      </w:pPr>
    </w:p>
    <w:p w14:paraId="1643F314" w14:textId="77777777" w:rsidR="0009677D" w:rsidRPr="00334482" w:rsidRDefault="00F54532" w:rsidP="0009677D">
      <w:pPr>
        <w:jc w:val="both"/>
        <w:rPr>
          <w:sz w:val="22"/>
          <w:szCs w:val="23"/>
        </w:rPr>
      </w:pPr>
      <w:r w:rsidRPr="00334482">
        <w:rPr>
          <w:sz w:val="22"/>
          <w:szCs w:val="22"/>
        </w:rPr>
        <w:t>1.1.)</w:t>
      </w:r>
      <w:r w:rsidRPr="00334482">
        <w:rPr>
          <w:sz w:val="22"/>
          <w:szCs w:val="22"/>
        </w:rPr>
        <w:tab/>
        <w:t>Az intézménybe való felvételkor – az intézményi életre való megfelelő felkészítés érdekében –</w:t>
      </w:r>
      <w:r w:rsidRPr="00334482">
        <w:rPr>
          <w:b/>
          <w:sz w:val="22"/>
          <w:szCs w:val="22"/>
        </w:rPr>
        <w:t xml:space="preserve"> az intézmény tájékoztatta</w:t>
      </w:r>
      <w:r w:rsidRPr="00334482">
        <w:rPr>
          <w:sz w:val="22"/>
          <w:szCs w:val="22"/>
        </w:rPr>
        <w:t xml:space="preserve"> az </w:t>
      </w:r>
      <w:r w:rsidRPr="00334482">
        <w:rPr>
          <w:b/>
          <w:sz w:val="22"/>
          <w:szCs w:val="22"/>
        </w:rPr>
        <w:t xml:space="preserve">ellátást </w:t>
      </w:r>
      <w:proofErr w:type="spellStart"/>
      <w:r w:rsidRPr="00334482">
        <w:rPr>
          <w:b/>
          <w:sz w:val="22"/>
          <w:szCs w:val="22"/>
        </w:rPr>
        <w:t>igénybevevőt</w:t>
      </w:r>
      <w:proofErr w:type="spellEnd"/>
      <w:r w:rsidRPr="00334482">
        <w:rPr>
          <w:b/>
          <w:sz w:val="22"/>
          <w:szCs w:val="22"/>
        </w:rPr>
        <w:t>/törvényes képviselőjét</w:t>
      </w:r>
      <w:r w:rsidR="0009677D" w:rsidRPr="00334482">
        <w:rPr>
          <w:sz w:val="22"/>
          <w:szCs w:val="22"/>
        </w:rPr>
        <w:t xml:space="preserve">, </w:t>
      </w:r>
      <w:r w:rsidR="0009677D" w:rsidRPr="00334482">
        <w:rPr>
          <w:sz w:val="22"/>
          <w:szCs w:val="23"/>
        </w:rPr>
        <w:t>ill. a tartásra bíróság által kötelezett vagy azt tartási, öröklési szerződésben vállaló személyt:</w:t>
      </w:r>
    </w:p>
    <w:p w14:paraId="47D0F3D2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intézményben biztosított ellátás, szolgáltatások tartamáról és feltételeiről;</w:t>
      </w:r>
    </w:p>
    <w:p w14:paraId="3626A9EA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az intézmény által vezetett, az ellátást </w:t>
      </w:r>
      <w:proofErr w:type="spellStart"/>
      <w:r w:rsidRPr="00334482">
        <w:rPr>
          <w:sz w:val="22"/>
          <w:szCs w:val="22"/>
        </w:rPr>
        <w:t>igénybevevőt</w:t>
      </w:r>
      <w:proofErr w:type="spellEnd"/>
      <w:r w:rsidRPr="00334482">
        <w:rPr>
          <w:sz w:val="22"/>
          <w:szCs w:val="22"/>
        </w:rPr>
        <w:t xml:space="preserve"> érintő nyilvántartásokról;</w:t>
      </w:r>
    </w:p>
    <w:p w14:paraId="04513BB2" w14:textId="77777777" w:rsidR="00FE0B36" w:rsidRPr="00334482" w:rsidRDefault="00FE0B36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ellátottjogi képviselőről, elérhetőségéről (telefon és e-mail), azzal, hogy fogadóórájának időpontja az intézmény hirdetőtábláján jól látható helyen kifüggesztve megtalálható;</w:t>
      </w:r>
    </w:p>
    <w:p w14:paraId="3B6BCC4B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az intézményi Házirendről, melynek </w:t>
      </w:r>
      <w:r w:rsidR="00FE0B36" w:rsidRPr="00334482">
        <w:rPr>
          <w:sz w:val="22"/>
          <w:szCs w:val="22"/>
        </w:rPr>
        <w:t xml:space="preserve">egy példánya az ellátást igénybe vevő számára átadásra került, melynek </w:t>
      </w:r>
      <w:r w:rsidRPr="00334482">
        <w:rPr>
          <w:sz w:val="22"/>
          <w:szCs w:val="22"/>
        </w:rPr>
        <w:t>tényét jelen megállapodás aláírásával igazolja;</w:t>
      </w:r>
    </w:p>
    <w:p w14:paraId="31892EAA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intézménybe való felvételhez, az intézményi jogviszony létesítéséhez szükséges okiratokról;</w:t>
      </w:r>
    </w:p>
    <w:p w14:paraId="76D00C4B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intézményi jogviszony megszűnésének eseteiről;</w:t>
      </w:r>
    </w:p>
    <w:p w14:paraId="26747F9A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fizetendő térítési díjról és a teljesítés feltételeiről, valamint a mulasztás következményeiről;</w:t>
      </w:r>
    </w:p>
    <w:p w14:paraId="5E4FEF37" w14:textId="77777777" w:rsidR="0009677D" w:rsidRPr="00334482" w:rsidRDefault="0009677D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0"/>
          <w:szCs w:val="22"/>
        </w:rPr>
      </w:pPr>
      <w:r w:rsidRPr="00334482">
        <w:rPr>
          <w:rStyle w:val="highlighted"/>
          <w:sz w:val="22"/>
          <w:szCs w:val="23"/>
        </w:rPr>
        <w:t xml:space="preserve">az intézmény működésével, gazdálkodásával kapcsolatos legfontosabb </w:t>
      </w:r>
      <w:r w:rsidRPr="00334482">
        <w:rPr>
          <w:sz w:val="22"/>
          <w:szCs w:val="23"/>
        </w:rPr>
        <w:t>adatokról,</w:t>
      </w:r>
    </w:p>
    <w:p w14:paraId="3B98FAA1" w14:textId="77777777" w:rsidR="00F54532" w:rsidRPr="00334482" w:rsidRDefault="00F54532" w:rsidP="00F54532">
      <w:pPr>
        <w:numPr>
          <w:ilvl w:val="0"/>
          <w:numId w:val="6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más, jogszabályban meghatározott feltételekről, így különösen az intézményi ellátás során készített ellátáshoz kapcsolódó szakmai dokumentációk vezetésének kérdéseiről.</w:t>
      </w:r>
    </w:p>
    <w:p w14:paraId="76D3D0AC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</w:p>
    <w:p w14:paraId="36F93CB0" w14:textId="77777777" w:rsidR="00F54532" w:rsidRPr="00334482" w:rsidRDefault="00F54532" w:rsidP="00F54532">
      <w:pPr>
        <w:pStyle w:val="Szvegtrzs"/>
        <w:rPr>
          <w:rFonts w:ascii="Times New Roman" w:hAnsi="Times New Roman"/>
          <w:b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Az ellátást igénybevevő/törvényes képviselője a fentiek szerinti tájékoztatás</w:t>
      </w:r>
      <w:r w:rsidRPr="00334482">
        <w:rPr>
          <w:rFonts w:ascii="Times New Roman" w:hAnsi="Times New Roman"/>
          <w:b/>
          <w:sz w:val="22"/>
          <w:szCs w:val="22"/>
        </w:rPr>
        <w:t xml:space="preserve"> megtörténtének</w:t>
      </w:r>
      <w:r w:rsidRPr="00334482">
        <w:rPr>
          <w:rFonts w:ascii="Times New Roman" w:hAnsi="Times New Roman"/>
          <w:sz w:val="22"/>
          <w:szCs w:val="22"/>
        </w:rPr>
        <w:t xml:space="preserve"> tényét jelen megállapodás </w:t>
      </w:r>
      <w:r w:rsidRPr="00334482">
        <w:rPr>
          <w:rFonts w:ascii="Times New Roman" w:hAnsi="Times New Roman"/>
          <w:b/>
          <w:sz w:val="22"/>
          <w:szCs w:val="22"/>
        </w:rPr>
        <w:t>aláírásával</w:t>
      </w:r>
      <w:r w:rsidRPr="00334482">
        <w:rPr>
          <w:rFonts w:ascii="Times New Roman" w:hAnsi="Times New Roman"/>
          <w:sz w:val="22"/>
          <w:szCs w:val="22"/>
        </w:rPr>
        <w:t xml:space="preserve"> igazolja.</w:t>
      </w:r>
    </w:p>
    <w:p w14:paraId="1299FC7D" w14:textId="77777777" w:rsidR="00F54532" w:rsidRPr="00334482" w:rsidRDefault="00F54532" w:rsidP="00F54532">
      <w:pPr>
        <w:pStyle w:val="Szvegtrzs"/>
        <w:rPr>
          <w:rFonts w:ascii="Times New Roman" w:hAnsi="Times New Roman"/>
          <w:b/>
          <w:sz w:val="22"/>
          <w:szCs w:val="22"/>
        </w:rPr>
      </w:pPr>
    </w:p>
    <w:p w14:paraId="38780501" w14:textId="77777777" w:rsidR="00F54532" w:rsidRPr="00334482" w:rsidRDefault="00F54532" w:rsidP="0009677D">
      <w:pPr>
        <w:jc w:val="both"/>
        <w:rPr>
          <w:sz w:val="22"/>
          <w:szCs w:val="22"/>
        </w:rPr>
      </w:pPr>
      <w:r w:rsidRPr="00334482">
        <w:rPr>
          <w:b/>
          <w:sz w:val="22"/>
          <w:szCs w:val="22"/>
        </w:rPr>
        <w:t>1.2.)</w:t>
      </w:r>
      <w:r w:rsidRPr="00334482">
        <w:rPr>
          <w:b/>
          <w:sz w:val="22"/>
          <w:szCs w:val="22"/>
        </w:rPr>
        <w:tab/>
        <w:t>Az ellátást igénybevevő/törvényes képviselője</w:t>
      </w:r>
      <w:r w:rsidR="0009677D" w:rsidRPr="00334482">
        <w:rPr>
          <w:b/>
          <w:sz w:val="22"/>
          <w:szCs w:val="22"/>
        </w:rPr>
        <w:t xml:space="preserve">, </w:t>
      </w:r>
      <w:r w:rsidR="0009677D" w:rsidRPr="00334482">
        <w:rPr>
          <w:sz w:val="22"/>
          <w:szCs w:val="22"/>
        </w:rPr>
        <w:t>ill. a tartásra bíróság által kötelezett vagy azt tartási, öröklési szerződésben vállaló személy j</w:t>
      </w:r>
      <w:r w:rsidRPr="00334482">
        <w:rPr>
          <w:sz w:val="22"/>
          <w:szCs w:val="22"/>
        </w:rPr>
        <w:t>elen megállapodás aláírásával nyilatkozik</w:t>
      </w:r>
      <w:r w:rsidRPr="00334482">
        <w:rPr>
          <w:b/>
          <w:sz w:val="22"/>
          <w:szCs w:val="22"/>
        </w:rPr>
        <w:t>:</w:t>
      </w:r>
    </w:p>
    <w:p w14:paraId="6F64B6AD" w14:textId="77777777" w:rsidR="00F54532" w:rsidRPr="00334482" w:rsidRDefault="00F54532" w:rsidP="00F54532">
      <w:pPr>
        <w:pStyle w:val="lfej"/>
        <w:numPr>
          <w:ilvl w:val="0"/>
          <w:numId w:val="1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tájékoztatásban foglaltak tudomásulvételéről, és tiszteletben tartásáról;</w:t>
      </w:r>
    </w:p>
    <w:p w14:paraId="05C0F759" w14:textId="77777777" w:rsidR="00F54532" w:rsidRPr="00334482" w:rsidRDefault="00F54532" w:rsidP="00F54532">
      <w:pPr>
        <w:pStyle w:val="lfej"/>
        <w:numPr>
          <w:ilvl w:val="0"/>
          <w:numId w:val="1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azon, intézmény által kért adatokról, melyek az ellátásra irányadó mindenkor hatályos jogszabályok alapján vezetett nyilvántartásokhoz, a személyi térítési díj megállapításához, továbbá a jogosultság feltételeinek megállapításához szükségesek;</w:t>
      </w:r>
    </w:p>
    <w:p w14:paraId="56DDC568" w14:textId="77777777" w:rsidR="00F54532" w:rsidRPr="00334482" w:rsidRDefault="00F54532" w:rsidP="00F54532">
      <w:pPr>
        <w:pStyle w:val="lfej"/>
        <w:numPr>
          <w:ilvl w:val="0"/>
          <w:numId w:val="1"/>
        </w:numPr>
        <w:tabs>
          <w:tab w:val="left" w:pos="3692"/>
        </w:tabs>
        <w:ind w:left="284" w:hanging="284"/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arról, hogy I. pontban rögzített adatokban bekövetkezett változásokról </w:t>
      </w:r>
      <w:r w:rsidR="0009677D" w:rsidRPr="00334482">
        <w:rPr>
          <w:sz w:val="22"/>
          <w:szCs w:val="22"/>
        </w:rPr>
        <w:t>haladéktalanul</w:t>
      </w:r>
      <w:r w:rsidRPr="00334482">
        <w:rPr>
          <w:sz w:val="22"/>
          <w:szCs w:val="22"/>
        </w:rPr>
        <w:t xml:space="preserve"> írásban értesíti az ellátást nyújtó intézményt, továbbá arról, hogy az adatváltozás bejelentésének elmulasztásából adódó következményeket vállalja;</w:t>
      </w:r>
    </w:p>
    <w:p w14:paraId="14EB09D7" w14:textId="77777777" w:rsidR="00F54532" w:rsidRPr="00334482" w:rsidRDefault="00F54532" w:rsidP="00F54532">
      <w:pPr>
        <w:pStyle w:val="Szvegtrzs"/>
        <w:numPr>
          <w:ilvl w:val="0"/>
          <w:numId w:val="3"/>
        </w:numPr>
        <w:tabs>
          <w:tab w:val="left" w:pos="3692"/>
        </w:tabs>
        <w:ind w:left="284" w:hanging="284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arról, hogy nem szenved közösségre veszélyes fertőző betegségben, és alkalmazkodik a közösségi életvitelhez;</w:t>
      </w:r>
    </w:p>
    <w:p w14:paraId="17E53587" w14:textId="77777777" w:rsidR="00F54532" w:rsidRPr="00334482" w:rsidRDefault="00F54532" w:rsidP="00F54532">
      <w:pPr>
        <w:pStyle w:val="Szvegtrzs"/>
        <w:numPr>
          <w:ilvl w:val="0"/>
          <w:numId w:val="5"/>
        </w:numPr>
        <w:tabs>
          <w:tab w:val="left" w:pos="3692"/>
        </w:tabs>
        <w:ind w:left="284" w:hanging="284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 xml:space="preserve">minden olyan dologról, ami az intézményi jogviszony létesítését, </w:t>
      </w:r>
      <w:proofErr w:type="gramStart"/>
      <w:r w:rsidRPr="00334482">
        <w:rPr>
          <w:rFonts w:ascii="Times New Roman" w:hAnsi="Times New Roman"/>
          <w:sz w:val="22"/>
          <w:szCs w:val="22"/>
        </w:rPr>
        <w:t>fenntartását</w:t>
      </w:r>
      <w:proofErr w:type="gramEnd"/>
      <w:r w:rsidRPr="00334482">
        <w:rPr>
          <w:rFonts w:ascii="Times New Roman" w:hAnsi="Times New Roman"/>
          <w:sz w:val="22"/>
          <w:szCs w:val="22"/>
        </w:rPr>
        <w:t xml:space="preserve"> illetve megszüntetését befolyásolhatja, vagy azt más okból fontosnak tartja.</w:t>
      </w:r>
    </w:p>
    <w:p w14:paraId="4F434D44" w14:textId="77777777" w:rsidR="0009677D" w:rsidRPr="00334482" w:rsidRDefault="0009677D" w:rsidP="0009677D">
      <w:pPr>
        <w:pStyle w:val="Szvegtrzs"/>
        <w:rPr>
          <w:rFonts w:ascii="Times New Roman" w:hAnsi="Times New Roman"/>
          <w:sz w:val="22"/>
          <w:szCs w:val="23"/>
        </w:rPr>
      </w:pPr>
      <w:r w:rsidRPr="00334482">
        <w:rPr>
          <w:rFonts w:ascii="Times New Roman" w:hAnsi="Times New Roman"/>
          <w:sz w:val="22"/>
          <w:szCs w:val="23"/>
        </w:rPr>
        <w:t>Nem kell a térítési díj megállapításához szükséges adatokat közölni akkor, ha az elhelyezést igénylő vagy más személy az elhelyezés igénybevételével egyidejűleg nyilatkozik arról, hogy kötelezettséget vállal az intézményi térítési díj teljes összegének megfizetésére.</w:t>
      </w:r>
    </w:p>
    <w:p w14:paraId="63F7FFA5" w14:textId="77777777" w:rsidR="00BC6339" w:rsidRPr="00334482" w:rsidRDefault="00BC6339" w:rsidP="0009677D">
      <w:pPr>
        <w:pStyle w:val="Szvegtrzs"/>
        <w:rPr>
          <w:rFonts w:ascii="Times New Roman" w:hAnsi="Times New Roman"/>
          <w:sz w:val="22"/>
          <w:szCs w:val="23"/>
        </w:rPr>
      </w:pPr>
    </w:p>
    <w:p w14:paraId="3C1743E5" w14:textId="77777777" w:rsidR="00F54532" w:rsidRPr="00334482" w:rsidRDefault="00F54532" w:rsidP="00F54532">
      <w:pPr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2"/>
          <w:szCs w:val="22"/>
        </w:rPr>
      </w:pPr>
      <w:bookmarkStart w:id="0" w:name="pr1182"/>
      <w:bookmarkEnd w:id="0"/>
      <w:r w:rsidRPr="00334482">
        <w:rPr>
          <w:b/>
          <w:sz w:val="22"/>
          <w:szCs w:val="22"/>
        </w:rPr>
        <w:t>IV. Az intézmény által nyújtott szolgáltatások, szolgáltatási elemek</w:t>
      </w:r>
    </w:p>
    <w:p w14:paraId="639471B2" w14:textId="77777777" w:rsidR="00272F69" w:rsidRPr="00334482" w:rsidRDefault="00272F69" w:rsidP="0009677D">
      <w:pPr>
        <w:pStyle w:val="Listaszerbekezds"/>
        <w:numPr>
          <w:ilvl w:val="0"/>
          <w:numId w:val="8"/>
        </w:numPr>
        <w:spacing w:before="120"/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Az igénybevevő a jogszabályok szerint </w:t>
      </w:r>
      <w:proofErr w:type="gramStart"/>
      <w:r w:rsidRPr="00334482">
        <w:rPr>
          <w:sz w:val="22"/>
          <w:szCs w:val="22"/>
        </w:rPr>
        <w:t>előírt</w:t>
      </w:r>
      <w:proofErr w:type="gramEnd"/>
      <w:r w:rsidRPr="00334482">
        <w:rPr>
          <w:sz w:val="22"/>
          <w:szCs w:val="22"/>
        </w:rPr>
        <w:t xml:space="preserve"> valamint létszüksége és igénye szerint gondoskodást, gondozást, fejlesztést, ellátást kap az intézményben.</w:t>
      </w:r>
    </w:p>
    <w:p w14:paraId="50DA9AC5" w14:textId="77777777" w:rsidR="00272F69" w:rsidRPr="00334482" w:rsidRDefault="00272F69" w:rsidP="0009677D">
      <w:pPr>
        <w:pStyle w:val="Listaszerbekezds"/>
        <w:numPr>
          <w:ilvl w:val="0"/>
          <w:numId w:val="8"/>
        </w:numPr>
        <w:spacing w:before="120"/>
        <w:jc w:val="both"/>
        <w:rPr>
          <w:sz w:val="22"/>
          <w:szCs w:val="22"/>
        </w:rPr>
      </w:pPr>
      <w:r w:rsidRPr="00334482">
        <w:rPr>
          <w:sz w:val="22"/>
          <w:szCs w:val="22"/>
        </w:rPr>
        <w:lastRenderedPageBreak/>
        <w:t>A nappali ellátást igénybe vevők részére sajtótermékeket, könyveket, kártya¬ és társasjátékokat, tömegkommunikációs eszközöket biztosít, rendezvényeket szervez;</w:t>
      </w:r>
    </w:p>
    <w:p w14:paraId="6D7060FD" w14:textId="77777777" w:rsidR="00272F69" w:rsidRPr="00334482" w:rsidRDefault="00272F69" w:rsidP="0009677D">
      <w:pPr>
        <w:pStyle w:val="Listaszerbekezds"/>
        <w:numPr>
          <w:ilvl w:val="0"/>
          <w:numId w:val="8"/>
        </w:numPr>
        <w:spacing w:before="120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Igény szerinti meleg élelem biztosítása;</w:t>
      </w:r>
    </w:p>
    <w:p w14:paraId="0B45B98F" w14:textId="77777777" w:rsidR="00272F69" w:rsidRPr="00334482" w:rsidRDefault="00272F69" w:rsidP="0009677D">
      <w:pPr>
        <w:pStyle w:val="Listaszerbekezds"/>
        <w:numPr>
          <w:ilvl w:val="0"/>
          <w:numId w:val="8"/>
        </w:numPr>
        <w:spacing w:line="259" w:lineRule="auto"/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Szükség szerint az egészségügyi alapellátás megszervezése, az alap és szakellátásokhoz való hozzájutás segítése;</w:t>
      </w:r>
    </w:p>
    <w:p w14:paraId="0CEC48F1" w14:textId="77777777" w:rsidR="00272F69" w:rsidRPr="00334482" w:rsidRDefault="00272F69" w:rsidP="0009677D">
      <w:pPr>
        <w:pStyle w:val="Listaszerbekezds"/>
        <w:numPr>
          <w:ilvl w:val="0"/>
          <w:numId w:val="8"/>
        </w:numPr>
        <w:spacing w:before="120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intézmény által nyújtott egészségügyi ellátás körébe tartozik a felvilágosító előadások szervezése, tanácsadás az egészséges életmódró</w:t>
      </w:r>
      <w:r w:rsidR="0091637F" w:rsidRPr="00334482">
        <w:rPr>
          <w:sz w:val="22"/>
          <w:szCs w:val="22"/>
        </w:rPr>
        <w:t>l, valamint a mentális gondozás,</w:t>
      </w:r>
      <w:r w:rsidRPr="00334482">
        <w:rPr>
          <w:sz w:val="22"/>
          <w:szCs w:val="22"/>
        </w:rPr>
        <w:t xml:space="preserve"> a személyre szabott bánásmód;</w:t>
      </w:r>
    </w:p>
    <w:p w14:paraId="5FB6FC8C" w14:textId="77777777" w:rsidR="00272F69" w:rsidRPr="00334482" w:rsidRDefault="00272F69" w:rsidP="0009677D">
      <w:pPr>
        <w:pStyle w:val="Listaszerbekezds"/>
        <w:numPr>
          <w:ilvl w:val="0"/>
          <w:numId w:val="8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 szabadidő kulturált eltöltésének feltételeit, melynek keretében mindenki részt vehet egyéni érdeklődésének megfelelően a különböző szellemi és szórakoztató, foglalkoztató, képességfejlesztő-, és szinten tartó programokon; </w:t>
      </w:r>
    </w:p>
    <w:p w14:paraId="0A036D24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Hivatalos ügyek intézésének segítése, életvitelre vonatkozó tanácsadás, életvezetés segítése;</w:t>
      </w:r>
    </w:p>
    <w:p w14:paraId="407EAF3B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alapvető személyi higiéniai szükségletek kielégítésének biztosítása;</w:t>
      </w:r>
    </w:p>
    <w:p w14:paraId="57154A44" w14:textId="77777777" w:rsidR="00272F69" w:rsidRPr="00334482" w:rsidRDefault="00272F69" w:rsidP="0009677D">
      <w:pPr>
        <w:pStyle w:val="Listaszerbekezds"/>
        <w:numPr>
          <w:ilvl w:val="0"/>
          <w:numId w:val="8"/>
        </w:numPr>
        <w:tabs>
          <w:tab w:val="left" w:pos="9214"/>
        </w:tabs>
        <w:ind w:right="82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fogyatékos személyek nappali ellátása lehetőséget biztosít ellátottjai számára a ruházat mosására, tisztítására, vasalására;</w:t>
      </w:r>
    </w:p>
    <w:p w14:paraId="66CEF8C1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Speciális önszerveződő csoportok támogatása, működésének, szervezésének segítése;</w:t>
      </w:r>
    </w:p>
    <w:p w14:paraId="2D29ED17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6-8 fős gondozási csoportokban történő fejlesztés, foglakoztatás biztosítása az ellátást igénybe vevők életkorára és fejlettségi szintjére szabva;</w:t>
      </w:r>
    </w:p>
    <w:p w14:paraId="3C795130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ellátást igénybe vevők számára egyéni fejlesztő programokra épülő gyógy</w:t>
      </w:r>
      <w:r w:rsidR="00AA2D96" w:rsidRPr="00334482">
        <w:rPr>
          <w:sz w:val="22"/>
          <w:szCs w:val="22"/>
        </w:rPr>
        <w:t>pedagógiai foglalkozás</w:t>
      </w:r>
      <w:r w:rsidRPr="00334482">
        <w:rPr>
          <w:sz w:val="22"/>
          <w:szCs w:val="22"/>
        </w:rPr>
        <w:t xml:space="preserve"> szervezése;</w:t>
      </w:r>
    </w:p>
    <w:p w14:paraId="152C835E" w14:textId="77777777" w:rsidR="00272F69" w:rsidRPr="00334482" w:rsidRDefault="00272F69" w:rsidP="0009677D">
      <w:pPr>
        <w:pStyle w:val="Listaszerbekezds"/>
        <w:numPr>
          <w:ilvl w:val="0"/>
          <w:numId w:val="8"/>
        </w:numPr>
        <w:ind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biztosított szolgáltatási elemek: tanácsadás, készségfejlesztés, háztartási vagy háztartást pótló segítségnyújtás, étkeztetés, esetkezelés, felügyelet, gondozás és közösségi fejlesztés, pedagógiai segítségnyújtás, gyógypedagógiai segítségnyújtás.</w:t>
      </w:r>
    </w:p>
    <w:p w14:paraId="67B87A53" w14:textId="77777777" w:rsidR="00F54532" w:rsidRPr="00334482" w:rsidRDefault="00F54532" w:rsidP="00F54532">
      <w:pPr>
        <w:rPr>
          <w:sz w:val="22"/>
          <w:szCs w:val="22"/>
        </w:rPr>
      </w:pPr>
    </w:p>
    <w:p w14:paraId="2B399F71" w14:textId="77777777" w:rsidR="00F54532" w:rsidRPr="0033448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ellátás részletes tartalmi kifejtését az intézmény Házirendje és Szakmai Programja részletesen tartalmazza.</w:t>
      </w:r>
    </w:p>
    <w:p w14:paraId="5CA66AFF" w14:textId="77777777" w:rsidR="00DC6EBA" w:rsidRPr="00334482" w:rsidRDefault="00DC6EBA" w:rsidP="00F54532">
      <w:pPr>
        <w:jc w:val="both"/>
        <w:rPr>
          <w:sz w:val="22"/>
          <w:szCs w:val="22"/>
        </w:rPr>
      </w:pPr>
    </w:p>
    <w:p w14:paraId="77639445" w14:textId="77777777" w:rsidR="00DC6EBA" w:rsidRPr="00334482" w:rsidRDefault="00DC6EBA" w:rsidP="00DC6EBA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Fogyatékos személyek nappali intézményében nem gondozható az a személy, aki</w:t>
      </w:r>
    </w:p>
    <w:p w14:paraId="423C20E3" w14:textId="77777777" w:rsidR="00DC6EBA" w:rsidRPr="00334482" w:rsidRDefault="00DC6EBA" w:rsidP="00DC6EBA">
      <w:pPr>
        <w:pStyle w:val="Listaszerbekezds"/>
        <w:numPr>
          <w:ilvl w:val="0"/>
          <w:numId w:val="11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veszélyeztető magatartást tanúsít,</w:t>
      </w:r>
    </w:p>
    <w:p w14:paraId="17C68E31" w14:textId="77777777" w:rsidR="00DC6EBA" w:rsidRPr="00334482" w:rsidRDefault="00DC6EBA" w:rsidP="00F54532">
      <w:pPr>
        <w:pStyle w:val="Listaszerbekezds"/>
        <w:numPr>
          <w:ilvl w:val="0"/>
          <w:numId w:val="11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orvosi ellátást és állandó ápolást igényel.</w:t>
      </w:r>
    </w:p>
    <w:p w14:paraId="3749AC97" w14:textId="77777777" w:rsidR="00F54532" w:rsidRPr="00334482" w:rsidRDefault="00F54532" w:rsidP="00F54532">
      <w:pPr>
        <w:pBdr>
          <w:top w:val="single" w:sz="4" w:space="1" w:color="000000"/>
          <w:bottom w:val="single" w:sz="4" w:space="1" w:color="000000"/>
        </w:pBdr>
        <w:shd w:val="clear" w:color="auto" w:fill="D8D8D8"/>
        <w:spacing w:before="240" w:after="120"/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V.</w:t>
      </w:r>
      <w:r w:rsidRPr="00334482">
        <w:rPr>
          <w:b/>
          <w:sz w:val="22"/>
          <w:szCs w:val="22"/>
        </w:rPr>
        <w:tab/>
        <w:t>Az ellátásért fizetendő személyi térítési díj</w:t>
      </w:r>
    </w:p>
    <w:p w14:paraId="206EFEF0" w14:textId="77777777" w:rsidR="00F54532" w:rsidRPr="00334482" w:rsidRDefault="00F54532" w:rsidP="00F54532">
      <w:pPr>
        <w:jc w:val="both"/>
        <w:rPr>
          <w:sz w:val="22"/>
          <w:szCs w:val="22"/>
        </w:rPr>
      </w:pPr>
    </w:p>
    <w:p w14:paraId="5D370E1C" w14:textId="77777777" w:rsidR="00C23033" w:rsidRPr="00334482" w:rsidRDefault="00F54532" w:rsidP="00C23033">
      <w:pPr>
        <w:jc w:val="both"/>
        <w:rPr>
          <w:sz w:val="22"/>
          <w:szCs w:val="23"/>
        </w:rPr>
      </w:pPr>
      <w:r w:rsidRPr="00334482">
        <w:rPr>
          <w:sz w:val="22"/>
          <w:szCs w:val="22"/>
        </w:rPr>
        <w:t xml:space="preserve">1.1.) </w:t>
      </w:r>
      <w:r w:rsidR="00C23033" w:rsidRPr="00334482">
        <w:rPr>
          <w:sz w:val="22"/>
          <w:szCs w:val="23"/>
        </w:rPr>
        <w:t>Jelen megállapodás tárgyát képező szolgáltatás igénybevétele térítésköteles.</w:t>
      </w:r>
    </w:p>
    <w:p w14:paraId="2425289B" w14:textId="77777777" w:rsidR="00C23033" w:rsidRPr="00334482" w:rsidRDefault="00C23033" w:rsidP="00F54532">
      <w:pPr>
        <w:jc w:val="both"/>
        <w:rPr>
          <w:sz w:val="20"/>
          <w:szCs w:val="22"/>
        </w:rPr>
      </w:pPr>
    </w:p>
    <w:p w14:paraId="40939362" w14:textId="77777777" w:rsidR="00C23033" w:rsidRPr="00334482" w:rsidRDefault="00C23033" w:rsidP="00C23033">
      <w:pPr>
        <w:jc w:val="both"/>
        <w:rPr>
          <w:sz w:val="22"/>
          <w:szCs w:val="23"/>
        </w:rPr>
      </w:pPr>
      <w:r w:rsidRPr="00334482">
        <w:rPr>
          <w:sz w:val="22"/>
          <w:szCs w:val="23"/>
        </w:rPr>
        <w:t>A térítési díj fizetésre kötelezett személy, azaz az ellátást igénybe vevő/törvényes képviselő, a jogosult tartását szerződésben vállaló, a jogosult tartására bíróság által kötelezett személy, a személyes gondoskodást nyújtó ellátásokért térítési díjat köteles fizetni.</w:t>
      </w:r>
    </w:p>
    <w:p w14:paraId="7889DE9B" w14:textId="77777777" w:rsidR="00F54532" w:rsidRPr="00334482" w:rsidRDefault="00F54532" w:rsidP="00F54532">
      <w:pPr>
        <w:jc w:val="both"/>
        <w:rPr>
          <w:b/>
          <w:sz w:val="22"/>
          <w:szCs w:val="22"/>
        </w:rPr>
      </w:pPr>
    </w:p>
    <w:p w14:paraId="5C2DCF80" w14:textId="77777777" w:rsidR="00C23033" w:rsidRPr="00334482" w:rsidRDefault="00C23033" w:rsidP="00C23033">
      <w:pPr>
        <w:jc w:val="both"/>
        <w:rPr>
          <w:b/>
          <w:sz w:val="22"/>
          <w:szCs w:val="23"/>
        </w:rPr>
      </w:pPr>
      <w:r w:rsidRPr="00334482">
        <w:rPr>
          <w:b/>
          <w:sz w:val="22"/>
          <w:szCs w:val="23"/>
        </w:rPr>
        <w:t>A térítési díjat</w:t>
      </w:r>
      <w:r w:rsidRPr="00334482">
        <w:rPr>
          <w:sz w:val="22"/>
          <w:szCs w:val="23"/>
        </w:rPr>
        <w:t xml:space="preserve"> </w:t>
      </w:r>
      <w:r w:rsidRPr="00334482">
        <w:rPr>
          <w:b/>
          <w:sz w:val="22"/>
          <w:szCs w:val="23"/>
        </w:rPr>
        <w:t xml:space="preserve">az ellátás igénybevételének napjától havonta utólag kell megfizetni az intézmény számára a nyújtott szolgáltatásról kiállított számlán feltüntetett határidőig </w:t>
      </w:r>
      <w:r w:rsidRPr="00334482">
        <w:rPr>
          <w:sz w:val="22"/>
          <w:szCs w:val="23"/>
        </w:rPr>
        <w:t xml:space="preserve">banki átutalással vagy az intézmény pénztárába történő befizetés útján. </w:t>
      </w:r>
      <w:r w:rsidRPr="00334482">
        <w:rPr>
          <w:b/>
          <w:sz w:val="22"/>
          <w:szCs w:val="23"/>
        </w:rPr>
        <w:t>A tárgyhónapot követő hónap 10. napjáig az intézmény köteles kiállítani a térítési díjról szóló számlát.</w:t>
      </w:r>
    </w:p>
    <w:p w14:paraId="647E509E" w14:textId="77777777" w:rsidR="00C23033" w:rsidRPr="00334482" w:rsidRDefault="00C23033" w:rsidP="00C23033">
      <w:pPr>
        <w:jc w:val="both"/>
        <w:rPr>
          <w:sz w:val="22"/>
          <w:szCs w:val="23"/>
        </w:rPr>
      </w:pPr>
      <w:r w:rsidRPr="00334482">
        <w:rPr>
          <w:sz w:val="22"/>
          <w:szCs w:val="23"/>
        </w:rPr>
        <w:t>A térítési díj fizetésére kötelezett a mindenkori térítési díjról külön értesítést kap.</w:t>
      </w:r>
    </w:p>
    <w:p w14:paraId="5CE7A58C" w14:textId="77777777" w:rsidR="00C23033" w:rsidRPr="00334482" w:rsidRDefault="00C23033" w:rsidP="00F54532">
      <w:pPr>
        <w:jc w:val="both"/>
        <w:rPr>
          <w:sz w:val="22"/>
          <w:szCs w:val="22"/>
        </w:rPr>
      </w:pPr>
    </w:p>
    <w:p w14:paraId="3DC6D822" w14:textId="77777777" w:rsidR="00F54532" w:rsidRPr="00334482" w:rsidRDefault="00F54532" w:rsidP="00F54532">
      <w:pPr>
        <w:pStyle w:val="Szvegtrzs21"/>
        <w:ind w:firstLine="0"/>
        <w:rPr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 xml:space="preserve">Amennyiben az </w:t>
      </w:r>
      <w:r w:rsidRPr="00334482">
        <w:rPr>
          <w:sz w:val="22"/>
          <w:szCs w:val="22"/>
        </w:rPr>
        <w:t>ell</w:t>
      </w:r>
      <w:r w:rsidRPr="00334482">
        <w:rPr>
          <w:rFonts w:hint="eastAsia"/>
          <w:sz w:val="22"/>
          <w:szCs w:val="22"/>
        </w:rPr>
        <w:t>á</w:t>
      </w:r>
      <w:r w:rsidRPr="00334482">
        <w:rPr>
          <w:sz w:val="22"/>
          <w:szCs w:val="22"/>
        </w:rPr>
        <w:t>t</w:t>
      </w:r>
      <w:r w:rsidRPr="00334482">
        <w:rPr>
          <w:rFonts w:hint="eastAsia"/>
          <w:sz w:val="22"/>
          <w:szCs w:val="22"/>
        </w:rPr>
        <w:t>á</w:t>
      </w:r>
      <w:r w:rsidRPr="00334482">
        <w:rPr>
          <w:sz w:val="22"/>
          <w:szCs w:val="22"/>
        </w:rPr>
        <w:t>st ig</w:t>
      </w:r>
      <w:r w:rsidRPr="00334482">
        <w:rPr>
          <w:rFonts w:hint="eastAsia"/>
          <w:sz w:val="22"/>
          <w:szCs w:val="22"/>
        </w:rPr>
        <w:t>é</w:t>
      </w:r>
      <w:r w:rsidRPr="00334482">
        <w:rPr>
          <w:sz w:val="22"/>
          <w:szCs w:val="22"/>
        </w:rPr>
        <w:t>nybe vev</w:t>
      </w:r>
      <w:r w:rsidRPr="00334482">
        <w:rPr>
          <w:rFonts w:hint="eastAsia"/>
          <w:sz w:val="22"/>
          <w:szCs w:val="22"/>
        </w:rPr>
        <w:t>ő</w:t>
      </w:r>
      <w:r w:rsidRPr="00334482">
        <w:rPr>
          <w:sz w:val="22"/>
          <w:szCs w:val="22"/>
        </w:rPr>
        <w:t xml:space="preserve"> rendszeres havi jövedelmében változás történik, az ellátott/törvényes képviselője köteles ezen változás tényét írásban bejelenteni az </w:t>
      </w:r>
      <w:r w:rsidR="00C23033" w:rsidRPr="00334482">
        <w:rPr>
          <w:sz w:val="22"/>
          <w:szCs w:val="22"/>
        </w:rPr>
        <w:t>intézménynek a változást követően haladéktalanul.</w:t>
      </w:r>
    </w:p>
    <w:p w14:paraId="105E55E3" w14:textId="77777777" w:rsidR="00F54532" w:rsidRPr="00334482" w:rsidRDefault="00F54532" w:rsidP="00F54532">
      <w:pPr>
        <w:jc w:val="both"/>
        <w:rPr>
          <w:sz w:val="22"/>
          <w:szCs w:val="22"/>
        </w:rPr>
      </w:pPr>
    </w:p>
    <w:p w14:paraId="0E11AE86" w14:textId="77777777" w:rsidR="00F54532" w:rsidRPr="00334482" w:rsidRDefault="00F54532" w:rsidP="00C23033">
      <w:pPr>
        <w:ind w:left="30" w:right="7"/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személyi térítési díj nem haladhatja meg az intézményi térítési díj összegét, illetve az ellátott rendszeres havi jövedelmének 15 %-át nappali ellátás, illetve 30%-át nappali ellátás és ott étkezés esetén. Ezen túlmenően eseti térítési díj kérhető a külön jogszabály szerinti alapfeladatok körébe nem tartozó szociális szolgáltatásokért, valamint az intézmény által szervezett szabadidős programokért.</w:t>
      </w:r>
    </w:p>
    <w:p w14:paraId="576101FA" w14:textId="77777777" w:rsidR="00F54532" w:rsidRPr="00334482" w:rsidRDefault="00F54532" w:rsidP="00F54532">
      <w:pPr>
        <w:ind w:left="30" w:right="7"/>
        <w:rPr>
          <w:sz w:val="22"/>
          <w:szCs w:val="22"/>
        </w:rPr>
      </w:pPr>
      <w:r w:rsidRPr="00334482">
        <w:rPr>
          <w:sz w:val="22"/>
          <w:szCs w:val="22"/>
        </w:rPr>
        <w:t>A konkrét összegben meghatározott térítési díjról az igénybe vevő értesítést kap.</w:t>
      </w:r>
    </w:p>
    <w:p w14:paraId="3F95AF9C" w14:textId="77777777" w:rsidR="00AA2845" w:rsidRPr="00334482" w:rsidRDefault="00AA2845" w:rsidP="00F54532">
      <w:pPr>
        <w:ind w:left="30" w:right="7"/>
        <w:rPr>
          <w:sz w:val="22"/>
          <w:szCs w:val="22"/>
        </w:rPr>
      </w:pPr>
    </w:p>
    <w:p w14:paraId="6C7EBAB4" w14:textId="77777777" w:rsidR="00AA2845" w:rsidRPr="00334482" w:rsidRDefault="00AA2845" w:rsidP="00AA2845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lastRenderedPageBreak/>
        <w:t>Az ellátást igénylő/törvényes képviselő vagy a térítési díjat megfizető más személy írásban vállalhatja a mindenkori intézményi térítési díjjal azonos összegű személyi térítési díj megfizetését 1 év időtartamra, mely időtartam meghosszabbítható.</w:t>
      </w:r>
    </w:p>
    <w:p w14:paraId="54CD6CB9" w14:textId="77777777" w:rsidR="00AA2845" w:rsidRPr="00334482" w:rsidRDefault="00AA2845" w:rsidP="00AA2845">
      <w:pPr>
        <w:jc w:val="both"/>
        <w:rPr>
          <w:sz w:val="22"/>
          <w:szCs w:val="22"/>
        </w:rPr>
      </w:pPr>
    </w:p>
    <w:p w14:paraId="67D0CD3F" w14:textId="77777777" w:rsidR="00AA2845" w:rsidRPr="00334482" w:rsidRDefault="00AA2845" w:rsidP="00AA2845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Az ellátást igénylő/törvényes képviselő vagy a térítési díjat megfizető más személy írásban vállalhatja a mindenkori intézményi térítési díj és a számára megállapítható személyi térítési díj különbözete egy részének megfizetését 1 év időtartamra, mely időtartam meghosszabbítható.</w:t>
      </w:r>
    </w:p>
    <w:p w14:paraId="505ED422" w14:textId="77777777" w:rsidR="00AA2845" w:rsidRPr="00334482" w:rsidRDefault="00AA2845" w:rsidP="00AA2845">
      <w:pPr>
        <w:jc w:val="both"/>
        <w:rPr>
          <w:sz w:val="22"/>
          <w:szCs w:val="22"/>
        </w:rPr>
      </w:pPr>
    </w:p>
    <w:p w14:paraId="60FD0BEB" w14:textId="77777777" w:rsidR="00AA2845" w:rsidRPr="00334482" w:rsidRDefault="00AA2845" w:rsidP="00AA2845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Ha az ellátásra jogosult tartási vagy öröklési szerződést kötött, a térítési díj fizetésére a tartást és gondozást szerződésben vállaló a kötelezett. Ebben az esetben a személyi térítési díj az intézményi térítési díjjal azonos összegű.</w:t>
      </w:r>
    </w:p>
    <w:p w14:paraId="66BF21F7" w14:textId="77777777" w:rsidR="00F54532" w:rsidRPr="00334482" w:rsidRDefault="00F54532" w:rsidP="00F54532">
      <w:pPr>
        <w:ind w:left="30" w:right="7"/>
        <w:rPr>
          <w:sz w:val="22"/>
          <w:szCs w:val="22"/>
        </w:rPr>
      </w:pPr>
    </w:p>
    <w:p w14:paraId="4D86FAA3" w14:textId="77777777" w:rsidR="00C23033" w:rsidRPr="00334482" w:rsidRDefault="00C23033" w:rsidP="00C23033">
      <w:pPr>
        <w:jc w:val="both"/>
        <w:rPr>
          <w:sz w:val="22"/>
          <w:szCs w:val="23"/>
        </w:rPr>
      </w:pPr>
      <w:r w:rsidRPr="00334482">
        <w:rPr>
          <w:sz w:val="22"/>
          <w:szCs w:val="23"/>
        </w:rPr>
        <w:t xml:space="preserve">A személyi térítési díj összege a kötelezett írásbeli kérelmére a fenntartó döntése alapján csökkenthető, illetve elengedhető, ha a kötelezett jövedelmi és vagyoni viszonyai ezt indokolttá teszik. A fenntartó ingyenes ellátásban részesíti azt az ellátottat, aki jövedelemmel nem rendelkezik. </w:t>
      </w:r>
    </w:p>
    <w:p w14:paraId="4E4A2D5C" w14:textId="77777777" w:rsidR="00C23033" w:rsidRPr="00334482" w:rsidRDefault="00C23033" w:rsidP="00C23033">
      <w:pPr>
        <w:suppressAutoHyphens w:val="0"/>
        <w:autoSpaceDE w:val="0"/>
        <w:autoSpaceDN w:val="0"/>
        <w:adjustRightInd w:val="0"/>
        <w:rPr>
          <w:sz w:val="22"/>
          <w:szCs w:val="23"/>
        </w:rPr>
      </w:pPr>
      <w:r w:rsidRPr="00334482">
        <w:rPr>
          <w:sz w:val="22"/>
          <w:szCs w:val="23"/>
        </w:rPr>
        <w:t>A fenntartó térítési díjkedvezmény elbírálására vonatkozó jogkörét az intézményvezető hatáskörébe utalta.</w:t>
      </w:r>
    </w:p>
    <w:p w14:paraId="0EBAFCB7" w14:textId="77777777" w:rsidR="00C23033" w:rsidRPr="00334482" w:rsidRDefault="00C23033" w:rsidP="00F54532">
      <w:pPr>
        <w:ind w:left="30" w:right="7"/>
        <w:rPr>
          <w:sz w:val="22"/>
          <w:szCs w:val="22"/>
        </w:rPr>
      </w:pPr>
    </w:p>
    <w:p w14:paraId="367DA73D" w14:textId="77777777" w:rsidR="00F54532" w:rsidRPr="00334482" w:rsidRDefault="00F54532" w:rsidP="00F54532">
      <w:pPr>
        <w:pStyle w:val="NormlWeb"/>
        <w:spacing w:before="0" w:after="0"/>
        <w:jc w:val="both"/>
        <w:rPr>
          <w:color w:val="auto"/>
          <w:sz w:val="22"/>
          <w:szCs w:val="22"/>
        </w:rPr>
      </w:pPr>
      <w:r w:rsidRPr="00334482">
        <w:rPr>
          <w:color w:val="auto"/>
          <w:sz w:val="22"/>
          <w:szCs w:val="22"/>
        </w:rPr>
        <w:t>1.2.) A személyi térítési díj összege a megállapítás időpontjától függetlenül évente két alkalommal vizsgálható felül és változtatható meg, kivéve, ha a kötelezett jövedelme</w:t>
      </w:r>
    </w:p>
    <w:p w14:paraId="0D858FD4" w14:textId="77777777" w:rsidR="00F54532" w:rsidRPr="00334482" w:rsidRDefault="00F54532" w:rsidP="00F54532">
      <w:pPr>
        <w:pStyle w:val="NormlWeb"/>
        <w:spacing w:before="0" w:after="0"/>
        <w:ind w:left="284"/>
        <w:jc w:val="both"/>
        <w:rPr>
          <w:color w:val="auto"/>
          <w:sz w:val="22"/>
          <w:szCs w:val="22"/>
        </w:rPr>
      </w:pPr>
      <w:r w:rsidRPr="00334482">
        <w:rPr>
          <w:i/>
          <w:iCs/>
          <w:color w:val="auto"/>
          <w:sz w:val="22"/>
          <w:szCs w:val="22"/>
        </w:rPr>
        <w:t xml:space="preserve">a) </w:t>
      </w:r>
      <w:r w:rsidRPr="00334482">
        <w:rPr>
          <w:color w:val="auto"/>
          <w:sz w:val="22"/>
          <w:szCs w:val="22"/>
        </w:rPr>
        <w:t>olyan mértékben csökken, hogy az a jelen megállapodá</w:t>
      </w:r>
      <w:r w:rsidR="00380677" w:rsidRPr="00334482">
        <w:rPr>
          <w:color w:val="auto"/>
          <w:sz w:val="22"/>
          <w:szCs w:val="22"/>
        </w:rPr>
        <w:t xml:space="preserve">sban meghatározott térítési díj </w:t>
      </w:r>
      <w:r w:rsidRPr="00334482">
        <w:rPr>
          <w:color w:val="auto"/>
          <w:sz w:val="22"/>
          <w:szCs w:val="22"/>
        </w:rPr>
        <w:t>fizetési kötelezettségének nem tud eleget tenni;</w:t>
      </w:r>
    </w:p>
    <w:p w14:paraId="57EB6220" w14:textId="77777777" w:rsidR="00F54532" w:rsidRPr="00334482" w:rsidRDefault="00F54532" w:rsidP="00F54532">
      <w:pPr>
        <w:pStyle w:val="NormlWeb"/>
        <w:spacing w:before="0" w:after="0"/>
        <w:ind w:left="284"/>
        <w:jc w:val="both"/>
        <w:rPr>
          <w:color w:val="auto"/>
          <w:sz w:val="22"/>
          <w:szCs w:val="22"/>
        </w:rPr>
      </w:pPr>
      <w:r w:rsidRPr="00334482">
        <w:rPr>
          <w:i/>
          <w:iCs/>
          <w:color w:val="auto"/>
          <w:sz w:val="22"/>
          <w:szCs w:val="22"/>
        </w:rPr>
        <w:t xml:space="preserve">b) </w:t>
      </w:r>
      <w:r w:rsidR="00C23033" w:rsidRPr="00334482">
        <w:rPr>
          <w:color w:val="auto"/>
          <w:sz w:val="22"/>
          <w:szCs w:val="22"/>
        </w:rPr>
        <w:t>a szociális vetítési alap</w:t>
      </w:r>
      <w:r w:rsidRPr="00334482">
        <w:rPr>
          <w:color w:val="auto"/>
          <w:sz w:val="22"/>
          <w:szCs w:val="22"/>
        </w:rPr>
        <w:t xml:space="preserve"> </w:t>
      </w:r>
      <w:r w:rsidR="00C23033" w:rsidRPr="00334482">
        <w:rPr>
          <w:color w:val="auto"/>
          <w:sz w:val="22"/>
          <w:szCs w:val="23"/>
        </w:rPr>
        <w:t>összegének</w:t>
      </w:r>
      <w:r w:rsidRPr="00334482">
        <w:rPr>
          <w:color w:val="auto"/>
          <w:sz w:val="20"/>
          <w:szCs w:val="22"/>
        </w:rPr>
        <w:t xml:space="preserve"> </w:t>
      </w:r>
      <w:r w:rsidRPr="00334482">
        <w:rPr>
          <w:color w:val="auto"/>
          <w:sz w:val="22"/>
          <w:szCs w:val="22"/>
        </w:rPr>
        <w:t>25%-át meghaladó mértékben növekedett.</w:t>
      </w:r>
    </w:p>
    <w:p w14:paraId="7C20429C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</w:p>
    <w:p w14:paraId="7CA84478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A térítési díj felülvizsgálata során megállapított új személyi térítési díj megfizetésének időpontjáról a fenntartó rendelkezik, azzal a feltétellel, hogy az új térítési díj megfizetésére a kötelezett nem kötelezhető a felülvizsgálatot megelőző időszakra,</w:t>
      </w:r>
      <w:r w:rsidRPr="00334482">
        <w:rPr>
          <w:rFonts w:ascii="Times" w:hAnsi="Times"/>
          <w:color w:val="000000"/>
        </w:rPr>
        <w:t xml:space="preserve"> </w:t>
      </w:r>
      <w:r w:rsidRPr="00334482">
        <w:rPr>
          <w:rFonts w:ascii="Times New Roman" w:hAnsi="Times New Roman"/>
          <w:sz w:val="22"/>
          <w:szCs w:val="22"/>
        </w:rPr>
        <w:t>kivéve, ha az ellátott a felülvizsgálatot megelőzően – jövedelem és vagyon hiányában – térítésmentesen vette igénybe az ellátást, és részére visszamenőlegesen rendszeres pénzellátás került megállapításra. Ez utóbbi esetben a személyi térítési díj megfizetésének kezdő időpontja a rendszeres pénzellátásra való jogosultság kezdő napja.</w:t>
      </w:r>
    </w:p>
    <w:p w14:paraId="5E579BB7" w14:textId="77777777" w:rsidR="00032299" w:rsidRPr="00334482" w:rsidRDefault="00032299" w:rsidP="00F54532">
      <w:pPr>
        <w:pStyle w:val="Szvegtrzs"/>
        <w:rPr>
          <w:rFonts w:ascii="Times New Roman" w:hAnsi="Times New Roman"/>
          <w:sz w:val="22"/>
          <w:szCs w:val="22"/>
        </w:rPr>
      </w:pPr>
    </w:p>
    <w:p w14:paraId="61FD9984" w14:textId="77777777" w:rsidR="00032299" w:rsidRPr="00334482" w:rsidRDefault="00032299" w:rsidP="00F54532">
      <w:pPr>
        <w:pStyle w:val="Szvegtrzs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1.3.) Abban a nem kívánt esetben, ha a kötelezett a személyi térítési díj fizetési kötelezettségének nem tesz eleget, az intézményvezető 15 napos határidő megjelölésével írásban felhívja a személyi térítési díj fizetésére kötelezett személyt az elmaradt térítési díj megfizetésére. Ha a határidő eredménytelenül telt el, az intézményvezető a díjhátralékot nyilvántartásba veszi és erről negyedévenként írásban tájékoztatja a fenntartót. A fenntartó az intézményvezető tájékoztatása alapján, intézkedik a térítési díj hátralék behajtásáról.</w:t>
      </w:r>
    </w:p>
    <w:p w14:paraId="58F73538" w14:textId="77777777" w:rsidR="00F54532" w:rsidRPr="00334482" w:rsidRDefault="00F54532" w:rsidP="00F54532">
      <w:pPr>
        <w:jc w:val="both"/>
        <w:rPr>
          <w:b/>
          <w:sz w:val="22"/>
          <w:szCs w:val="22"/>
        </w:rPr>
      </w:pPr>
    </w:p>
    <w:p w14:paraId="1EC17E23" w14:textId="77777777" w:rsidR="00860C3A" w:rsidRPr="00334482" w:rsidRDefault="00F54532" w:rsidP="00860C3A">
      <w:pPr>
        <w:shd w:val="clear" w:color="auto" w:fill="FDFDFD"/>
        <w:jc w:val="both"/>
        <w:rPr>
          <w:color w:val="000000"/>
          <w:sz w:val="24"/>
          <w:szCs w:val="24"/>
          <w:lang w:eastAsia="hu-HU"/>
        </w:rPr>
      </w:pPr>
      <w:r w:rsidRPr="00334482">
        <w:rPr>
          <w:sz w:val="22"/>
          <w:szCs w:val="22"/>
        </w:rPr>
        <w:t>1.</w:t>
      </w:r>
      <w:r w:rsidR="00032299" w:rsidRPr="00334482">
        <w:rPr>
          <w:sz w:val="22"/>
          <w:szCs w:val="22"/>
        </w:rPr>
        <w:t>4</w:t>
      </w:r>
      <w:r w:rsidRPr="00334482">
        <w:rPr>
          <w:sz w:val="22"/>
          <w:szCs w:val="22"/>
        </w:rPr>
        <w:t xml:space="preserve">.) </w:t>
      </w:r>
      <w:r w:rsidR="00860C3A" w:rsidRPr="00334482">
        <w:rPr>
          <w:color w:val="000000"/>
          <w:sz w:val="22"/>
          <w:szCs w:val="22"/>
          <w:lang w:eastAsia="hu-HU"/>
        </w:rPr>
        <w:t>Ha az ellátottnak, a törvényes </w:t>
      </w:r>
      <w:r w:rsidR="00860C3A" w:rsidRPr="00334482">
        <w:rPr>
          <w:color w:val="55516F"/>
          <w:sz w:val="22"/>
          <w:szCs w:val="22"/>
          <w:lang w:eastAsia="hu-HU"/>
        </w:rPr>
        <w:t>k</w:t>
      </w:r>
      <w:r w:rsidR="00860C3A" w:rsidRPr="00334482">
        <w:rPr>
          <w:color w:val="000000"/>
          <w:sz w:val="22"/>
          <w:szCs w:val="22"/>
          <w:lang w:eastAsia="hu-HU"/>
        </w:rPr>
        <w:t>épviselőjének vagy a térítési díjat megfizető személynek a személyi térítési díj összegével kapcsolatban </w:t>
      </w:r>
      <w:r w:rsidR="00860C3A" w:rsidRPr="00334482">
        <w:rPr>
          <w:color w:val="55516F"/>
          <w:sz w:val="22"/>
          <w:szCs w:val="22"/>
          <w:lang w:eastAsia="hu-HU"/>
        </w:rPr>
        <w:t>k</w:t>
      </w:r>
      <w:r w:rsidR="00860C3A" w:rsidRPr="00334482">
        <w:rPr>
          <w:color w:val="000000"/>
          <w:sz w:val="22"/>
          <w:szCs w:val="22"/>
          <w:lang w:eastAsia="hu-HU"/>
        </w:rPr>
        <w:t>érése, </w:t>
      </w:r>
      <w:r w:rsidR="00860C3A" w:rsidRPr="00334482">
        <w:rPr>
          <w:color w:val="55516F"/>
          <w:sz w:val="22"/>
          <w:szCs w:val="22"/>
          <w:lang w:eastAsia="hu-HU"/>
        </w:rPr>
        <w:t>k</w:t>
      </w:r>
      <w:r w:rsidR="00860C3A" w:rsidRPr="00334482">
        <w:rPr>
          <w:color w:val="000000"/>
          <w:sz w:val="22"/>
          <w:szCs w:val="22"/>
          <w:lang w:eastAsia="hu-HU"/>
        </w:rPr>
        <w:t>érdése van, elsősorban a fenntartóhoz fordulhat.</w:t>
      </w:r>
    </w:p>
    <w:p w14:paraId="0010C190" w14:textId="77777777" w:rsidR="00F54532" w:rsidRPr="00334482" w:rsidRDefault="00860C3A" w:rsidP="00860C3A">
      <w:pPr>
        <w:shd w:val="clear" w:color="auto" w:fill="FDFDFD"/>
        <w:suppressAutoHyphens w:val="0"/>
        <w:jc w:val="both"/>
        <w:rPr>
          <w:color w:val="000000"/>
          <w:sz w:val="24"/>
          <w:szCs w:val="24"/>
          <w:lang w:eastAsia="hu-HU"/>
        </w:rPr>
      </w:pPr>
      <w:r w:rsidRPr="00334482">
        <w:rPr>
          <w:color w:val="000000"/>
          <w:sz w:val="22"/>
          <w:szCs w:val="22"/>
          <w:lang w:eastAsia="hu-HU"/>
        </w:rPr>
        <w:t>Ha az ellátott, törvényes </w:t>
      </w:r>
      <w:r w:rsidRPr="00334482">
        <w:rPr>
          <w:color w:val="55516F"/>
          <w:sz w:val="22"/>
          <w:szCs w:val="22"/>
          <w:lang w:eastAsia="hu-HU"/>
        </w:rPr>
        <w:t>k</w:t>
      </w:r>
      <w:r w:rsidRPr="00334482">
        <w:rPr>
          <w:color w:val="000000"/>
          <w:sz w:val="22"/>
          <w:szCs w:val="22"/>
          <w:lang w:eastAsia="hu-HU"/>
        </w:rPr>
        <w:t>épviselője vagy a térítési díjat megfizető személy a személyi térítési díj összegét vitatja, </w:t>
      </w:r>
      <w:r w:rsidRPr="00334482">
        <w:rPr>
          <w:sz w:val="22"/>
          <w:szCs w:val="22"/>
          <w:lang w:eastAsia="hu-HU"/>
        </w:rPr>
        <w:t>a döntés kézhezvételétől számított 30 napon belül </w:t>
      </w:r>
      <w:r w:rsidRPr="00334482">
        <w:rPr>
          <w:color w:val="000000"/>
          <w:sz w:val="22"/>
          <w:szCs w:val="22"/>
          <w:lang w:eastAsia="hu-HU"/>
        </w:rPr>
        <w:t>a bíróságtól </w:t>
      </w:r>
      <w:r w:rsidRPr="00334482">
        <w:rPr>
          <w:color w:val="55516F"/>
          <w:sz w:val="22"/>
          <w:szCs w:val="22"/>
          <w:lang w:eastAsia="hu-HU"/>
        </w:rPr>
        <w:t>k</w:t>
      </w:r>
      <w:r w:rsidRPr="00334482">
        <w:rPr>
          <w:color w:val="000000"/>
          <w:sz w:val="22"/>
          <w:szCs w:val="22"/>
          <w:lang w:eastAsia="hu-HU"/>
        </w:rPr>
        <w:t>érheti a térítési díj megállapítását. A bíróság jogerős határozatáig a korábban megállapított térítési díjat kell megfizetni.</w:t>
      </w:r>
    </w:p>
    <w:p w14:paraId="1DDE514F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</w:p>
    <w:p w14:paraId="74E20CAE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Amennyiben az igénybe vevő a személyi térítési díjat átmeneti anyagi nehézségei miatt nem képes megfizetni, úgy részletfizetési lehetősége van. Az erről szóló írásos kérelmet a Fenntartóhoz nyújthatja be.</w:t>
      </w:r>
    </w:p>
    <w:p w14:paraId="1F0D538B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</w:rPr>
      </w:pPr>
      <w:r w:rsidRPr="00334482">
        <w:rPr>
          <w:rFonts w:ascii="Times New Roman" w:hAnsi="Times New Roman"/>
          <w:sz w:val="22"/>
          <w:szCs w:val="22"/>
        </w:rPr>
        <w:t>Térítési díj meg nem fizetése esetén, a térítési díj hátralékról az intézmény/ szolgálat vezetője tájékoztatja a Fenntartót.</w:t>
      </w:r>
    </w:p>
    <w:p w14:paraId="5D4AB75D" w14:textId="77777777" w:rsidR="00F54532" w:rsidRPr="00334482" w:rsidRDefault="00F54532" w:rsidP="00F54532">
      <w:pPr>
        <w:pStyle w:val="Szvegtrzs"/>
        <w:rPr>
          <w:rFonts w:ascii="Times New Roman" w:hAnsi="Times New Roman"/>
          <w:sz w:val="22"/>
          <w:szCs w:val="22"/>
          <w:u w:val="single"/>
        </w:rPr>
      </w:pPr>
      <w:bookmarkStart w:id="1" w:name="pr1104"/>
      <w:bookmarkStart w:id="2" w:name="pr1105"/>
      <w:bookmarkStart w:id="3" w:name="pr1106"/>
      <w:bookmarkEnd w:id="1"/>
      <w:bookmarkEnd w:id="2"/>
      <w:bookmarkEnd w:id="3"/>
    </w:p>
    <w:p w14:paraId="166949A6" w14:textId="77777777" w:rsidR="00F54532" w:rsidRPr="00334482" w:rsidRDefault="00F54532" w:rsidP="00F54532">
      <w:pPr>
        <w:pBdr>
          <w:top w:val="single" w:sz="4" w:space="1" w:color="000000"/>
          <w:bottom w:val="single" w:sz="4" w:space="1" w:color="000000"/>
        </w:pBdr>
        <w:shd w:val="clear" w:color="auto" w:fill="D8D8D8"/>
        <w:ind w:left="360" w:hanging="360"/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VI. Az intézményi jogviszony megszűnése</w:t>
      </w:r>
    </w:p>
    <w:p w14:paraId="603B1721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rStyle w:val="highlighted"/>
        </w:rPr>
      </w:pPr>
      <w:bookmarkStart w:id="4" w:name="103"/>
      <w:bookmarkStart w:id="5" w:name="pr1170"/>
      <w:bookmarkEnd w:id="4"/>
      <w:bookmarkEnd w:id="5"/>
    </w:p>
    <w:p w14:paraId="55F3452C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sz w:val="22"/>
        </w:rPr>
      </w:pPr>
      <w:r w:rsidRPr="00334482">
        <w:rPr>
          <w:rStyle w:val="highlighted"/>
          <w:sz w:val="22"/>
        </w:rPr>
        <w:t>Az intézményi jogviszony megszűnik</w:t>
      </w:r>
    </w:p>
    <w:p w14:paraId="70B1904F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sz w:val="22"/>
        </w:rPr>
      </w:pPr>
      <w:r w:rsidRPr="00334482">
        <w:rPr>
          <w:rStyle w:val="highlighted"/>
          <w:sz w:val="22"/>
        </w:rPr>
        <w:t>- az intézmény jogutód nélküli megszűnésével,</w:t>
      </w:r>
    </w:p>
    <w:p w14:paraId="66FA130B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sz w:val="22"/>
        </w:rPr>
      </w:pPr>
      <w:r w:rsidRPr="00334482">
        <w:rPr>
          <w:rStyle w:val="highlighted"/>
          <w:sz w:val="22"/>
        </w:rPr>
        <w:t>- a jogosult halálával,</w:t>
      </w:r>
    </w:p>
    <w:p w14:paraId="22B98003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rStyle w:val="highlighted"/>
          <w:sz w:val="22"/>
        </w:rPr>
      </w:pPr>
      <w:r w:rsidRPr="00334482">
        <w:rPr>
          <w:rStyle w:val="highlighted"/>
          <w:sz w:val="22"/>
        </w:rPr>
        <w:t>- a határozott idejű megállapodás esetén a megjelölt időtartam lejártával,</w:t>
      </w:r>
    </w:p>
    <w:p w14:paraId="4170C5F6" w14:textId="77777777" w:rsidR="00EF4C9C" w:rsidRPr="00334482" w:rsidRDefault="00EF4C9C" w:rsidP="00BF20B7">
      <w:pPr>
        <w:pStyle w:val="uj"/>
        <w:spacing w:before="0" w:beforeAutospacing="0" w:after="0" w:afterAutospacing="0"/>
        <w:jc w:val="both"/>
        <w:rPr>
          <w:sz w:val="22"/>
        </w:rPr>
      </w:pPr>
      <w:r w:rsidRPr="00334482">
        <w:rPr>
          <w:rStyle w:val="highlighted"/>
          <w:sz w:val="22"/>
        </w:rPr>
        <w:t>- a megállapodás közös megegyezéssel történő megszüntetése esetén,</w:t>
      </w:r>
    </w:p>
    <w:p w14:paraId="1E67442A" w14:textId="77777777" w:rsidR="00BF20B7" w:rsidRPr="00334482" w:rsidRDefault="00BF20B7" w:rsidP="00BF20B7">
      <w:pPr>
        <w:pStyle w:val="uj"/>
        <w:spacing w:before="0" w:beforeAutospacing="0" w:after="0" w:afterAutospacing="0"/>
        <w:jc w:val="both"/>
        <w:rPr>
          <w:rStyle w:val="highlighted"/>
          <w:sz w:val="22"/>
        </w:rPr>
      </w:pPr>
      <w:r w:rsidRPr="00334482">
        <w:rPr>
          <w:rStyle w:val="highlighted"/>
          <w:sz w:val="22"/>
        </w:rPr>
        <w:lastRenderedPageBreak/>
        <w:t>- a megállapodás felmondásával.</w:t>
      </w:r>
    </w:p>
    <w:p w14:paraId="7AAEB1E8" w14:textId="77777777" w:rsidR="00BC6339" w:rsidRPr="00334482" w:rsidRDefault="00BC6339" w:rsidP="00BF20B7">
      <w:pPr>
        <w:pStyle w:val="uj"/>
        <w:spacing w:before="0" w:beforeAutospacing="0" w:after="0" w:afterAutospacing="0"/>
        <w:jc w:val="both"/>
        <w:rPr>
          <w:rStyle w:val="highlighted"/>
          <w:sz w:val="22"/>
        </w:rPr>
      </w:pPr>
    </w:p>
    <w:p w14:paraId="1AEC0965" w14:textId="77777777" w:rsidR="00BC6339" w:rsidRPr="00334482" w:rsidRDefault="00BC6339" w:rsidP="00BC6339">
      <w:pPr>
        <w:jc w:val="both"/>
        <w:rPr>
          <w:b/>
          <w:sz w:val="22"/>
          <w:szCs w:val="24"/>
          <w:lang w:eastAsia="en-US"/>
        </w:rPr>
      </w:pPr>
      <w:r w:rsidRPr="00334482">
        <w:rPr>
          <w:b/>
          <w:sz w:val="22"/>
          <w:szCs w:val="24"/>
        </w:rPr>
        <w:t>A fenntartó vagy az általa megbízott személy köteles a megállapodást felmondani a házirend ellátást igénybe vevő általi súlyos megsértése esetén.</w:t>
      </w:r>
    </w:p>
    <w:p w14:paraId="6C3121C2" w14:textId="77777777" w:rsidR="00BC6339" w:rsidRPr="00334482" w:rsidRDefault="00BC6339" w:rsidP="00BC6339">
      <w:pPr>
        <w:jc w:val="both"/>
        <w:rPr>
          <w:sz w:val="22"/>
          <w:szCs w:val="24"/>
        </w:rPr>
      </w:pPr>
    </w:p>
    <w:p w14:paraId="33E906EA" w14:textId="77777777" w:rsidR="00BC6339" w:rsidRPr="00334482" w:rsidRDefault="00BC6339" w:rsidP="00BC6339">
      <w:pPr>
        <w:rPr>
          <w:b/>
          <w:sz w:val="22"/>
          <w:szCs w:val="24"/>
        </w:rPr>
      </w:pPr>
      <w:bookmarkStart w:id="6" w:name="_Toc126569425"/>
      <w:r w:rsidRPr="00334482">
        <w:rPr>
          <w:b/>
          <w:sz w:val="22"/>
          <w:szCs w:val="24"/>
        </w:rPr>
        <w:t>A Házirend súlyos megsértésének esetei</w:t>
      </w:r>
      <w:bookmarkEnd w:id="6"/>
      <w:r w:rsidRPr="00334482">
        <w:rPr>
          <w:b/>
          <w:sz w:val="22"/>
          <w:szCs w:val="24"/>
        </w:rPr>
        <w:t>:</w:t>
      </w:r>
    </w:p>
    <w:p w14:paraId="0DBB072B" w14:textId="77777777" w:rsidR="00BC6339" w:rsidRPr="00334482" w:rsidRDefault="00BC6339" w:rsidP="00BC6339">
      <w:pPr>
        <w:numPr>
          <w:ilvl w:val="0"/>
          <w:numId w:val="12"/>
        </w:numPr>
        <w:suppressAutoHyphens w:val="0"/>
        <w:jc w:val="both"/>
        <w:rPr>
          <w:sz w:val="22"/>
          <w:szCs w:val="24"/>
        </w:rPr>
      </w:pPr>
      <w:r w:rsidRPr="00334482">
        <w:rPr>
          <w:sz w:val="22"/>
          <w:szCs w:val="24"/>
        </w:rPr>
        <w:t>szándékos rongálás az intézmény berendezéseiben,</w:t>
      </w:r>
    </w:p>
    <w:p w14:paraId="5B0EAD06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 xml:space="preserve">mértéktelen alkohol, illetve egyéb </w:t>
      </w:r>
      <w:r w:rsidRPr="00334482">
        <w:rPr>
          <w:snapToGrid w:val="0"/>
          <w:sz w:val="22"/>
          <w:szCs w:val="24"/>
        </w:rPr>
        <w:t>kábító/tudatmódosító szer</w:t>
      </w:r>
      <w:r w:rsidRPr="00334482">
        <w:rPr>
          <w:b/>
          <w:snapToGrid w:val="0"/>
          <w:sz w:val="22"/>
          <w:szCs w:val="24"/>
        </w:rPr>
        <w:t xml:space="preserve"> </w:t>
      </w:r>
      <w:r w:rsidRPr="00334482">
        <w:rPr>
          <w:sz w:val="22"/>
          <w:szCs w:val="24"/>
        </w:rPr>
        <w:t>fogyasztás,</w:t>
      </w:r>
    </w:p>
    <w:p w14:paraId="5D10A60E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fegyver, önvédelmi, testi épséget veszélyeztető tárgyak behozatala, birtoklása,</w:t>
      </w:r>
    </w:p>
    <w:p w14:paraId="62BF4FFC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az intézményvezető engedélye nélküli ingóságok behozatala,</w:t>
      </w:r>
    </w:p>
    <w:p w14:paraId="606C5BC6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szexuális zaklatás,</w:t>
      </w:r>
    </w:p>
    <w:p w14:paraId="3809A3FB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bántalmazás,</w:t>
      </w:r>
    </w:p>
    <w:p w14:paraId="64E4A0FC" w14:textId="77777777" w:rsidR="00BC6339" w:rsidRPr="00334482" w:rsidRDefault="00BC6339" w:rsidP="00BC6339">
      <w:pPr>
        <w:pStyle w:val="Listaszerbekezds"/>
        <w:numPr>
          <w:ilvl w:val="0"/>
          <w:numId w:val="12"/>
        </w:num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intézmény ellátottjával, hozzátartozójával, a dolgozókkal szemben bűncselekmény elkövetése.</w:t>
      </w:r>
    </w:p>
    <w:p w14:paraId="3200C45B" w14:textId="77777777" w:rsidR="00BC6339" w:rsidRPr="00334482" w:rsidRDefault="00BC6339" w:rsidP="00BC6339">
      <w:pPr>
        <w:tabs>
          <w:tab w:val="left" w:pos="426"/>
        </w:tabs>
        <w:jc w:val="both"/>
        <w:rPr>
          <w:sz w:val="22"/>
          <w:szCs w:val="24"/>
        </w:rPr>
      </w:pPr>
    </w:p>
    <w:p w14:paraId="6279A49C" w14:textId="77777777" w:rsidR="00BC6339" w:rsidRPr="00334482" w:rsidRDefault="00BC6339" w:rsidP="00BC6339">
      <w:pPr>
        <w:tabs>
          <w:tab w:val="left" w:pos="426"/>
        </w:tabs>
        <w:jc w:val="both"/>
        <w:rPr>
          <w:sz w:val="22"/>
          <w:szCs w:val="24"/>
        </w:rPr>
      </w:pPr>
      <w:r w:rsidRPr="00334482">
        <w:rPr>
          <w:sz w:val="22"/>
          <w:szCs w:val="24"/>
        </w:rPr>
        <w:t>A fentieken túl az intézményvezető jogosult további indokolt eseteket, cselekményeket a házirend súlyos megsértésének minősíteni.</w:t>
      </w:r>
    </w:p>
    <w:p w14:paraId="6FACCE6F" w14:textId="77777777" w:rsidR="00BF20B7" w:rsidRPr="00334482" w:rsidRDefault="00BF20B7" w:rsidP="00BF20B7">
      <w:pPr>
        <w:jc w:val="both"/>
        <w:rPr>
          <w:sz w:val="22"/>
          <w:szCs w:val="22"/>
        </w:rPr>
      </w:pPr>
    </w:p>
    <w:p w14:paraId="53786964" w14:textId="77777777" w:rsidR="00EF4C9C" w:rsidRPr="00334482" w:rsidRDefault="00EF4C9C" w:rsidP="00BF20B7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Felek megállapodnak abban, hogy közös megegyezés esetén az általuk együttesen megjelölt időponttal is írásban megszüntethető a megállapodás.</w:t>
      </w:r>
    </w:p>
    <w:p w14:paraId="4D6FFEEA" w14:textId="77777777" w:rsidR="00EF4C9C" w:rsidRPr="00334482" w:rsidRDefault="00EF4C9C" w:rsidP="00BF20B7">
      <w:pPr>
        <w:jc w:val="both"/>
        <w:rPr>
          <w:sz w:val="22"/>
          <w:szCs w:val="22"/>
        </w:rPr>
      </w:pPr>
    </w:p>
    <w:p w14:paraId="5C932BD3" w14:textId="77777777" w:rsidR="00F54532" w:rsidRPr="00334482" w:rsidRDefault="00BF20B7" w:rsidP="00BF20B7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megállapodást az ellátott, illetve törvényes képviselője indokolás nélkül írásban mondhatja fel.</w:t>
      </w:r>
    </w:p>
    <w:p w14:paraId="15052F2C" w14:textId="77777777" w:rsidR="00BF20B7" w:rsidRPr="00334482" w:rsidRDefault="00BF20B7" w:rsidP="00F54532">
      <w:pPr>
        <w:jc w:val="both"/>
        <w:rPr>
          <w:sz w:val="22"/>
          <w:szCs w:val="22"/>
        </w:rPr>
      </w:pPr>
    </w:p>
    <w:p w14:paraId="02EF6595" w14:textId="77777777" w:rsidR="00F54532" w:rsidRPr="0033448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megállapodást az intézményt fenntartó vagy az általa megbízott személy bármikor írásban felmondhatja.</w:t>
      </w:r>
    </w:p>
    <w:p w14:paraId="3518BA41" w14:textId="77777777" w:rsidR="00F54532" w:rsidRPr="0033448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felmondás időtartama 15 nap.</w:t>
      </w:r>
    </w:p>
    <w:p w14:paraId="10AE2124" w14:textId="77777777" w:rsidR="00F54532" w:rsidRPr="0033448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Ha a jogosultság jogszabályváltozás miatt szűnik meg, alapszolgáltatás esetén a megállapodást a 15 napos felmondási időtartamon belül is fel lehet mondani.</w:t>
      </w:r>
    </w:p>
    <w:p w14:paraId="033A1E2D" w14:textId="77777777" w:rsidR="00032299" w:rsidRPr="00334482" w:rsidRDefault="00032299" w:rsidP="00F54532">
      <w:pPr>
        <w:jc w:val="both"/>
        <w:rPr>
          <w:sz w:val="22"/>
          <w:szCs w:val="22"/>
        </w:rPr>
      </w:pPr>
    </w:p>
    <w:p w14:paraId="67A44B62" w14:textId="77777777" w:rsidR="00032299" w:rsidRPr="00334482" w:rsidRDefault="00BF20B7" w:rsidP="00032299">
      <w:pPr>
        <w:pStyle w:val="NormlWeb"/>
        <w:spacing w:before="0" w:after="0"/>
        <w:jc w:val="both"/>
        <w:rPr>
          <w:color w:val="auto"/>
          <w:sz w:val="22"/>
        </w:rPr>
      </w:pPr>
      <w:r w:rsidRPr="00334482">
        <w:rPr>
          <w:color w:val="auto"/>
          <w:sz w:val="22"/>
        </w:rPr>
        <w:t xml:space="preserve">A felmondási idő </w:t>
      </w:r>
      <w:r w:rsidR="00032299" w:rsidRPr="00334482">
        <w:rPr>
          <w:color w:val="auto"/>
          <w:sz w:val="22"/>
        </w:rPr>
        <w:t>a másik félhez intézett írásbeli nyilatko</w:t>
      </w:r>
      <w:r w:rsidRPr="00334482">
        <w:rPr>
          <w:color w:val="auto"/>
          <w:sz w:val="22"/>
        </w:rPr>
        <w:t xml:space="preserve">zat kézbesítését követő naptól </w:t>
      </w:r>
      <w:r w:rsidR="00032299" w:rsidRPr="00334482">
        <w:rPr>
          <w:color w:val="auto"/>
          <w:sz w:val="22"/>
        </w:rPr>
        <w:t>kezdődik.</w:t>
      </w:r>
    </w:p>
    <w:p w14:paraId="24ECE0CC" w14:textId="77777777" w:rsidR="00F54532" w:rsidRPr="00334482" w:rsidRDefault="00F54532" w:rsidP="00F54532">
      <w:pPr>
        <w:jc w:val="both"/>
        <w:rPr>
          <w:sz w:val="22"/>
          <w:szCs w:val="22"/>
        </w:rPr>
      </w:pPr>
    </w:p>
    <w:p w14:paraId="2E78B5B2" w14:textId="77777777" w:rsidR="00F54532" w:rsidRPr="0033448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Ha a megállapodás felmondásának jogszerűségét bármely fél vitatja, </w:t>
      </w:r>
      <w:r w:rsidR="00BC6339" w:rsidRPr="00334482">
        <w:rPr>
          <w:sz w:val="22"/>
          <w:szCs w:val="22"/>
        </w:rPr>
        <w:t xml:space="preserve">30 napon belül </w:t>
      </w:r>
      <w:r w:rsidRPr="00334482">
        <w:rPr>
          <w:sz w:val="22"/>
          <w:szCs w:val="22"/>
        </w:rPr>
        <w:t>kérheti a bíróságtól a megállapodás jogellenes felmondásának megállapítását. Az ellátást változatlan feltételek mellett mindaddig biztosítani kell, amíg a bíróság jogerős határozatot nem hoz.</w:t>
      </w:r>
    </w:p>
    <w:p w14:paraId="67DF415B" w14:textId="77777777" w:rsidR="00F5453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br/>
        <w:t>A megállapodás megszűnése, vagy megszüntetése esetén a felek egymással elszámolnak, amely ügylet kiterjed a fizetendő térítési díjakra, és az esetleges hátralékaira, illetve minden olyan dologra, amely a megállapodás megszűnéséhez, megszüntetéséhez okszerűen kapcsolódik.</w:t>
      </w:r>
    </w:p>
    <w:p w14:paraId="202D2B4C" w14:textId="77777777" w:rsidR="00A259B0" w:rsidRDefault="00A259B0" w:rsidP="00F54532">
      <w:pPr>
        <w:jc w:val="both"/>
        <w:rPr>
          <w:sz w:val="22"/>
          <w:szCs w:val="22"/>
        </w:rPr>
      </w:pPr>
    </w:p>
    <w:p w14:paraId="7ADB3C23" w14:textId="4D37D7B6" w:rsidR="00F54532" w:rsidRPr="00334482" w:rsidRDefault="00A259B0" w:rsidP="00F54532">
      <w:pPr>
        <w:jc w:val="both"/>
        <w:rPr>
          <w:sz w:val="22"/>
          <w:szCs w:val="22"/>
        </w:rPr>
      </w:pPr>
      <w:r w:rsidRPr="00DF7CF9">
        <w:rPr>
          <w:b/>
          <w:bCs/>
          <w:sz w:val="22"/>
          <w:szCs w:val="22"/>
        </w:rPr>
        <w:t>1993. évi III. tv. 101.§. (5)</w:t>
      </w:r>
      <w:r w:rsidRPr="009B32F4">
        <w:rPr>
          <w:sz w:val="22"/>
          <w:szCs w:val="22"/>
        </w:rPr>
        <w:t xml:space="preserve"> bekezdése alapján: Bíróságtól kérhető a) az (1) bekezdés a) pontja szerinti felmondás jogellenességének megállapítása, ha azt a fenntartó vitatja, b) az (1) bekezdés c) pontja szerinti felmondás jogellenességének megállapítása, ha azt az ellátott, a törvényes képviselője, a térítési díjat vagy az egyszeri hozzájárulást megfizető személy vitatja, c) a (4) bekezdés szerinti fenntartói döntés jogellenességének megállapítása, ha azt a (4) bekezdés szerinti személyek valamelyike vitatja. (6) A (4) és (5) bekezdés szerinti esetben az ellátást változatlan feltételek mellett mindaddig biztosítani kell, amíg a fenntartó nem dönt, illetve a bíróság jogerős határozatot nem hoz. (7) A (4)</w:t>
      </w:r>
      <w:r>
        <w:rPr>
          <w:sz w:val="22"/>
          <w:szCs w:val="22"/>
        </w:rPr>
        <w:t xml:space="preserve"> </w:t>
      </w:r>
      <w:r w:rsidRPr="009B32F4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9B32F4">
        <w:rPr>
          <w:sz w:val="22"/>
          <w:szCs w:val="22"/>
        </w:rPr>
        <w:t>(6) bekezdésben foglaltakról az (1) bekezdés b) és c) pontja szerinti felmondásban tájékoztatást kell adni. (8) Ha az intézményi jogviszonyt beutaló határozat alapozza meg, a jogviszonyt a beutaló szerv szünteti meg, kivéve, ha beutaló határozatot olyan önkormányzat hozta, amely már nem</w:t>
      </w:r>
      <w:r>
        <w:rPr>
          <w:sz w:val="22"/>
          <w:szCs w:val="22"/>
        </w:rPr>
        <w:t xml:space="preserve"> </w:t>
      </w:r>
      <w:r w:rsidRPr="009B32F4">
        <w:rPr>
          <w:sz w:val="22"/>
          <w:szCs w:val="22"/>
        </w:rPr>
        <w:t>fenntartója az intézménynek.</w:t>
      </w:r>
      <w:r w:rsidRPr="009B32F4">
        <w:rPr>
          <w:sz w:val="22"/>
          <w:szCs w:val="22"/>
        </w:rPr>
        <w:br/>
      </w:r>
    </w:p>
    <w:p w14:paraId="479F0320" w14:textId="77777777" w:rsidR="00F54532" w:rsidRDefault="00F54532" w:rsidP="00F54532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Jelen megállapodásban nem szabályozott kérdésekben a szociális ellátásokra vonatkozó mindenkori jogszabályok, továbbá a Polgári Törvénykönyv rendelkezései, valamint a Házirend szabályai az irányadók. </w:t>
      </w:r>
    </w:p>
    <w:p w14:paraId="2EF1F1B2" w14:textId="77777777" w:rsidR="00A259B0" w:rsidRDefault="00A259B0" w:rsidP="00F54532">
      <w:pPr>
        <w:jc w:val="both"/>
        <w:rPr>
          <w:sz w:val="22"/>
          <w:szCs w:val="22"/>
        </w:rPr>
      </w:pPr>
    </w:p>
    <w:p w14:paraId="20E4064C" w14:textId="77777777" w:rsidR="00A259B0" w:rsidRDefault="00A259B0" w:rsidP="00F54532">
      <w:pPr>
        <w:jc w:val="both"/>
        <w:rPr>
          <w:sz w:val="22"/>
          <w:szCs w:val="22"/>
        </w:rPr>
      </w:pPr>
    </w:p>
    <w:p w14:paraId="2B88F07A" w14:textId="77777777" w:rsidR="00A259B0" w:rsidRPr="00334482" w:rsidRDefault="00A259B0" w:rsidP="00F54532">
      <w:pPr>
        <w:jc w:val="both"/>
        <w:rPr>
          <w:sz w:val="22"/>
          <w:szCs w:val="22"/>
        </w:rPr>
      </w:pPr>
    </w:p>
    <w:p w14:paraId="3A47B892" w14:textId="77777777" w:rsidR="005B1409" w:rsidRPr="00334482" w:rsidRDefault="005B1409" w:rsidP="00F54532">
      <w:pPr>
        <w:jc w:val="both"/>
        <w:rPr>
          <w:sz w:val="22"/>
          <w:szCs w:val="22"/>
        </w:rPr>
      </w:pPr>
    </w:p>
    <w:p w14:paraId="6C8079A0" w14:textId="77777777" w:rsidR="005B1409" w:rsidRPr="00334482" w:rsidRDefault="005B1409" w:rsidP="005B1409">
      <w:pPr>
        <w:pBdr>
          <w:top w:val="single" w:sz="4" w:space="1" w:color="000000"/>
          <w:bottom w:val="single" w:sz="4" w:space="1" w:color="000000"/>
        </w:pBdr>
        <w:shd w:val="clear" w:color="auto" w:fill="D8D8D8"/>
        <w:ind w:left="360" w:hanging="360"/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lastRenderedPageBreak/>
        <w:t>VI</w:t>
      </w:r>
      <w:r w:rsidR="00571DD8" w:rsidRPr="00334482">
        <w:rPr>
          <w:b/>
          <w:sz w:val="22"/>
          <w:szCs w:val="22"/>
        </w:rPr>
        <w:t>I</w:t>
      </w:r>
      <w:r w:rsidRPr="00334482">
        <w:rPr>
          <w:b/>
          <w:sz w:val="22"/>
          <w:szCs w:val="22"/>
        </w:rPr>
        <w:t>. A megállapodást kötő felek kötelezettségei</w:t>
      </w:r>
    </w:p>
    <w:p w14:paraId="17C6DEFF" w14:textId="77777777" w:rsidR="005B1409" w:rsidRPr="00334482" w:rsidRDefault="005B1409" w:rsidP="00F54532">
      <w:pPr>
        <w:jc w:val="both"/>
        <w:rPr>
          <w:sz w:val="22"/>
          <w:szCs w:val="22"/>
        </w:rPr>
      </w:pPr>
    </w:p>
    <w:p w14:paraId="43659775" w14:textId="77777777" w:rsidR="005B1409" w:rsidRPr="00334482" w:rsidRDefault="005B1409" w:rsidP="005B1409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szolgáltatást igénybe vevő személy kötelessége, hogy:</w:t>
      </w:r>
    </w:p>
    <w:p w14:paraId="2B702D89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szolgáltatás biztosításához szükséges dokumentumokat a szolgáltató által kért határidőig benyújtsa, a szolgáltatásnyújtást befolyásoló megváltozott tényezőkről a szolgáltatót tájékoztassa,</w:t>
      </w:r>
    </w:p>
    <w:p w14:paraId="098FA5EF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 szolgáltatásnyújtás időtartama alatt a szociális szolgáltatóval </w:t>
      </w:r>
      <w:proofErr w:type="spellStart"/>
      <w:r w:rsidRPr="00334482">
        <w:rPr>
          <w:sz w:val="22"/>
          <w:szCs w:val="22"/>
        </w:rPr>
        <w:t>együttműködjön</w:t>
      </w:r>
      <w:proofErr w:type="spellEnd"/>
      <w:r w:rsidRPr="00334482">
        <w:rPr>
          <w:sz w:val="22"/>
          <w:szCs w:val="22"/>
        </w:rPr>
        <w:t>,</w:t>
      </w:r>
    </w:p>
    <w:p w14:paraId="66DD6809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számára megállapított személyi térítési díjat megfizesse,</w:t>
      </w:r>
    </w:p>
    <w:p w14:paraId="56ED1389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szolgáltatást végző személyek emberi méltóságát és személyiségi jogait tiszteletben tartsa, a fogyatékos személyek nappali ellátásának munkatársai munkáját erkölcsileg elismerje, és mindenkor kellő tisztelettel forduljon feléjük,</w:t>
      </w:r>
    </w:p>
    <w:p w14:paraId="601348AF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szolgáltatást igénybe vevő más személyek emberi méltóságát és személyiségi jogait tiszteletben tartsa,</w:t>
      </w:r>
    </w:p>
    <w:p w14:paraId="5ED83A36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képességeinek megfelelően törekedjen az önálló, aktív életre, a tevékenységek elvégzésébe képességeinek megfelelően bekapcsolódjon,</w:t>
      </w:r>
    </w:p>
    <w:p w14:paraId="283E2540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szolgáltató kötelezettségén felül nem várhat olyan támogatást, amely a megállapodásban foglaltakat, illetve a szolgáltató erőforrásait meghaladja.</w:t>
      </w:r>
    </w:p>
    <w:p w14:paraId="7327D6D9" w14:textId="77777777" w:rsidR="005B1409" w:rsidRPr="00334482" w:rsidRDefault="005B1409" w:rsidP="00F54532">
      <w:pPr>
        <w:jc w:val="both"/>
        <w:rPr>
          <w:sz w:val="22"/>
          <w:szCs w:val="22"/>
        </w:rPr>
      </w:pPr>
    </w:p>
    <w:p w14:paraId="5A6A316D" w14:textId="77777777" w:rsidR="005B1409" w:rsidRPr="00334482" w:rsidRDefault="005B1409" w:rsidP="005B1409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A szolgáltatás nyújtó személyek kötelessége, hogy:</w:t>
      </w:r>
    </w:p>
    <w:p w14:paraId="36F70055" w14:textId="77777777" w:rsidR="005B1409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tiszteletben tartsák a szolgáltatás igénybe </w:t>
      </w:r>
      <w:proofErr w:type="spellStart"/>
      <w:r w:rsidRPr="00334482">
        <w:rPr>
          <w:sz w:val="22"/>
          <w:szCs w:val="22"/>
        </w:rPr>
        <w:t>vevőjének</w:t>
      </w:r>
      <w:proofErr w:type="spellEnd"/>
      <w:r w:rsidRPr="00334482">
        <w:rPr>
          <w:sz w:val="22"/>
          <w:szCs w:val="22"/>
        </w:rPr>
        <w:t xml:space="preserve"> emberi méltóságát, személyiségi jogait,</w:t>
      </w:r>
    </w:p>
    <w:p w14:paraId="3CD49FA3" w14:textId="77777777" w:rsidR="00F54532" w:rsidRPr="00334482" w:rsidRDefault="005B1409" w:rsidP="005B1409">
      <w:pPr>
        <w:pStyle w:val="Listaszerbekezds"/>
        <w:numPr>
          <w:ilvl w:val="0"/>
          <w:numId w:val="13"/>
        </w:num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képességeiknek, szaktudásuknak és hivatásuknak megfelelően, felelősségteljesen, a hatályos jogi és szakmai szabályok mentén végezzék munkájukat.</w:t>
      </w:r>
    </w:p>
    <w:p w14:paraId="43FCF320" w14:textId="77777777" w:rsidR="005B1409" w:rsidRPr="00334482" w:rsidRDefault="005B1409" w:rsidP="00F54532">
      <w:pPr>
        <w:pStyle w:val="lfej"/>
        <w:jc w:val="both"/>
        <w:rPr>
          <w:sz w:val="22"/>
          <w:szCs w:val="22"/>
        </w:rPr>
      </w:pPr>
    </w:p>
    <w:p w14:paraId="5A07F455" w14:textId="77777777" w:rsidR="00F54532" w:rsidRPr="00334482" w:rsidRDefault="00F54532" w:rsidP="00F54532">
      <w:pPr>
        <w:pStyle w:val="lfej"/>
        <w:pBdr>
          <w:top w:val="single" w:sz="4" w:space="1" w:color="000000"/>
          <w:bottom w:val="single" w:sz="4" w:space="1" w:color="000000"/>
        </w:pBdr>
        <w:shd w:val="clear" w:color="auto" w:fill="DFDFDF"/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Nyilatkozat adatkezeléshez</w:t>
      </w:r>
    </w:p>
    <w:p w14:paraId="7E353552" w14:textId="77777777" w:rsidR="00F54532" w:rsidRPr="00334482" w:rsidRDefault="00F54532" w:rsidP="00F54532">
      <w:pPr>
        <w:pStyle w:val="lfej"/>
        <w:jc w:val="both"/>
        <w:rPr>
          <w:sz w:val="22"/>
          <w:szCs w:val="22"/>
        </w:rPr>
      </w:pPr>
    </w:p>
    <w:p w14:paraId="5A4B7FD3" w14:textId="77777777" w:rsidR="00256134" w:rsidRPr="00334482" w:rsidRDefault="00256134" w:rsidP="00256134">
      <w:pPr>
        <w:jc w:val="both"/>
        <w:rPr>
          <w:sz w:val="22"/>
          <w:szCs w:val="22"/>
        </w:rPr>
      </w:pPr>
      <w:r w:rsidRPr="00334482">
        <w:rPr>
          <w:b/>
          <w:sz w:val="22"/>
          <w:szCs w:val="22"/>
        </w:rPr>
        <w:t>1.)</w:t>
      </w:r>
      <w:r w:rsidRPr="00334482">
        <w:rPr>
          <w:b/>
          <w:sz w:val="22"/>
          <w:szCs w:val="22"/>
        </w:rPr>
        <w:tab/>
      </w:r>
      <w:r w:rsidRPr="00334482">
        <w:rPr>
          <w:sz w:val="22"/>
          <w:szCs w:val="22"/>
        </w:rPr>
        <w:t xml:space="preserve">Az ellátást nyújtó intézmény az ellátott, a törvényes képviselő, a megnevezett hozzátartozó, továbbá a tartásra bíróság által kötelezett, illetve azt tartási szerződés alapján vállaló személy vonatkozó adatait az </w:t>
      </w:r>
      <w:r w:rsidRPr="00334482">
        <w:rPr>
          <w:i/>
          <w:sz w:val="22"/>
          <w:szCs w:val="22"/>
        </w:rPr>
        <w:t>1993. évi III. törvény a szociális igazgatásról és szociális ellátásokról</w:t>
      </w:r>
      <w:r w:rsidRPr="00334482">
        <w:rPr>
          <w:sz w:val="22"/>
          <w:szCs w:val="22"/>
        </w:rPr>
        <w:t xml:space="preserve"> rendelkezései alapján nyilvántartja. Szolgáltató az ellátott adatait a </w:t>
      </w:r>
      <w:r w:rsidRPr="00334482">
        <w:rPr>
          <w:i/>
          <w:sz w:val="22"/>
          <w:szCs w:val="22"/>
        </w:rPr>
        <w:t xml:space="preserve">415/2015. (XII. 23.) Kormányrendelet a szociális, gyermekjóléti és gyermekvédelmi </w:t>
      </w:r>
      <w:proofErr w:type="spellStart"/>
      <w:r w:rsidRPr="00334482">
        <w:rPr>
          <w:i/>
          <w:sz w:val="22"/>
          <w:szCs w:val="22"/>
        </w:rPr>
        <w:t>igénybevevői</w:t>
      </w:r>
      <w:proofErr w:type="spellEnd"/>
      <w:r w:rsidRPr="00334482">
        <w:rPr>
          <w:i/>
          <w:sz w:val="22"/>
          <w:szCs w:val="22"/>
        </w:rPr>
        <w:t xml:space="preserve"> nyilvántartásról és az országos jelentési rendszerről</w:t>
      </w:r>
      <w:r w:rsidRPr="00334482">
        <w:rPr>
          <w:sz w:val="22"/>
          <w:szCs w:val="22"/>
        </w:rPr>
        <w:t xml:space="preserve"> alapján az </w:t>
      </w:r>
      <w:proofErr w:type="spellStart"/>
      <w:r w:rsidRPr="00334482">
        <w:rPr>
          <w:sz w:val="22"/>
          <w:szCs w:val="22"/>
        </w:rPr>
        <w:t>igénybevevői</w:t>
      </w:r>
      <w:proofErr w:type="spellEnd"/>
      <w:r w:rsidRPr="00334482">
        <w:rPr>
          <w:sz w:val="22"/>
          <w:szCs w:val="22"/>
        </w:rPr>
        <w:t xml:space="preserve"> nyilvántartásban (KENYSZI) rögzíti. </w:t>
      </w:r>
    </w:p>
    <w:p w14:paraId="1D73B75E" w14:textId="77777777" w:rsidR="00256134" w:rsidRPr="00334482" w:rsidRDefault="00256134" w:rsidP="00256134">
      <w:pPr>
        <w:jc w:val="both"/>
        <w:rPr>
          <w:sz w:val="22"/>
          <w:szCs w:val="22"/>
        </w:rPr>
      </w:pPr>
    </w:p>
    <w:p w14:paraId="7B4E5255" w14:textId="77777777" w:rsidR="00256134" w:rsidRPr="00334482" w:rsidRDefault="00256134" w:rsidP="00256134">
      <w:pPr>
        <w:jc w:val="both"/>
        <w:rPr>
          <w:sz w:val="22"/>
          <w:szCs w:val="22"/>
        </w:rPr>
      </w:pPr>
      <w:r w:rsidRPr="00334482">
        <w:rPr>
          <w:b/>
          <w:sz w:val="22"/>
          <w:szCs w:val="22"/>
        </w:rPr>
        <w:t>2.)</w:t>
      </w:r>
      <w:r w:rsidRPr="00334482">
        <w:rPr>
          <w:b/>
          <w:sz w:val="22"/>
          <w:szCs w:val="22"/>
        </w:rPr>
        <w:tab/>
      </w:r>
      <w:r w:rsidRPr="00334482">
        <w:rPr>
          <w:sz w:val="22"/>
          <w:szCs w:val="22"/>
        </w:rPr>
        <w:t xml:space="preserve">Ellátott, törvényes képviselő kijelenti(k), hogy az Európai Parlament és a Tanács (EU) természetes személyeknek a személyes adatok kezelése tekintetében történő védelméről és az ilyen adatok szabad áramlásáról, valamint a 95/46/EK rendelet hatályon kívül helyezéséről szóló </w:t>
      </w:r>
      <w:r w:rsidRPr="00334482">
        <w:rPr>
          <w:i/>
          <w:sz w:val="22"/>
          <w:szCs w:val="22"/>
        </w:rPr>
        <w:t>2016/679 rendelete (2016. április 27.) (általános adatvédelmi rendelet), az önrendelkezési jogról és az információszabadságról szóló 2011. évi CXII. törvény,</w:t>
      </w:r>
      <w:r w:rsidRPr="00334482">
        <w:rPr>
          <w:sz w:val="22"/>
          <w:szCs w:val="22"/>
        </w:rPr>
        <w:t xml:space="preserve"> valamint az adatvédelemre vonatkozó egyéb hatályos jogszabályi rendelkezések által biztosított jogaikról, az intézmény jogszabályi kötelezettség teljesítése céljából végzett adatkezelési tevékenységről tájékoztatásban részesült(</w:t>
      </w:r>
      <w:proofErr w:type="spellStart"/>
      <w:r w:rsidRPr="00334482">
        <w:rPr>
          <w:sz w:val="22"/>
          <w:szCs w:val="22"/>
        </w:rPr>
        <w:t>ek</w:t>
      </w:r>
      <w:proofErr w:type="spellEnd"/>
      <w:r w:rsidRPr="00334482">
        <w:rPr>
          <w:sz w:val="22"/>
          <w:szCs w:val="22"/>
        </w:rPr>
        <w:t>).</w:t>
      </w:r>
    </w:p>
    <w:p w14:paraId="06B98822" w14:textId="77777777" w:rsidR="00256134" w:rsidRPr="00334482" w:rsidRDefault="00256134" w:rsidP="00256134">
      <w:pPr>
        <w:jc w:val="both"/>
        <w:rPr>
          <w:sz w:val="22"/>
          <w:szCs w:val="22"/>
        </w:rPr>
      </w:pPr>
    </w:p>
    <w:p w14:paraId="16A84091" w14:textId="77777777" w:rsidR="00256134" w:rsidRPr="00334482" w:rsidRDefault="00256134" w:rsidP="00256134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 xml:space="preserve">Aláírásukkal valamennyi, jogszabályi kötelezettség teljesítéséhez szükséges adatkezelés tényét és jogalapját tudomásul veszik, így különösen a jogszabályok által előírt nyilvántartások vezetésének, valamint országos jelentési rendszerben történő kötelező adatrögzítés tényét, illetve az esetleges hatósági megkeresések alapján történő adattovábbítást. </w:t>
      </w:r>
    </w:p>
    <w:p w14:paraId="4FC1C7B4" w14:textId="77777777" w:rsidR="0004257F" w:rsidRPr="00334482" w:rsidRDefault="0004257F" w:rsidP="00256134">
      <w:pPr>
        <w:jc w:val="both"/>
        <w:rPr>
          <w:color w:val="000000"/>
          <w:sz w:val="22"/>
          <w:szCs w:val="22"/>
        </w:rPr>
      </w:pPr>
    </w:p>
    <w:p w14:paraId="581713BD" w14:textId="77777777" w:rsidR="00256134" w:rsidRPr="00334482" w:rsidRDefault="00256134" w:rsidP="00256134">
      <w:pPr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3.)</w:t>
      </w:r>
      <w:r w:rsidRPr="00334482">
        <w:rPr>
          <w:sz w:val="22"/>
          <w:szCs w:val="22"/>
        </w:rPr>
        <w:tab/>
      </w:r>
      <w:r w:rsidRPr="00334482">
        <w:rPr>
          <w:b/>
          <w:sz w:val="22"/>
          <w:szCs w:val="22"/>
        </w:rPr>
        <w:t>Hozzájárulás személyes adatok kezeléséhez</w:t>
      </w:r>
    </w:p>
    <w:p w14:paraId="085D2137" w14:textId="77777777" w:rsidR="00256134" w:rsidRPr="00334482" w:rsidRDefault="00256134" w:rsidP="00256134">
      <w:pPr>
        <w:jc w:val="both"/>
        <w:rPr>
          <w:sz w:val="22"/>
          <w:szCs w:val="22"/>
        </w:rPr>
      </w:pPr>
      <w:r w:rsidRPr="00334482">
        <w:rPr>
          <w:sz w:val="22"/>
          <w:szCs w:val="22"/>
        </w:rPr>
        <w:t>Igénybevevő/törvényes képviselő önkéntesen hozzájárulnak, hogy a hozzájárulásuk alapján kezelhető adataikat az intézmény az átvett adatkezelési tájékoztatóban foglaltak szerint kezelhesse.</w:t>
      </w:r>
    </w:p>
    <w:p w14:paraId="77CFEF81" w14:textId="77777777" w:rsidR="00256134" w:rsidRPr="00334482" w:rsidRDefault="00256134" w:rsidP="00256134">
      <w:pPr>
        <w:jc w:val="both"/>
        <w:rPr>
          <w:sz w:val="22"/>
          <w:szCs w:val="22"/>
        </w:rPr>
      </w:pPr>
    </w:p>
    <w:p w14:paraId="7F240E5D" w14:textId="77777777" w:rsidR="00256134" w:rsidRPr="00334482" w:rsidRDefault="00256134" w:rsidP="00256134">
      <w:pPr>
        <w:jc w:val="both"/>
        <w:rPr>
          <w:sz w:val="22"/>
          <w:szCs w:val="22"/>
        </w:rPr>
      </w:pPr>
      <w:r w:rsidRPr="00334482">
        <w:rPr>
          <w:b/>
          <w:sz w:val="22"/>
          <w:szCs w:val="22"/>
        </w:rPr>
        <w:t>4.)</w:t>
      </w:r>
      <w:r w:rsidRPr="00334482">
        <w:rPr>
          <w:sz w:val="22"/>
          <w:szCs w:val="22"/>
        </w:rPr>
        <w:t xml:space="preserve"> </w:t>
      </w:r>
      <w:r w:rsidRPr="00334482">
        <w:rPr>
          <w:sz w:val="22"/>
          <w:szCs w:val="22"/>
        </w:rPr>
        <w:tab/>
        <w:t xml:space="preserve">Aláírásukkal külön és kifejezetten hozzájárulnak, hogy az intézményben, valamint az intézmény által külső helyszínen szervezett programokon az ellátást igénybe vevő személyről/törvényes képviselőről fénykép-, videó, illetve hangfelvétel készüljön, és azok az intézményi szolgáltatások népszerűsítése, valamint tájékoztatás céljából az intézmény honlapján/közösségi oldalán megjelenjenek. Tudomásul veszik, hogy nincs szükség hozzájárulásra a felvétel elkészítéséhez és az elkészített felvétel felhasználásához tömegfelvétel esetén. Tudomásul veszik, hogy a nyilvánosságra hozatalra vonatkozó hozzájárulás a jövőre vonatkozóan bármikor </w:t>
      </w:r>
      <w:r w:rsidRPr="00334482">
        <w:rPr>
          <w:sz w:val="22"/>
          <w:szCs w:val="22"/>
        </w:rPr>
        <w:lastRenderedPageBreak/>
        <w:t>visszavonható, azonban a korlátozás az internetes technológia természetéből adódóan, kizárólag a visszavonó nyilatkozat megtételét követő időszakra köti az intézményt.</w:t>
      </w:r>
    </w:p>
    <w:p w14:paraId="2547F235" w14:textId="77777777" w:rsidR="00256134" w:rsidRPr="00334482" w:rsidRDefault="00256134" w:rsidP="00256134">
      <w:pPr>
        <w:jc w:val="both"/>
        <w:rPr>
          <w:sz w:val="22"/>
          <w:szCs w:val="22"/>
        </w:rPr>
      </w:pPr>
    </w:p>
    <w:p w14:paraId="5423AECC" w14:textId="77777777" w:rsidR="00256134" w:rsidRPr="00334482" w:rsidRDefault="00256134" w:rsidP="00256134">
      <w:pPr>
        <w:jc w:val="both"/>
        <w:rPr>
          <w:b/>
          <w:sz w:val="22"/>
          <w:szCs w:val="22"/>
        </w:rPr>
      </w:pPr>
      <w:r w:rsidRPr="00334482">
        <w:rPr>
          <w:b/>
          <w:sz w:val="22"/>
          <w:szCs w:val="22"/>
        </w:rPr>
        <w:t>A fenti tájékoztatás alapján a fénykép-, videó és hangfelvétellel kapcsolatos adatkezeléshez hozzájárulok: IGEN / NEM</w:t>
      </w:r>
    </w:p>
    <w:p w14:paraId="77F5B640" w14:textId="77777777" w:rsidR="00A92C7B" w:rsidRPr="00334482" w:rsidRDefault="00A92C7B" w:rsidP="00A92C7B">
      <w:pPr>
        <w:suppressAutoHyphens w:val="0"/>
        <w:overflowPunct w:val="0"/>
        <w:autoSpaceDE w:val="0"/>
        <w:autoSpaceDN w:val="0"/>
        <w:adjustRightInd w:val="0"/>
        <w:jc w:val="both"/>
        <w:rPr>
          <w:b/>
          <w:sz w:val="22"/>
          <w:szCs w:val="22"/>
          <w:lang w:eastAsia="hu-HU"/>
        </w:rPr>
      </w:pPr>
    </w:p>
    <w:p w14:paraId="285DB5E7" w14:textId="77777777" w:rsidR="00A92C7B" w:rsidRPr="00334482" w:rsidRDefault="00A92C7B" w:rsidP="00A92C7B">
      <w:pPr>
        <w:pBdr>
          <w:top w:val="single" w:sz="4" w:space="1" w:color="000000"/>
          <w:bottom w:val="single" w:sz="4" w:space="1" w:color="000000"/>
        </w:pBdr>
        <w:shd w:val="clear" w:color="auto" w:fill="DFDFDF"/>
        <w:tabs>
          <w:tab w:val="center" w:pos="4536"/>
          <w:tab w:val="right" w:pos="9072"/>
        </w:tabs>
        <w:suppressAutoHyphens w:val="0"/>
        <w:overflowPunct w:val="0"/>
        <w:autoSpaceDE w:val="0"/>
        <w:autoSpaceDN w:val="0"/>
        <w:adjustRightInd w:val="0"/>
        <w:jc w:val="both"/>
        <w:rPr>
          <w:b/>
          <w:sz w:val="24"/>
          <w:szCs w:val="28"/>
          <w:lang w:eastAsia="hu-HU"/>
        </w:rPr>
      </w:pPr>
      <w:r w:rsidRPr="00334482">
        <w:rPr>
          <w:b/>
          <w:sz w:val="24"/>
          <w:szCs w:val="28"/>
          <w:lang w:eastAsia="hu-HU"/>
        </w:rPr>
        <w:t>Befejező rendelkezések</w:t>
      </w:r>
    </w:p>
    <w:p w14:paraId="2E18341D" w14:textId="77777777" w:rsidR="00A92C7B" w:rsidRPr="00334482" w:rsidRDefault="00A92C7B" w:rsidP="00A92C7B">
      <w:pPr>
        <w:tabs>
          <w:tab w:val="left" w:pos="5103"/>
        </w:tabs>
        <w:suppressAutoHyphens w:val="0"/>
        <w:overflowPunct w:val="0"/>
        <w:autoSpaceDE w:val="0"/>
        <w:autoSpaceDN w:val="0"/>
        <w:adjustRightInd w:val="0"/>
        <w:ind w:left="567" w:hanging="567"/>
        <w:jc w:val="both"/>
        <w:rPr>
          <w:b/>
          <w:bCs/>
          <w:sz w:val="22"/>
          <w:szCs w:val="22"/>
          <w:lang w:eastAsia="hu-HU"/>
        </w:rPr>
      </w:pPr>
    </w:p>
    <w:p w14:paraId="7194042A" w14:textId="77777777" w:rsidR="00BF20B7" w:rsidRPr="00334482" w:rsidRDefault="00BF20B7" w:rsidP="00BF20B7">
      <w:pPr>
        <w:jc w:val="both"/>
        <w:rPr>
          <w:sz w:val="22"/>
          <w:szCs w:val="23"/>
        </w:rPr>
      </w:pPr>
      <w:r w:rsidRPr="00334482">
        <w:rPr>
          <w:b/>
          <w:sz w:val="22"/>
          <w:szCs w:val="23"/>
        </w:rPr>
        <w:t>1.)</w:t>
      </w:r>
      <w:r w:rsidRPr="00334482">
        <w:rPr>
          <w:b/>
          <w:sz w:val="22"/>
          <w:szCs w:val="23"/>
        </w:rPr>
        <w:tab/>
      </w:r>
      <w:r w:rsidRPr="00334482">
        <w:rPr>
          <w:sz w:val="22"/>
          <w:szCs w:val="23"/>
        </w:rPr>
        <w:t xml:space="preserve">A megállapodást aláíró felek kijelentik, hogy vitás kérdéseiket elsődlegesen békés úton, egyeztetéssel kívánják rendezni. </w:t>
      </w:r>
    </w:p>
    <w:p w14:paraId="5670B1F9" w14:textId="77777777" w:rsidR="00BF20B7" w:rsidRPr="00334482" w:rsidRDefault="00BF20B7" w:rsidP="00BF20B7">
      <w:pPr>
        <w:jc w:val="both"/>
        <w:rPr>
          <w:sz w:val="22"/>
          <w:szCs w:val="23"/>
        </w:rPr>
      </w:pPr>
      <w:r w:rsidRPr="00334482">
        <w:rPr>
          <w:b/>
          <w:sz w:val="22"/>
          <w:szCs w:val="23"/>
        </w:rPr>
        <w:t>2.)</w:t>
      </w:r>
      <w:r w:rsidRPr="00334482">
        <w:rPr>
          <w:b/>
          <w:sz w:val="22"/>
          <w:szCs w:val="23"/>
        </w:rPr>
        <w:tab/>
      </w:r>
      <w:r w:rsidRPr="00334482">
        <w:rPr>
          <w:sz w:val="22"/>
          <w:szCs w:val="23"/>
        </w:rPr>
        <w:t>Jelen megállapodásban nem szabályozott kérdésekben a szociális ellátásokra vonatkozó mindenkori jogszabályok, továbbá a Polgári Törvénykönyv rendelkezései az irányadóak.</w:t>
      </w:r>
    </w:p>
    <w:p w14:paraId="3C687AE5" w14:textId="77777777" w:rsidR="00BF20B7" w:rsidRPr="00334482" w:rsidRDefault="00BF20B7" w:rsidP="00BF20B7">
      <w:pPr>
        <w:jc w:val="both"/>
        <w:rPr>
          <w:sz w:val="22"/>
          <w:szCs w:val="23"/>
        </w:rPr>
      </w:pPr>
      <w:r w:rsidRPr="00334482">
        <w:rPr>
          <w:b/>
          <w:sz w:val="22"/>
          <w:szCs w:val="23"/>
        </w:rPr>
        <w:t>3.)</w:t>
      </w:r>
      <w:r w:rsidRPr="00334482">
        <w:rPr>
          <w:b/>
          <w:sz w:val="22"/>
          <w:szCs w:val="23"/>
        </w:rPr>
        <w:tab/>
      </w:r>
      <w:r w:rsidRPr="00334482">
        <w:rPr>
          <w:sz w:val="22"/>
          <w:szCs w:val="23"/>
        </w:rPr>
        <w:t>A megállapodás módosítására csak valamennyi szerződő fél közös megegyezése alapján kerülhet sor. A jelen megállapodás érdemi rendelkezését érintő jogszabály vagy egyéb körülmény módosulása esetén a felek kötelezettséget vállalnak arra, hogy a megállapodást együttesen módosítják.</w:t>
      </w:r>
    </w:p>
    <w:p w14:paraId="0F3F6A14" w14:textId="77777777" w:rsidR="00BF20B7" w:rsidRPr="00334482" w:rsidRDefault="00BF20B7" w:rsidP="00BF20B7">
      <w:pPr>
        <w:jc w:val="both"/>
        <w:rPr>
          <w:sz w:val="22"/>
          <w:szCs w:val="23"/>
        </w:rPr>
      </w:pPr>
    </w:p>
    <w:p w14:paraId="0ED52E4D" w14:textId="77777777" w:rsidR="00BF20B7" w:rsidRPr="00334482" w:rsidRDefault="00BF20B7" w:rsidP="00BF20B7">
      <w:pPr>
        <w:jc w:val="both"/>
        <w:rPr>
          <w:sz w:val="22"/>
          <w:szCs w:val="23"/>
        </w:rPr>
      </w:pPr>
      <w:r w:rsidRPr="00334482">
        <w:rPr>
          <w:sz w:val="22"/>
          <w:szCs w:val="23"/>
        </w:rPr>
        <w:t xml:space="preserve">Alulírott igénybevevő /törvényes képviselő a jelen megállapodást elolvasás és közös értelmezés után, mint akaratommal mindenben megegyezőt, jóváhagyólag önként írom alá. Kijelentem, hogy a mai napon a </w:t>
      </w:r>
      <w:r w:rsidRPr="00334482">
        <w:rPr>
          <w:i/>
          <w:sz w:val="22"/>
          <w:szCs w:val="23"/>
        </w:rPr>
        <w:t>megállapodás,</w:t>
      </w:r>
      <w:r w:rsidRPr="00334482">
        <w:rPr>
          <w:sz w:val="22"/>
          <w:szCs w:val="23"/>
        </w:rPr>
        <w:t xml:space="preserve"> </w:t>
      </w:r>
      <w:r w:rsidRPr="00334482">
        <w:rPr>
          <w:i/>
          <w:sz w:val="22"/>
          <w:szCs w:val="23"/>
        </w:rPr>
        <w:t xml:space="preserve">értesítés személyi térítési díj megállapításáról, </w:t>
      </w:r>
      <w:r w:rsidRPr="00334482">
        <w:rPr>
          <w:sz w:val="22"/>
          <w:szCs w:val="23"/>
        </w:rPr>
        <w:t>valamint az</w:t>
      </w:r>
      <w:r w:rsidRPr="00334482">
        <w:rPr>
          <w:i/>
          <w:sz w:val="22"/>
          <w:szCs w:val="23"/>
        </w:rPr>
        <w:t xml:space="preserve"> adatkezelési tájékoztató az ellátotti/ gondozotti jogviszonyhoz kapcsolódó adatkezelésről, valamint a Házirend </w:t>
      </w:r>
      <w:r w:rsidRPr="00334482">
        <w:rPr>
          <w:sz w:val="22"/>
          <w:szCs w:val="23"/>
        </w:rPr>
        <w:t>egy példányát átvettem, és a benne foglaltakat tudomásul vettem.</w:t>
      </w:r>
    </w:p>
    <w:p w14:paraId="235DF9D2" w14:textId="77777777" w:rsidR="00256134" w:rsidRPr="00334482" w:rsidRDefault="00256134" w:rsidP="00BF20B7">
      <w:pPr>
        <w:jc w:val="both"/>
        <w:rPr>
          <w:sz w:val="22"/>
          <w:szCs w:val="23"/>
        </w:rPr>
      </w:pPr>
    </w:p>
    <w:p w14:paraId="6745A974" w14:textId="77777777" w:rsidR="00EF1EBC" w:rsidRPr="00334482" w:rsidRDefault="00EF1EBC" w:rsidP="00EF1EBC">
      <w:pPr>
        <w:rPr>
          <w:b/>
          <w:sz w:val="23"/>
          <w:szCs w:val="23"/>
        </w:rPr>
      </w:pPr>
      <w:r w:rsidRPr="00334482">
        <w:rPr>
          <w:color w:val="000000"/>
          <w:sz w:val="23"/>
          <w:szCs w:val="23"/>
        </w:rPr>
        <w:t>Kelt, ………</w:t>
      </w:r>
      <w:proofErr w:type="gramStart"/>
      <w:r w:rsidRPr="00334482">
        <w:rPr>
          <w:color w:val="000000"/>
          <w:sz w:val="23"/>
          <w:szCs w:val="23"/>
        </w:rPr>
        <w:t>…….</w:t>
      </w:r>
      <w:proofErr w:type="gramEnd"/>
      <w:r w:rsidRPr="00334482">
        <w:rPr>
          <w:color w:val="000000"/>
          <w:sz w:val="23"/>
          <w:szCs w:val="23"/>
        </w:rPr>
        <w:t>, ……………….</w:t>
      </w:r>
    </w:p>
    <w:p w14:paraId="7682C1DF" w14:textId="77777777" w:rsidR="00EF1EBC" w:rsidRPr="00334482" w:rsidRDefault="00EF1EBC" w:rsidP="00EF1EBC">
      <w:pPr>
        <w:jc w:val="both"/>
        <w:rPr>
          <w:sz w:val="23"/>
          <w:szCs w:val="23"/>
        </w:rPr>
      </w:pPr>
    </w:p>
    <w:p w14:paraId="11547616" w14:textId="77777777" w:rsidR="00EF1EBC" w:rsidRPr="00334482" w:rsidRDefault="00EF1EBC" w:rsidP="00EF1EBC">
      <w:pPr>
        <w:jc w:val="both"/>
        <w:rPr>
          <w:sz w:val="23"/>
          <w:szCs w:val="23"/>
        </w:rPr>
      </w:pPr>
      <w:r w:rsidRPr="00334482">
        <w:rPr>
          <w:sz w:val="23"/>
          <w:szCs w:val="23"/>
        </w:rPr>
        <w:t>………………………..……..               …….….……………………..               ……….….……..……………..</w:t>
      </w:r>
    </w:p>
    <w:p w14:paraId="7042D705" w14:textId="77777777" w:rsidR="00EF1EBC" w:rsidRPr="00334482" w:rsidRDefault="00EF1EBC" w:rsidP="00EF1EBC">
      <w:pPr>
        <w:jc w:val="both"/>
        <w:rPr>
          <w:b/>
          <w:sz w:val="23"/>
          <w:szCs w:val="23"/>
        </w:rPr>
      </w:pPr>
      <w:r w:rsidRPr="00334482">
        <w:rPr>
          <w:b/>
          <w:sz w:val="23"/>
          <w:szCs w:val="23"/>
        </w:rPr>
        <w:t xml:space="preserve">      ellátást igénybevevő</w:t>
      </w:r>
      <w:r w:rsidRPr="00334482">
        <w:rPr>
          <w:b/>
          <w:sz w:val="23"/>
          <w:szCs w:val="23"/>
        </w:rPr>
        <w:tab/>
      </w:r>
      <w:r w:rsidRPr="00334482">
        <w:rPr>
          <w:b/>
          <w:sz w:val="23"/>
          <w:szCs w:val="23"/>
        </w:rPr>
        <w:tab/>
        <w:t xml:space="preserve">       törvényes képviselő                                 ellátást nyújtó intézmény</w:t>
      </w:r>
    </w:p>
    <w:p w14:paraId="4F3FE163" w14:textId="77777777" w:rsidR="00EF1EBC" w:rsidRPr="00334482" w:rsidRDefault="00EF1EBC" w:rsidP="00EF1EBC">
      <w:pPr>
        <w:jc w:val="both"/>
        <w:rPr>
          <w:sz w:val="23"/>
          <w:szCs w:val="23"/>
        </w:rPr>
      </w:pPr>
    </w:p>
    <w:p w14:paraId="60B6757E" w14:textId="77777777" w:rsidR="00EF1EBC" w:rsidRPr="00334482" w:rsidRDefault="00EF1EBC" w:rsidP="00EF1EBC">
      <w:pPr>
        <w:tabs>
          <w:tab w:val="left" w:pos="9639"/>
        </w:tabs>
        <w:rPr>
          <w:sz w:val="23"/>
          <w:szCs w:val="23"/>
        </w:rPr>
      </w:pPr>
    </w:p>
    <w:p w14:paraId="52C65D81" w14:textId="77777777" w:rsidR="00EF1EBC" w:rsidRPr="00334482" w:rsidRDefault="00EF1EBC" w:rsidP="00EF1EBC">
      <w:pPr>
        <w:jc w:val="both"/>
        <w:rPr>
          <w:sz w:val="23"/>
          <w:szCs w:val="23"/>
        </w:rPr>
      </w:pPr>
      <w:r w:rsidRPr="00334482">
        <w:rPr>
          <w:sz w:val="23"/>
          <w:szCs w:val="23"/>
        </w:rPr>
        <w:t>…….….……………………..</w:t>
      </w:r>
    </w:p>
    <w:p w14:paraId="1EFE0BEF" w14:textId="77777777" w:rsidR="00EF1EBC" w:rsidRPr="00334482" w:rsidRDefault="00EF1EBC" w:rsidP="00EF1EBC">
      <w:pPr>
        <w:jc w:val="both"/>
        <w:rPr>
          <w:b/>
          <w:sz w:val="23"/>
          <w:szCs w:val="23"/>
        </w:rPr>
      </w:pPr>
      <w:r w:rsidRPr="00334482">
        <w:rPr>
          <w:b/>
          <w:sz w:val="23"/>
          <w:szCs w:val="23"/>
        </w:rPr>
        <w:t xml:space="preserve">      tartásra kötelezett/</w:t>
      </w:r>
      <w:proofErr w:type="spellStart"/>
      <w:r w:rsidRPr="00334482">
        <w:rPr>
          <w:b/>
          <w:sz w:val="23"/>
          <w:szCs w:val="23"/>
        </w:rPr>
        <w:t>ek</w:t>
      </w:r>
      <w:proofErr w:type="spellEnd"/>
    </w:p>
    <w:p w14:paraId="131CA326" w14:textId="77777777" w:rsidR="00EF1EBC" w:rsidRPr="00334482" w:rsidRDefault="00EF1EBC" w:rsidP="00EF1EBC">
      <w:pPr>
        <w:jc w:val="both"/>
        <w:rPr>
          <w:b/>
          <w:sz w:val="23"/>
          <w:szCs w:val="23"/>
        </w:rPr>
      </w:pPr>
      <w:r w:rsidRPr="00334482">
        <w:rPr>
          <w:b/>
          <w:sz w:val="23"/>
          <w:szCs w:val="23"/>
        </w:rPr>
        <w:t>(vagy azt vállaló személy/</w:t>
      </w:r>
      <w:proofErr w:type="spellStart"/>
      <w:r w:rsidRPr="00334482">
        <w:rPr>
          <w:b/>
          <w:sz w:val="23"/>
          <w:szCs w:val="23"/>
        </w:rPr>
        <w:t>ek</w:t>
      </w:r>
      <w:proofErr w:type="spellEnd"/>
      <w:r w:rsidRPr="00334482">
        <w:rPr>
          <w:b/>
          <w:sz w:val="23"/>
          <w:szCs w:val="23"/>
        </w:rPr>
        <w:t xml:space="preserve">) </w:t>
      </w:r>
    </w:p>
    <w:p w14:paraId="4CAB9BAE" w14:textId="77777777" w:rsidR="00EF1EBC" w:rsidRPr="00334482" w:rsidRDefault="00EF1EBC" w:rsidP="00EF1EBC">
      <w:pPr>
        <w:tabs>
          <w:tab w:val="left" w:pos="9639"/>
        </w:tabs>
        <w:rPr>
          <w:sz w:val="23"/>
          <w:szCs w:val="23"/>
        </w:rPr>
      </w:pPr>
    </w:p>
    <w:p w14:paraId="6E8048DC" w14:textId="77777777" w:rsidR="00EF1EBC" w:rsidRPr="00334482" w:rsidRDefault="00EF1EBC" w:rsidP="00EF1EBC">
      <w:pPr>
        <w:jc w:val="both"/>
        <w:rPr>
          <w:sz w:val="23"/>
          <w:szCs w:val="23"/>
        </w:rPr>
      </w:pPr>
      <w:r w:rsidRPr="00334482">
        <w:rPr>
          <w:sz w:val="23"/>
          <w:szCs w:val="23"/>
        </w:rPr>
        <w:t>Előttünk, mint tanúk előtt:</w:t>
      </w:r>
    </w:p>
    <w:p w14:paraId="4A781A48" w14:textId="77777777" w:rsidR="00EF1EBC" w:rsidRPr="00334482" w:rsidRDefault="00EF1EBC" w:rsidP="00EF1EBC">
      <w:pPr>
        <w:jc w:val="both"/>
        <w:rPr>
          <w:sz w:val="23"/>
          <w:szCs w:val="23"/>
        </w:rPr>
      </w:pPr>
      <w:r w:rsidRPr="00334482">
        <w:rPr>
          <w:sz w:val="23"/>
          <w:szCs w:val="23"/>
        </w:rPr>
        <w:t>Név:</w:t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  <w:t>Név:</w:t>
      </w:r>
    </w:p>
    <w:p w14:paraId="7C950775" w14:textId="77777777" w:rsidR="00EF1EBC" w:rsidRPr="00334482" w:rsidRDefault="00EF1EBC" w:rsidP="00EF1EBC">
      <w:pPr>
        <w:jc w:val="both"/>
        <w:rPr>
          <w:sz w:val="23"/>
          <w:szCs w:val="23"/>
        </w:rPr>
      </w:pPr>
      <w:r w:rsidRPr="00334482">
        <w:rPr>
          <w:sz w:val="23"/>
          <w:szCs w:val="23"/>
        </w:rPr>
        <w:t>Aláírás:</w:t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  <w:t>Aláírás:</w:t>
      </w:r>
    </w:p>
    <w:p w14:paraId="7C4C0265" w14:textId="77777777" w:rsidR="000D2196" w:rsidRDefault="00EF1EBC" w:rsidP="00BC6339">
      <w:pPr>
        <w:jc w:val="both"/>
      </w:pPr>
      <w:r w:rsidRPr="00334482">
        <w:rPr>
          <w:sz w:val="23"/>
          <w:szCs w:val="23"/>
        </w:rPr>
        <w:t>Lakcím:</w:t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</w:r>
      <w:r w:rsidRPr="00334482">
        <w:rPr>
          <w:sz w:val="23"/>
          <w:szCs w:val="23"/>
        </w:rPr>
        <w:tab/>
        <w:t>Lakcím:</w:t>
      </w:r>
    </w:p>
    <w:sectPr w:rsidR="000D2196" w:rsidSect="00F54532">
      <w:footerReference w:type="default" r:id="rId7"/>
      <w:footnotePr>
        <w:pos w:val="beneathText"/>
      </w:footnotePr>
      <w:type w:val="continuous"/>
      <w:pgSz w:w="11905" w:h="16837"/>
      <w:pgMar w:top="1418" w:right="1021" w:bottom="567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16DFF" w14:textId="77777777" w:rsidR="00E4189F" w:rsidRDefault="00E4189F" w:rsidP="0004257F">
      <w:r>
        <w:separator/>
      </w:r>
    </w:p>
  </w:endnote>
  <w:endnote w:type="continuationSeparator" w:id="0">
    <w:p w14:paraId="0C41E480" w14:textId="77777777" w:rsidR="00E4189F" w:rsidRDefault="00E4189F" w:rsidP="0004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KerszTimes">
    <w:altName w:val="Times New Roman"/>
    <w:charset w:val="00"/>
    <w:family w:val="auto"/>
    <w:pitch w:val="variable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5597797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2D12DEBB" w14:textId="77777777" w:rsidR="0004257F" w:rsidRDefault="0004257F">
        <w:pPr>
          <w:pStyle w:val="llb"/>
          <w:jc w:val="center"/>
          <w:rPr>
            <w:sz w:val="20"/>
          </w:rPr>
        </w:pPr>
      </w:p>
      <w:p w14:paraId="47F78938" w14:textId="77777777" w:rsidR="0004257F" w:rsidRPr="0004257F" w:rsidRDefault="0004257F">
        <w:pPr>
          <w:pStyle w:val="llb"/>
          <w:jc w:val="center"/>
          <w:rPr>
            <w:sz w:val="22"/>
            <w:szCs w:val="22"/>
          </w:rPr>
        </w:pPr>
        <w:r w:rsidRPr="0004257F">
          <w:rPr>
            <w:sz w:val="22"/>
            <w:szCs w:val="22"/>
          </w:rPr>
          <w:fldChar w:fldCharType="begin"/>
        </w:r>
        <w:r w:rsidRPr="0004257F">
          <w:rPr>
            <w:sz w:val="22"/>
            <w:szCs w:val="22"/>
          </w:rPr>
          <w:instrText>PAGE   \* MERGEFORMAT</w:instrText>
        </w:r>
        <w:r w:rsidRPr="0004257F">
          <w:rPr>
            <w:sz w:val="22"/>
            <w:szCs w:val="22"/>
          </w:rPr>
          <w:fldChar w:fldCharType="separate"/>
        </w:r>
        <w:r w:rsidR="00334482">
          <w:rPr>
            <w:noProof/>
            <w:sz w:val="22"/>
            <w:szCs w:val="22"/>
          </w:rPr>
          <w:t>1</w:t>
        </w:r>
        <w:r w:rsidRPr="0004257F">
          <w:rPr>
            <w:sz w:val="22"/>
            <w:szCs w:val="22"/>
          </w:rPr>
          <w:fldChar w:fldCharType="end"/>
        </w:r>
      </w:p>
    </w:sdtContent>
  </w:sdt>
  <w:p w14:paraId="7E5808A6" w14:textId="77777777" w:rsidR="0004257F" w:rsidRDefault="000425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1C079" w14:textId="77777777" w:rsidR="00E4189F" w:rsidRDefault="00E4189F" w:rsidP="0004257F">
      <w:r>
        <w:separator/>
      </w:r>
    </w:p>
  </w:footnote>
  <w:footnote w:type="continuationSeparator" w:id="0">
    <w:p w14:paraId="4F45624D" w14:textId="77777777" w:rsidR="00E4189F" w:rsidRDefault="00E4189F" w:rsidP="00042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</w:lvl>
  </w:abstractNum>
  <w:abstractNum w:abstractNumId="3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5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6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/>
        <w:sz w:val="28"/>
        <w:szCs w:val="28"/>
      </w:rPr>
    </w:lvl>
  </w:abstractNum>
  <w:abstractNum w:abstractNumId="7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8" w15:restartNumberingAfterBreak="0">
    <w:nsid w:val="0F5D1F4A"/>
    <w:multiLevelType w:val="hybridMultilevel"/>
    <w:tmpl w:val="373674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92FB0"/>
    <w:multiLevelType w:val="hybridMultilevel"/>
    <w:tmpl w:val="8F927580"/>
    <w:lvl w:ilvl="0" w:tplc="F1584ADC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73609"/>
    <w:multiLevelType w:val="hybridMultilevel"/>
    <w:tmpl w:val="688A09A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B1A07"/>
    <w:multiLevelType w:val="hybridMultilevel"/>
    <w:tmpl w:val="6DD4CA6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31962"/>
    <w:multiLevelType w:val="hybridMultilevel"/>
    <w:tmpl w:val="3FF4F62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53231969">
    <w:abstractNumId w:val="1"/>
  </w:num>
  <w:num w:numId="2" w16cid:durableId="623120197">
    <w:abstractNumId w:val="2"/>
  </w:num>
  <w:num w:numId="3" w16cid:durableId="1689866182">
    <w:abstractNumId w:val="3"/>
  </w:num>
  <w:num w:numId="4" w16cid:durableId="1309629697">
    <w:abstractNumId w:val="4"/>
  </w:num>
  <w:num w:numId="5" w16cid:durableId="873031977">
    <w:abstractNumId w:val="5"/>
  </w:num>
  <w:num w:numId="6" w16cid:durableId="1555895621">
    <w:abstractNumId w:val="6"/>
  </w:num>
  <w:num w:numId="7" w16cid:durableId="389497059">
    <w:abstractNumId w:val="7"/>
  </w:num>
  <w:num w:numId="8" w16cid:durableId="168835770">
    <w:abstractNumId w:val="11"/>
  </w:num>
  <w:num w:numId="9" w16cid:durableId="1670907978">
    <w:abstractNumId w:val="12"/>
  </w:num>
  <w:num w:numId="10" w16cid:durableId="224144098">
    <w:abstractNumId w:val="9"/>
  </w:num>
  <w:num w:numId="11" w16cid:durableId="98305917">
    <w:abstractNumId w:val="8"/>
  </w:num>
  <w:num w:numId="12" w16cid:durableId="773675776">
    <w:abstractNumId w:val="0"/>
  </w:num>
  <w:num w:numId="13" w16cid:durableId="790246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32"/>
    <w:rsid w:val="00032299"/>
    <w:rsid w:val="0004257F"/>
    <w:rsid w:val="00054632"/>
    <w:rsid w:val="0009677D"/>
    <w:rsid w:val="000D2196"/>
    <w:rsid w:val="0012202E"/>
    <w:rsid w:val="001C2443"/>
    <w:rsid w:val="00256134"/>
    <w:rsid w:val="00264CA4"/>
    <w:rsid w:val="00272F69"/>
    <w:rsid w:val="0028414D"/>
    <w:rsid w:val="002D3C3A"/>
    <w:rsid w:val="002E4E84"/>
    <w:rsid w:val="00334482"/>
    <w:rsid w:val="00380677"/>
    <w:rsid w:val="003964F7"/>
    <w:rsid w:val="003F1B0E"/>
    <w:rsid w:val="00460EE9"/>
    <w:rsid w:val="00466849"/>
    <w:rsid w:val="005473DB"/>
    <w:rsid w:val="00571DD8"/>
    <w:rsid w:val="005A7F5C"/>
    <w:rsid w:val="005B1409"/>
    <w:rsid w:val="005F60A2"/>
    <w:rsid w:val="00676E7C"/>
    <w:rsid w:val="007742D0"/>
    <w:rsid w:val="00860C3A"/>
    <w:rsid w:val="00886A31"/>
    <w:rsid w:val="008B780E"/>
    <w:rsid w:val="00911681"/>
    <w:rsid w:val="0091637F"/>
    <w:rsid w:val="00A259B0"/>
    <w:rsid w:val="00A92C7B"/>
    <w:rsid w:val="00AA2845"/>
    <w:rsid w:val="00AA2D96"/>
    <w:rsid w:val="00B556DC"/>
    <w:rsid w:val="00BC6339"/>
    <w:rsid w:val="00BF20B7"/>
    <w:rsid w:val="00C23033"/>
    <w:rsid w:val="00D35B00"/>
    <w:rsid w:val="00D90366"/>
    <w:rsid w:val="00DC6EBA"/>
    <w:rsid w:val="00DF7CF9"/>
    <w:rsid w:val="00E0226A"/>
    <w:rsid w:val="00E4189F"/>
    <w:rsid w:val="00EC1391"/>
    <w:rsid w:val="00EF1EBC"/>
    <w:rsid w:val="00EF4C9C"/>
    <w:rsid w:val="00F54532"/>
    <w:rsid w:val="00FC67C9"/>
    <w:rsid w:val="00FE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A4E5"/>
  <w15:chartTrackingRefBased/>
  <w15:docId w15:val="{E3D2E68A-9C22-4EC3-8456-1759D6FB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54532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styleId="Cmsor3">
    <w:name w:val="heading 3"/>
    <w:basedOn w:val="Norml"/>
    <w:next w:val="Norml"/>
    <w:link w:val="Cmsor3Char"/>
    <w:qFormat/>
    <w:rsid w:val="00F54532"/>
    <w:pPr>
      <w:keepNext/>
      <w:shd w:val="clear" w:color="auto" w:fill="D8D8D8"/>
      <w:tabs>
        <w:tab w:val="num" w:pos="720"/>
        <w:tab w:val="left" w:pos="7920"/>
      </w:tabs>
      <w:ind w:left="720" w:hanging="720"/>
      <w:jc w:val="center"/>
      <w:outlineLvl w:val="2"/>
    </w:pPr>
    <w:rPr>
      <w:b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rsid w:val="00F54532"/>
    <w:rPr>
      <w:rFonts w:ascii="Times New Roman" w:eastAsia="Times New Roman" w:hAnsi="Times New Roman" w:cs="Times New Roman"/>
      <w:b/>
      <w:sz w:val="28"/>
      <w:szCs w:val="20"/>
      <w:shd w:val="clear" w:color="auto" w:fill="D8D8D8"/>
      <w:lang w:eastAsia="ar-SA"/>
    </w:rPr>
  </w:style>
  <w:style w:type="paragraph" w:styleId="Szvegtrzs">
    <w:name w:val="Body Text"/>
    <w:basedOn w:val="Norml"/>
    <w:link w:val="SzvegtrzsChar"/>
    <w:rsid w:val="00F54532"/>
    <w:pPr>
      <w:jc w:val="both"/>
    </w:pPr>
    <w:rPr>
      <w:rFonts w:ascii="KerszTimes" w:hAnsi="KerszTimes"/>
    </w:rPr>
  </w:style>
  <w:style w:type="character" w:customStyle="1" w:styleId="SzvegtrzsChar">
    <w:name w:val="Szövegtörzs Char"/>
    <w:basedOn w:val="Bekezdsalapbettpusa"/>
    <w:link w:val="Szvegtrzs"/>
    <w:rsid w:val="00F54532"/>
    <w:rPr>
      <w:rFonts w:ascii="KerszTimes" w:eastAsia="Times New Roman" w:hAnsi="KerszTimes" w:cs="Times New Roman"/>
      <w:sz w:val="26"/>
      <w:szCs w:val="20"/>
      <w:lang w:eastAsia="ar-SA"/>
    </w:rPr>
  </w:style>
  <w:style w:type="paragraph" w:styleId="Cm">
    <w:name w:val="Title"/>
    <w:basedOn w:val="Norml"/>
    <w:next w:val="Alcm"/>
    <w:link w:val="CmChar"/>
    <w:qFormat/>
    <w:rsid w:val="00F54532"/>
    <w:pPr>
      <w:jc w:val="center"/>
    </w:pPr>
    <w:rPr>
      <w:b/>
      <w:sz w:val="24"/>
      <w:u w:val="single"/>
    </w:rPr>
  </w:style>
  <w:style w:type="character" w:customStyle="1" w:styleId="CmChar">
    <w:name w:val="Cím Char"/>
    <w:basedOn w:val="Bekezdsalapbettpusa"/>
    <w:link w:val="Cm"/>
    <w:rsid w:val="00F54532"/>
    <w:rPr>
      <w:rFonts w:ascii="Times New Roman" w:eastAsia="Times New Roman" w:hAnsi="Times New Roman" w:cs="Times New Roman"/>
      <w:b/>
      <w:sz w:val="24"/>
      <w:szCs w:val="20"/>
      <w:u w:val="single"/>
      <w:lang w:eastAsia="ar-SA"/>
    </w:rPr>
  </w:style>
  <w:style w:type="paragraph" w:styleId="Alcm">
    <w:name w:val="Subtitle"/>
    <w:basedOn w:val="Norml"/>
    <w:next w:val="Szvegtrzs"/>
    <w:link w:val="AlcmChar"/>
    <w:qFormat/>
    <w:rsid w:val="00F54532"/>
    <w:pPr>
      <w:jc w:val="center"/>
    </w:pPr>
    <w:rPr>
      <w:b/>
      <w:sz w:val="28"/>
    </w:rPr>
  </w:style>
  <w:style w:type="character" w:customStyle="1" w:styleId="AlcmChar">
    <w:name w:val="Alcím Char"/>
    <w:basedOn w:val="Bekezdsalapbettpusa"/>
    <w:link w:val="Alcm"/>
    <w:rsid w:val="00F54532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styleId="lfej">
    <w:name w:val="header"/>
    <w:basedOn w:val="Norml"/>
    <w:link w:val="lfejChar"/>
    <w:rsid w:val="00F54532"/>
  </w:style>
  <w:style w:type="character" w:customStyle="1" w:styleId="lfejChar">
    <w:name w:val="Élőfej Char"/>
    <w:basedOn w:val="Bekezdsalapbettpusa"/>
    <w:link w:val="lfej"/>
    <w:rsid w:val="00F54532"/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zvegtrzs21">
    <w:name w:val="Szövegtörzs 21"/>
    <w:basedOn w:val="Norml"/>
    <w:rsid w:val="00F54532"/>
    <w:pPr>
      <w:ind w:firstLine="204"/>
      <w:jc w:val="both"/>
    </w:pPr>
    <w:rPr>
      <w:rFonts w:ascii="KerszTimes" w:hAnsi="KerszTimes"/>
    </w:rPr>
  </w:style>
  <w:style w:type="paragraph" w:styleId="Szvegtrzsbehzssal">
    <w:name w:val="Body Text Indent"/>
    <w:basedOn w:val="Norml"/>
    <w:link w:val="SzvegtrzsbehzssalChar"/>
    <w:rsid w:val="00F54532"/>
    <w:pPr>
      <w:spacing w:before="240" w:after="240"/>
      <w:ind w:left="142" w:hanging="142"/>
      <w:jc w:val="both"/>
    </w:pPr>
    <w:rPr>
      <w:sz w:val="18"/>
    </w:rPr>
  </w:style>
  <w:style w:type="character" w:customStyle="1" w:styleId="SzvegtrzsbehzssalChar">
    <w:name w:val="Szövegtörzs behúzással Char"/>
    <w:basedOn w:val="Bekezdsalapbettpusa"/>
    <w:link w:val="Szvegtrzsbehzssal"/>
    <w:rsid w:val="00F54532"/>
    <w:rPr>
      <w:rFonts w:ascii="Times New Roman" w:eastAsia="Times New Roman" w:hAnsi="Times New Roman" w:cs="Times New Roman"/>
      <w:sz w:val="18"/>
      <w:szCs w:val="20"/>
      <w:lang w:eastAsia="ar-SA"/>
    </w:rPr>
  </w:style>
  <w:style w:type="paragraph" w:styleId="NormlWeb">
    <w:name w:val="Normal (Web)"/>
    <w:basedOn w:val="Norml"/>
    <w:uiPriority w:val="99"/>
    <w:rsid w:val="00F54532"/>
    <w:pPr>
      <w:spacing w:before="100" w:after="100"/>
    </w:pPr>
    <w:rPr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54532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C6EBA"/>
    <w:rPr>
      <w:color w:val="0563C1" w:themeColor="hyperlink"/>
      <w:u w:val="single"/>
    </w:rPr>
  </w:style>
  <w:style w:type="character" w:customStyle="1" w:styleId="object">
    <w:name w:val="object"/>
    <w:basedOn w:val="Bekezdsalapbettpusa"/>
    <w:rsid w:val="00860C3A"/>
  </w:style>
  <w:style w:type="character" w:customStyle="1" w:styleId="highlighted">
    <w:name w:val="highlighted"/>
    <w:basedOn w:val="Bekezdsalapbettpusa"/>
    <w:rsid w:val="0009677D"/>
  </w:style>
  <w:style w:type="paragraph" w:customStyle="1" w:styleId="uj">
    <w:name w:val="uj"/>
    <w:basedOn w:val="Norml"/>
    <w:rsid w:val="00BF20B7"/>
    <w:pPr>
      <w:suppressAutoHyphens w:val="0"/>
      <w:spacing w:before="100" w:beforeAutospacing="1" w:after="100" w:afterAutospacing="1"/>
    </w:pPr>
    <w:rPr>
      <w:sz w:val="24"/>
      <w:szCs w:val="24"/>
      <w:lang w:eastAsia="hu-HU"/>
    </w:rPr>
  </w:style>
  <w:style w:type="paragraph" w:customStyle="1" w:styleId="mhk-ki">
    <w:name w:val="mhk-ki"/>
    <w:basedOn w:val="Norml"/>
    <w:rsid w:val="00BF20B7"/>
    <w:pPr>
      <w:suppressAutoHyphens w:val="0"/>
      <w:spacing w:before="100" w:beforeAutospacing="1" w:after="100" w:afterAutospacing="1"/>
    </w:pPr>
    <w:rPr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04257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04257F"/>
    <w:rPr>
      <w:rFonts w:ascii="Times New Roman" w:eastAsia="Times New Roman" w:hAnsi="Times New Roman" w:cs="Times New Roman"/>
      <w:sz w:val="26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2667</Words>
  <Characters>18410</Characters>
  <Application>Microsoft Office Word</Application>
  <DocSecurity>0</DocSecurity>
  <Lines>153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SAO-Dell-1</dc:creator>
  <cp:keywords/>
  <dc:description/>
  <cp:lastModifiedBy>Attila Kiss</cp:lastModifiedBy>
  <cp:revision>6</cp:revision>
  <dcterms:created xsi:type="dcterms:W3CDTF">2024-09-17T11:49:00Z</dcterms:created>
  <dcterms:modified xsi:type="dcterms:W3CDTF">2025-10-13T12:19:00Z</dcterms:modified>
</cp:coreProperties>
</file>