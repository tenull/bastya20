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861E" w14:textId="77777777" w:rsidR="00F54532" w:rsidRPr="00456BDD" w:rsidRDefault="00F54532" w:rsidP="00F54532">
      <w:pPr>
        <w:ind w:left="1980"/>
        <w:rPr>
          <w:sz w:val="28"/>
          <w:szCs w:val="28"/>
        </w:rPr>
      </w:pPr>
    </w:p>
    <w:p w14:paraId="21EF0611" w14:textId="77777777" w:rsidR="00F54532" w:rsidRPr="00924F6E" w:rsidRDefault="00F54532" w:rsidP="00F54532">
      <w:pPr>
        <w:pStyle w:val="Cm"/>
        <w:rPr>
          <w:sz w:val="22"/>
          <w:szCs w:val="22"/>
          <w:u w:val="none"/>
        </w:rPr>
      </w:pPr>
      <w:r w:rsidRPr="00456BDD">
        <w:rPr>
          <w:sz w:val="28"/>
          <w:szCs w:val="28"/>
          <w:u w:val="none"/>
        </w:rPr>
        <w:t>MEGÁLLAPODÁS</w:t>
      </w:r>
    </w:p>
    <w:p w14:paraId="69C8737E" w14:textId="38FC5C65" w:rsidR="00F54532" w:rsidRPr="00924F6E" w:rsidRDefault="00FD48C7" w:rsidP="00F54532">
      <w:pPr>
        <w:pStyle w:val="Alcm"/>
        <w:rPr>
          <w:sz w:val="22"/>
          <w:szCs w:val="22"/>
        </w:rPr>
      </w:pPr>
      <w:r>
        <w:rPr>
          <w:sz w:val="22"/>
          <w:szCs w:val="22"/>
        </w:rPr>
        <w:t>I</w:t>
      </w:r>
      <w:r w:rsidRPr="00924F6E">
        <w:rPr>
          <w:sz w:val="22"/>
          <w:szCs w:val="22"/>
        </w:rPr>
        <w:t>dős</w:t>
      </w:r>
      <w:r>
        <w:rPr>
          <w:sz w:val="22"/>
          <w:szCs w:val="22"/>
        </w:rPr>
        <w:t xml:space="preserve"> </w:t>
      </w:r>
      <w:r w:rsidR="00F54532" w:rsidRPr="00924F6E">
        <w:rPr>
          <w:sz w:val="22"/>
          <w:szCs w:val="22"/>
        </w:rPr>
        <w:t>(</w:t>
      </w:r>
      <w:r>
        <w:rPr>
          <w:sz w:val="22"/>
          <w:szCs w:val="22"/>
        </w:rPr>
        <w:t xml:space="preserve">ezen belül </w:t>
      </w:r>
      <w:r w:rsidR="00E85E17">
        <w:rPr>
          <w:sz w:val="22"/>
          <w:szCs w:val="22"/>
        </w:rPr>
        <w:t>demens</w:t>
      </w:r>
      <w:r>
        <w:rPr>
          <w:sz w:val="22"/>
          <w:szCs w:val="22"/>
        </w:rPr>
        <w:t xml:space="preserve"> személyek)</w:t>
      </w:r>
      <w:r w:rsidR="00E85E17">
        <w:rPr>
          <w:sz w:val="22"/>
          <w:szCs w:val="22"/>
        </w:rPr>
        <w:t xml:space="preserve"> </w:t>
      </w:r>
      <w:r w:rsidR="00F54532" w:rsidRPr="00924F6E">
        <w:rPr>
          <w:sz w:val="22"/>
          <w:szCs w:val="22"/>
        </w:rPr>
        <w:t>nappali ellátása</w:t>
      </w:r>
    </w:p>
    <w:p w14:paraId="4A03A741" w14:textId="77777777" w:rsidR="00F54532" w:rsidRPr="00924F6E" w:rsidRDefault="00F54532" w:rsidP="00F54532">
      <w:pPr>
        <w:pStyle w:val="Alcm"/>
        <w:rPr>
          <w:sz w:val="22"/>
          <w:szCs w:val="22"/>
        </w:rPr>
      </w:pPr>
    </w:p>
    <w:p w14:paraId="09343378" w14:textId="77777777" w:rsidR="00F54532" w:rsidRPr="00924F6E" w:rsidRDefault="00F54532" w:rsidP="00F54532">
      <w:pPr>
        <w:jc w:val="both"/>
        <w:rPr>
          <w:sz w:val="22"/>
          <w:szCs w:val="22"/>
        </w:rPr>
      </w:pPr>
    </w:p>
    <w:p w14:paraId="32A747AE" w14:textId="77777777" w:rsidR="00F54532" w:rsidRPr="00924F6E" w:rsidRDefault="00F54532" w:rsidP="00F54532">
      <w:pPr>
        <w:pStyle w:val="Alcm"/>
        <w:jc w:val="both"/>
        <w:rPr>
          <w:sz w:val="22"/>
          <w:szCs w:val="22"/>
        </w:rPr>
      </w:pPr>
      <w:r w:rsidRPr="00924F6E">
        <w:rPr>
          <w:b w:val="0"/>
          <w:sz w:val="22"/>
          <w:szCs w:val="22"/>
        </w:rPr>
        <w:t xml:space="preserve">A Magyarországi Református Egyház missziójának egyik alapvető lényegi eleme a szenvedő embertárs segítése, melynek eszköze </w:t>
      </w:r>
      <w:r w:rsidRPr="00924F6E">
        <w:rPr>
          <w:sz w:val="22"/>
          <w:szCs w:val="22"/>
        </w:rPr>
        <w:t>a szeretetszolgálat</w:t>
      </w:r>
      <w:r w:rsidRPr="00924F6E">
        <w:rPr>
          <w:b w:val="0"/>
          <w:sz w:val="22"/>
          <w:szCs w:val="22"/>
        </w:rPr>
        <w:t xml:space="preserve">. Ennek jegyében fő feladatunknak tartjuk </w:t>
      </w:r>
      <w:r w:rsidRPr="00924F6E">
        <w:rPr>
          <w:sz w:val="22"/>
          <w:szCs w:val="22"/>
        </w:rPr>
        <w:t>a rászoruló ember humanitárius segítését, ellátását. Az alábbi megállapodás ebben a szellemben kerül megkötésre.</w:t>
      </w:r>
    </w:p>
    <w:p w14:paraId="5675A3D1" w14:textId="77777777" w:rsidR="00F54532" w:rsidRPr="00924F6E" w:rsidRDefault="00F54532" w:rsidP="00F54532">
      <w:pPr>
        <w:jc w:val="both"/>
        <w:rPr>
          <w:b/>
          <w:sz w:val="22"/>
          <w:szCs w:val="22"/>
          <w:u w:val="single"/>
        </w:rPr>
      </w:pPr>
    </w:p>
    <w:p w14:paraId="7A1A7F4F" w14:textId="77777777" w:rsidR="00F54532" w:rsidRPr="00924F6E" w:rsidRDefault="00F54532" w:rsidP="00F54532">
      <w:pPr>
        <w:pStyle w:val="Cmsor3"/>
        <w:pBdr>
          <w:top w:val="single" w:sz="4" w:space="1" w:color="000000"/>
          <w:bottom w:val="single" w:sz="4" w:space="1" w:color="000000"/>
        </w:pBdr>
        <w:jc w:val="both"/>
        <w:rPr>
          <w:sz w:val="22"/>
          <w:szCs w:val="22"/>
        </w:rPr>
      </w:pPr>
      <w:r w:rsidRPr="00924F6E">
        <w:rPr>
          <w:sz w:val="22"/>
          <w:szCs w:val="22"/>
        </w:rPr>
        <w:t>I./ A megállapodást kötő felek</w:t>
      </w:r>
    </w:p>
    <w:p w14:paraId="6592F99A" w14:textId="77777777" w:rsidR="00F54532" w:rsidRPr="00924F6E" w:rsidRDefault="00F54532" w:rsidP="00F54532">
      <w:pPr>
        <w:jc w:val="both"/>
        <w:rPr>
          <w:sz w:val="22"/>
          <w:szCs w:val="22"/>
        </w:rPr>
      </w:pPr>
    </w:p>
    <w:p w14:paraId="527E652E" w14:textId="77777777" w:rsidR="00F54532" w:rsidRPr="00924F6E" w:rsidRDefault="00F54532" w:rsidP="00F54532">
      <w:pPr>
        <w:jc w:val="both"/>
        <w:rPr>
          <w:sz w:val="22"/>
          <w:szCs w:val="22"/>
        </w:rPr>
      </w:pPr>
      <w:r w:rsidRPr="00924F6E">
        <w:rPr>
          <w:sz w:val="22"/>
          <w:szCs w:val="22"/>
        </w:rPr>
        <w:t>Jelen megállapodás létrejött</w:t>
      </w:r>
    </w:p>
    <w:p w14:paraId="55FC868D" w14:textId="77777777" w:rsidR="00F54532" w:rsidRPr="00924F6E" w:rsidRDefault="00F54532" w:rsidP="00F54532">
      <w:pPr>
        <w:jc w:val="both"/>
        <w:rPr>
          <w:b/>
          <w:sz w:val="22"/>
          <w:szCs w:val="22"/>
        </w:rPr>
      </w:pPr>
      <w:r w:rsidRPr="00924F6E">
        <w:rPr>
          <w:b/>
          <w:sz w:val="22"/>
          <w:szCs w:val="22"/>
        </w:rPr>
        <w:t>egyrészről</w:t>
      </w:r>
    </w:p>
    <w:p w14:paraId="53C2BE31" w14:textId="77777777" w:rsidR="00F54532" w:rsidRPr="00924F6E" w:rsidRDefault="00F54532" w:rsidP="00F54532">
      <w:pPr>
        <w:jc w:val="both"/>
        <w:rPr>
          <w:b/>
          <w:sz w:val="22"/>
          <w:szCs w:val="22"/>
        </w:rPr>
      </w:pPr>
    </w:p>
    <w:p w14:paraId="71073803" w14:textId="77777777" w:rsidR="00F54532" w:rsidRPr="00924F6E" w:rsidRDefault="00F54532" w:rsidP="00F54532">
      <w:pPr>
        <w:numPr>
          <w:ilvl w:val="0"/>
          <w:numId w:val="2"/>
        </w:numPr>
        <w:pBdr>
          <w:top w:val="single" w:sz="4" w:space="2" w:color="000000"/>
          <w:bottom w:val="single" w:sz="4" w:space="1" w:color="000000"/>
        </w:pBdr>
        <w:shd w:val="clear" w:color="auto" w:fill="D8D8D8"/>
        <w:tabs>
          <w:tab w:val="left" w:pos="5324"/>
        </w:tabs>
        <w:jc w:val="both"/>
        <w:rPr>
          <w:b/>
          <w:sz w:val="22"/>
          <w:szCs w:val="22"/>
        </w:rPr>
      </w:pPr>
      <w:r w:rsidRPr="00924F6E">
        <w:rPr>
          <w:b/>
          <w:sz w:val="22"/>
          <w:szCs w:val="22"/>
        </w:rPr>
        <w:t>/ az ellátást nyújtó (továbbiakban: ellátást nyújtó)</w:t>
      </w:r>
    </w:p>
    <w:p w14:paraId="3CFCBF9B" w14:textId="77777777" w:rsidR="00F54532" w:rsidRDefault="00F54532" w:rsidP="00F54532">
      <w:pPr>
        <w:shd w:val="clear" w:color="auto" w:fill="FFFFFF"/>
        <w:jc w:val="both"/>
        <w:rPr>
          <w:color w:val="000000"/>
          <w:sz w:val="22"/>
          <w:szCs w:val="22"/>
        </w:rPr>
      </w:pPr>
    </w:p>
    <w:p w14:paraId="474F622B" w14:textId="77777777" w:rsidR="00F54532" w:rsidRPr="00012BB3" w:rsidRDefault="00F54532" w:rsidP="00F54532">
      <w:pPr>
        <w:shd w:val="clear" w:color="auto" w:fill="FFFFFF"/>
        <w:jc w:val="both"/>
        <w:rPr>
          <w:color w:val="000000"/>
          <w:szCs w:val="24"/>
        </w:rPr>
      </w:pPr>
      <w:r w:rsidRPr="00012BB3">
        <w:rPr>
          <w:color w:val="000000"/>
          <w:sz w:val="22"/>
          <w:szCs w:val="22"/>
        </w:rPr>
        <w:t>a ……………</w:t>
      </w:r>
      <w:r w:rsidR="00FC67C9">
        <w:rPr>
          <w:color w:val="000000"/>
          <w:sz w:val="22"/>
          <w:szCs w:val="22"/>
        </w:rPr>
        <w:t>……..…………..</w:t>
      </w:r>
      <w:r w:rsidRPr="00012BB3">
        <w:rPr>
          <w:i/>
          <w:iCs/>
          <w:color w:val="000000"/>
          <w:sz w:val="22"/>
          <w:szCs w:val="22"/>
        </w:rPr>
        <w:t>(székhelye: ……………………..)</w:t>
      </w:r>
      <w:r w:rsidR="00E85E17">
        <w:rPr>
          <w:i/>
          <w:iCs/>
          <w:color w:val="000000"/>
          <w:sz w:val="22"/>
          <w:szCs w:val="22"/>
        </w:rPr>
        <w:t>, (képviseli:………………………..</w:t>
      </w:r>
      <w:r w:rsidR="00FC67C9" w:rsidRPr="00FC67C9">
        <w:rPr>
          <w:i/>
          <w:iCs/>
          <w:color w:val="000000"/>
          <w:sz w:val="22"/>
          <w:szCs w:val="22"/>
        </w:rPr>
        <w:t>)</w:t>
      </w:r>
      <w:r w:rsidRPr="00FC67C9">
        <w:rPr>
          <w:i/>
          <w:iCs/>
          <w:color w:val="000000"/>
          <w:sz w:val="22"/>
          <w:szCs w:val="22"/>
        </w:rPr>
        <w:t> </w:t>
      </w:r>
      <w:r w:rsidRPr="00012BB3">
        <w:rPr>
          <w:color w:val="000000"/>
          <w:sz w:val="22"/>
          <w:szCs w:val="22"/>
        </w:rPr>
        <w:t>fenntartásában mű</w:t>
      </w:r>
      <w:r w:rsidRPr="00012BB3">
        <w:rPr>
          <w:color w:val="005A95"/>
          <w:sz w:val="22"/>
          <w:szCs w:val="22"/>
        </w:rPr>
        <w:t>k</w:t>
      </w:r>
      <w:r w:rsidRPr="00012BB3">
        <w:rPr>
          <w:color w:val="000000"/>
          <w:sz w:val="22"/>
          <w:szCs w:val="22"/>
        </w:rPr>
        <w:t>ödő </w:t>
      </w:r>
      <w:r w:rsidRPr="00012BB3">
        <w:rPr>
          <w:b/>
          <w:bCs/>
          <w:color w:val="000000"/>
          <w:sz w:val="22"/>
          <w:szCs w:val="22"/>
        </w:rPr>
        <w:t>…………………..</w:t>
      </w:r>
      <w:r w:rsidRPr="00012BB3">
        <w:rPr>
          <w:color w:val="000000"/>
          <w:sz w:val="22"/>
          <w:szCs w:val="22"/>
        </w:rPr>
        <w:t> </w:t>
      </w:r>
      <w:r w:rsidRPr="00012BB3">
        <w:rPr>
          <w:i/>
          <w:iCs/>
          <w:color w:val="000000"/>
          <w:sz w:val="22"/>
          <w:szCs w:val="22"/>
        </w:rPr>
        <w:t>(székhelye: …………………...)</w:t>
      </w:r>
      <w:r w:rsidR="00EA7E9D">
        <w:rPr>
          <w:color w:val="000000"/>
          <w:sz w:val="22"/>
          <w:szCs w:val="22"/>
        </w:rPr>
        <w:t xml:space="preserve"> mint </w:t>
      </w:r>
      <w:r w:rsidR="00C8176C">
        <w:rPr>
          <w:b/>
          <w:bCs/>
          <w:color w:val="000000"/>
          <w:sz w:val="22"/>
          <w:szCs w:val="22"/>
        </w:rPr>
        <w:t xml:space="preserve">demens idősek nappali ellátása </w:t>
      </w:r>
      <w:r w:rsidRPr="00012BB3">
        <w:rPr>
          <w:b/>
          <w:bCs/>
          <w:color w:val="000000"/>
          <w:sz w:val="22"/>
          <w:szCs w:val="22"/>
        </w:rPr>
        <w:t>szolgáltatást</w:t>
      </w:r>
      <w:r w:rsidRPr="00012BB3">
        <w:rPr>
          <w:color w:val="000000"/>
          <w:sz w:val="22"/>
          <w:szCs w:val="22"/>
        </w:rPr>
        <w:t> biztosító intézmény, (</w:t>
      </w:r>
      <w:r w:rsidRPr="00012BB3">
        <w:rPr>
          <w:color w:val="005A95"/>
          <w:sz w:val="22"/>
          <w:szCs w:val="22"/>
        </w:rPr>
        <w:t>k</w:t>
      </w:r>
      <w:r w:rsidRPr="00012BB3">
        <w:rPr>
          <w:color w:val="000000"/>
          <w:sz w:val="22"/>
          <w:szCs w:val="22"/>
        </w:rPr>
        <w:t>épviseletében eljár …………………. intézményvezető, a fenntartó megbízásából) – a továbbiakban </w:t>
      </w:r>
      <w:r w:rsidRPr="00012BB3">
        <w:rPr>
          <w:b/>
          <w:bCs/>
          <w:color w:val="000000"/>
          <w:sz w:val="22"/>
          <w:szCs w:val="22"/>
        </w:rPr>
        <w:t>Ellátást nyújtó</w:t>
      </w:r>
      <w:r w:rsidRPr="00012BB3">
        <w:rPr>
          <w:color w:val="000000"/>
          <w:sz w:val="22"/>
          <w:szCs w:val="22"/>
        </w:rPr>
        <w:t> –,</w:t>
      </w:r>
    </w:p>
    <w:p w14:paraId="4B75E2B0" w14:textId="77777777" w:rsidR="00F54532" w:rsidRPr="00012BB3" w:rsidRDefault="00F54532" w:rsidP="00F54532">
      <w:pPr>
        <w:shd w:val="clear" w:color="auto" w:fill="FFFFFF"/>
        <w:jc w:val="both"/>
        <w:rPr>
          <w:color w:val="000000"/>
          <w:szCs w:val="24"/>
        </w:rPr>
      </w:pPr>
      <w:r w:rsidRPr="00012BB3">
        <w:rPr>
          <w:rFonts w:ascii="Calibri" w:hAnsi="Calibri" w:cs="Calibri"/>
          <w:color w:val="1F497D"/>
          <w:sz w:val="22"/>
          <w:szCs w:val="22"/>
        </w:rPr>
        <w:t> </w:t>
      </w:r>
    </w:p>
    <w:p w14:paraId="04865654" w14:textId="77777777" w:rsidR="00F54532" w:rsidRPr="005F1EAC" w:rsidRDefault="00F54532" w:rsidP="00F54532">
      <w:pPr>
        <w:jc w:val="both"/>
        <w:rPr>
          <w:b/>
          <w:sz w:val="22"/>
          <w:szCs w:val="22"/>
        </w:rPr>
      </w:pPr>
      <w:r w:rsidRPr="005F1EAC">
        <w:rPr>
          <w:b/>
          <w:sz w:val="22"/>
          <w:szCs w:val="22"/>
        </w:rPr>
        <w:t>másrészről:</w:t>
      </w:r>
    </w:p>
    <w:p w14:paraId="30AA8692" w14:textId="77777777" w:rsidR="00F54532" w:rsidRPr="00924F6E" w:rsidRDefault="00F54532" w:rsidP="00F54532">
      <w:pPr>
        <w:jc w:val="both"/>
        <w:rPr>
          <w:b/>
          <w:sz w:val="22"/>
          <w:szCs w:val="22"/>
        </w:rPr>
      </w:pPr>
    </w:p>
    <w:p w14:paraId="18F94F68" w14:textId="77777777" w:rsidR="00F54532" w:rsidRPr="00924F6E" w:rsidRDefault="00F54532" w:rsidP="00F54532">
      <w:pPr>
        <w:numPr>
          <w:ilvl w:val="0"/>
          <w:numId w:val="2"/>
        </w:numPr>
        <w:pBdr>
          <w:top w:val="single" w:sz="4" w:space="1" w:color="000000"/>
          <w:bottom w:val="single" w:sz="4" w:space="1" w:color="000000"/>
        </w:pBdr>
        <w:shd w:val="clear" w:color="auto" w:fill="D8D8D8"/>
        <w:tabs>
          <w:tab w:val="left" w:pos="5324"/>
        </w:tabs>
        <w:jc w:val="both"/>
        <w:rPr>
          <w:b/>
          <w:sz w:val="22"/>
          <w:szCs w:val="22"/>
        </w:rPr>
      </w:pPr>
      <w:r w:rsidRPr="00924F6E">
        <w:rPr>
          <w:b/>
          <w:sz w:val="22"/>
          <w:szCs w:val="22"/>
        </w:rPr>
        <w:t>/ az ellátást igénybevevő</w:t>
      </w:r>
    </w:p>
    <w:p w14:paraId="2F67FD62" w14:textId="77777777" w:rsidR="00F54532" w:rsidRPr="00456BDD" w:rsidRDefault="00F54532" w:rsidP="00F54532">
      <w:pPr>
        <w:tabs>
          <w:tab w:val="left" w:pos="3402"/>
        </w:tabs>
        <w:ind w:left="360"/>
        <w:jc w:val="both"/>
        <w:rPr>
          <w:b/>
          <w:bCs/>
          <w:smallCaps/>
          <w:sz w:val="22"/>
          <w:szCs w:val="22"/>
        </w:rPr>
      </w:pPr>
    </w:p>
    <w:p w14:paraId="43705FB5" w14:textId="77777777" w:rsidR="00F54532" w:rsidRPr="00924F6E" w:rsidRDefault="00F54532" w:rsidP="00F54532">
      <w:pPr>
        <w:numPr>
          <w:ilvl w:val="0"/>
          <w:numId w:val="4"/>
        </w:numPr>
        <w:tabs>
          <w:tab w:val="left" w:pos="3402"/>
        </w:tabs>
        <w:jc w:val="both"/>
        <w:rPr>
          <w:b/>
          <w:bCs/>
          <w:smallCaps/>
          <w:sz w:val="22"/>
          <w:szCs w:val="22"/>
        </w:rPr>
      </w:pPr>
      <w:r w:rsidRPr="00924F6E">
        <w:rPr>
          <w:sz w:val="22"/>
          <w:szCs w:val="22"/>
        </w:rPr>
        <w:t>neve:</w:t>
      </w:r>
      <w:r w:rsidRPr="00924F6E">
        <w:rPr>
          <w:sz w:val="22"/>
          <w:szCs w:val="22"/>
        </w:rPr>
        <w:tab/>
      </w:r>
    </w:p>
    <w:p w14:paraId="49148B0E" w14:textId="77777777" w:rsidR="00F54532" w:rsidRPr="00924F6E" w:rsidRDefault="00F54532" w:rsidP="00F54532">
      <w:pPr>
        <w:numPr>
          <w:ilvl w:val="0"/>
          <w:numId w:val="4"/>
        </w:numPr>
        <w:tabs>
          <w:tab w:val="left" w:pos="3402"/>
          <w:tab w:val="left" w:leader="dot" w:pos="14101"/>
        </w:tabs>
        <w:jc w:val="both"/>
        <w:rPr>
          <w:b/>
          <w:bCs/>
          <w:smallCaps/>
          <w:sz w:val="22"/>
          <w:szCs w:val="22"/>
        </w:rPr>
      </w:pPr>
      <w:r w:rsidRPr="00924F6E">
        <w:rPr>
          <w:sz w:val="22"/>
          <w:szCs w:val="22"/>
        </w:rPr>
        <w:t>születési neve:</w:t>
      </w:r>
      <w:r w:rsidRPr="00924F6E">
        <w:rPr>
          <w:sz w:val="22"/>
          <w:szCs w:val="22"/>
        </w:rPr>
        <w:tab/>
      </w:r>
    </w:p>
    <w:p w14:paraId="34276BEF" w14:textId="77777777" w:rsidR="00F54532" w:rsidRPr="00924F6E" w:rsidRDefault="00F54532" w:rsidP="00F54532">
      <w:pPr>
        <w:numPr>
          <w:ilvl w:val="0"/>
          <w:numId w:val="4"/>
        </w:numPr>
        <w:tabs>
          <w:tab w:val="left" w:pos="3402"/>
        </w:tabs>
        <w:jc w:val="both"/>
        <w:rPr>
          <w:b/>
          <w:bCs/>
          <w:smallCaps/>
          <w:sz w:val="22"/>
          <w:szCs w:val="22"/>
        </w:rPr>
      </w:pPr>
      <w:r w:rsidRPr="00924F6E">
        <w:rPr>
          <w:sz w:val="22"/>
          <w:szCs w:val="22"/>
        </w:rPr>
        <w:t>anyja születési neve:</w:t>
      </w:r>
      <w:r w:rsidRPr="00924F6E">
        <w:rPr>
          <w:sz w:val="22"/>
          <w:szCs w:val="22"/>
        </w:rPr>
        <w:tab/>
      </w:r>
    </w:p>
    <w:p w14:paraId="67646D1D" w14:textId="77777777" w:rsidR="00F54532" w:rsidRPr="00924F6E" w:rsidRDefault="00F54532" w:rsidP="00F54532">
      <w:pPr>
        <w:numPr>
          <w:ilvl w:val="0"/>
          <w:numId w:val="4"/>
        </w:numPr>
        <w:tabs>
          <w:tab w:val="left" w:pos="3402"/>
        </w:tabs>
        <w:jc w:val="both"/>
        <w:rPr>
          <w:b/>
          <w:bCs/>
          <w:smallCaps/>
          <w:sz w:val="22"/>
          <w:szCs w:val="22"/>
        </w:rPr>
      </w:pPr>
      <w:r w:rsidRPr="00924F6E">
        <w:rPr>
          <w:sz w:val="22"/>
          <w:szCs w:val="22"/>
        </w:rPr>
        <w:t>születési hely</w:t>
      </w:r>
      <w:r>
        <w:rPr>
          <w:sz w:val="22"/>
          <w:szCs w:val="22"/>
        </w:rPr>
        <w:t>e</w:t>
      </w:r>
      <w:r w:rsidRPr="00924F6E">
        <w:rPr>
          <w:sz w:val="22"/>
          <w:szCs w:val="22"/>
        </w:rPr>
        <w:t>:</w:t>
      </w:r>
      <w:r w:rsidRPr="00924F6E">
        <w:rPr>
          <w:sz w:val="22"/>
          <w:szCs w:val="22"/>
        </w:rPr>
        <w:tab/>
      </w:r>
    </w:p>
    <w:p w14:paraId="12BAE1B5" w14:textId="77777777" w:rsidR="00F54532" w:rsidRPr="00924F6E" w:rsidRDefault="00F54532" w:rsidP="00F54532">
      <w:pPr>
        <w:numPr>
          <w:ilvl w:val="0"/>
          <w:numId w:val="4"/>
        </w:numPr>
        <w:tabs>
          <w:tab w:val="left" w:pos="3402"/>
        </w:tabs>
        <w:jc w:val="both"/>
        <w:rPr>
          <w:b/>
          <w:bCs/>
          <w:smallCaps/>
          <w:sz w:val="22"/>
          <w:szCs w:val="22"/>
        </w:rPr>
      </w:pPr>
      <w:r w:rsidRPr="00924F6E">
        <w:rPr>
          <w:sz w:val="22"/>
          <w:szCs w:val="22"/>
        </w:rPr>
        <w:t xml:space="preserve">születés időpontja: </w:t>
      </w:r>
      <w:r w:rsidRPr="00924F6E">
        <w:rPr>
          <w:sz w:val="22"/>
          <w:szCs w:val="22"/>
        </w:rPr>
        <w:tab/>
      </w:r>
    </w:p>
    <w:p w14:paraId="26718D02" w14:textId="77777777" w:rsidR="00F54532" w:rsidRPr="00924F6E" w:rsidRDefault="00F54532" w:rsidP="00F54532">
      <w:pPr>
        <w:ind w:left="360"/>
        <w:jc w:val="both"/>
        <w:rPr>
          <w:sz w:val="22"/>
          <w:szCs w:val="22"/>
        </w:rPr>
      </w:pPr>
    </w:p>
    <w:p w14:paraId="6D3B5EAA" w14:textId="77777777" w:rsidR="00F54532" w:rsidRPr="00924F6E" w:rsidRDefault="00F54532" w:rsidP="00F54532">
      <w:pPr>
        <w:numPr>
          <w:ilvl w:val="0"/>
          <w:numId w:val="2"/>
        </w:numPr>
        <w:pBdr>
          <w:top w:val="single" w:sz="4" w:space="1" w:color="000000"/>
          <w:bottom w:val="single" w:sz="4" w:space="1" w:color="000000"/>
        </w:pBdr>
        <w:shd w:val="clear" w:color="auto" w:fill="D8D8D8"/>
        <w:tabs>
          <w:tab w:val="left" w:pos="5324"/>
        </w:tabs>
        <w:jc w:val="both"/>
        <w:rPr>
          <w:b/>
          <w:sz w:val="22"/>
          <w:szCs w:val="22"/>
        </w:rPr>
      </w:pPr>
      <w:r w:rsidRPr="00924F6E">
        <w:rPr>
          <w:b/>
          <w:sz w:val="22"/>
          <w:szCs w:val="22"/>
        </w:rPr>
        <w:t>/ az ellátást igénybe vevő törvényes képviselője</w:t>
      </w:r>
    </w:p>
    <w:p w14:paraId="19AB90E7" w14:textId="77777777" w:rsidR="00F54532" w:rsidRPr="00924F6E" w:rsidRDefault="00F54532" w:rsidP="00F54532">
      <w:pPr>
        <w:ind w:left="60"/>
        <w:jc w:val="both"/>
        <w:rPr>
          <w:b/>
          <w:color w:val="000000"/>
          <w:sz w:val="22"/>
          <w:szCs w:val="22"/>
          <w:u w:val="single"/>
        </w:rPr>
      </w:pPr>
    </w:p>
    <w:p w14:paraId="65E2AC2E" w14:textId="77777777" w:rsidR="00F54532" w:rsidRPr="00924F6E" w:rsidRDefault="00F54532" w:rsidP="00F54532">
      <w:pPr>
        <w:numPr>
          <w:ilvl w:val="0"/>
          <w:numId w:val="7"/>
        </w:numPr>
        <w:tabs>
          <w:tab w:val="left" w:pos="3402"/>
        </w:tabs>
        <w:jc w:val="both"/>
        <w:rPr>
          <w:sz w:val="22"/>
          <w:szCs w:val="22"/>
        </w:rPr>
      </w:pPr>
      <w:r w:rsidRPr="00924F6E">
        <w:rPr>
          <w:sz w:val="22"/>
          <w:szCs w:val="22"/>
        </w:rPr>
        <w:t>neve:</w:t>
      </w:r>
      <w:r w:rsidRPr="00924F6E">
        <w:rPr>
          <w:sz w:val="22"/>
          <w:szCs w:val="22"/>
        </w:rPr>
        <w:tab/>
      </w:r>
    </w:p>
    <w:p w14:paraId="43F45EBE" w14:textId="77777777" w:rsidR="00F54532" w:rsidRPr="00924F6E" w:rsidRDefault="00F54532" w:rsidP="00F54532">
      <w:pPr>
        <w:numPr>
          <w:ilvl w:val="0"/>
          <w:numId w:val="7"/>
        </w:numPr>
        <w:tabs>
          <w:tab w:val="left" w:pos="3402"/>
        </w:tabs>
        <w:jc w:val="both"/>
        <w:rPr>
          <w:b/>
          <w:bCs/>
          <w:smallCaps/>
          <w:sz w:val="22"/>
          <w:szCs w:val="22"/>
        </w:rPr>
      </w:pPr>
      <w:r w:rsidRPr="00924F6E">
        <w:rPr>
          <w:sz w:val="22"/>
          <w:szCs w:val="22"/>
        </w:rPr>
        <w:t>értesítési címe:</w:t>
      </w:r>
      <w:r w:rsidRPr="00924F6E">
        <w:rPr>
          <w:sz w:val="22"/>
          <w:szCs w:val="22"/>
        </w:rPr>
        <w:tab/>
      </w:r>
    </w:p>
    <w:p w14:paraId="10E3666F" w14:textId="77777777" w:rsidR="00F54532" w:rsidRPr="00924F6E" w:rsidRDefault="00F54532" w:rsidP="00F54532">
      <w:pPr>
        <w:tabs>
          <w:tab w:val="left" w:pos="3402"/>
        </w:tabs>
        <w:jc w:val="both"/>
        <w:rPr>
          <w:b/>
          <w:bCs/>
          <w:smallCaps/>
          <w:sz w:val="22"/>
          <w:szCs w:val="22"/>
        </w:rPr>
      </w:pPr>
    </w:p>
    <w:p w14:paraId="7EDD67C5" w14:textId="77777777" w:rsidR="00F54532" w:rsidRPr="00924F6E" w:rsidRDefault="00F54532" w:rsidP="00F54532">
      <w:pPr>
        <w:numPr>
          <w:ilvl w:val="0"/>
          <w:numId w:val="2"/>
        </w:numPr>
        <w:pBdr>
          <w:top w:val="single" w:sz="4" w:space="1" w:color="000000"/>
          <w:bottom w:val="single" w:sz="4" w:space="1" w:color="000000"/>
        </w:pBdr>
        <w:shd w:val="clear" w:color="auto" w:fill="DFDFDF"/>
        <w:tabs>
          <w:tab w:val="left" w:pos="5324"/>
        </w:tabs>
        <w:jc w:val="both"/>
        <w:rPr>
          <w:b/>
          <w:sz w:val="22"/>
          <w:szCs w:val="22"/>
        </w:rPr>
      </w:pPr>
      <w:r w:rsidRPr="00924F6E">
        <w:rPr>
          <w:b/>
          <w:sz w:val="22"/>
          <w:szCs w:val="22"/>
        </w:rPr>
        <w:t>/ tartásra kötelezett /vagy azt vállaló személy</w:t>
      </w:r>
    </w:p>
    <w:p w14:paraId="0EE2DA4B" w14:textId="77777777" w:rsidR="00F54532" w:rsidRPr="00924F6E" w:rsidRDefault="00F54532" w:rsidP="00F54532">
      <w:pPr>
        <w:tabs>
          <w:tab w:val="left" w:pos="3402"/>
        </w:tabs>
        <w:jc w:val="both"/>
        <w:rPr>
          <w:b/>
          <w:bCs/>
          <w:smallCaps/>
          <w:color w:val="FF0000"/>
          <w:sz w:val="22"/>
          <w:szCs w:val="22"/>
        </w:rPr>
      </w:pPr>
    </w:p>
    <w:p w14:paraId="2FDD2E1D" w14:textId="77777777" w:rsidR="00F54532" w:rsidRPr="00924F6E" w:rsidRDefault="00F54532" w:rsidP="00F54532">
      <w:pPr>
        <w:numPr>
          <w:ilvl w:val="0"/>
          <w:numId w:val="7"/>
        </w:numPr>
        <w:tabs>
          <w:tab w:val="left" w:pos="3402"/>
        </w:tabs>
        <w:jc w:val="both"/>
        <w:rPr>
          <w:sz w:val="22"/>
          <w:szCs w:val="22"/>
        </w:rPr>
      </w:pPr>
      <w:r w:rsidRPr="00924F6E">
        <w:rPr>
          <w:sz w:val="22"/>
          <w:szCs w:val="22"/>
        </w:rPr>
        <w:t>neve:</w:t>
      </w:r>
      <w:r w:rsidRPr="00924F6E">
        <w:rPr>
          <w:sz w:val="22"/>
          <w:szCs w:val="22"/>
        </w:rPr>
        <w:tab/>
      </w:r>
      <w:r w:rsidRPr="00924F6E">
        <w:rPr>
          <w:b/>
          <w:sz w:val="22"/>
          <w:szCs w:val="22"/>
        </w:rPr>
        <w:t xml:space="preserve"> </w:t>
      </w:r>
    </w:p>
    <w:p w14:paraId="533ED138" w14:textId="77777777" w:rsidR="00F54532" w:rsidRPr="007512F9" w:rsidRDefault="00F54532" w:rsidP="00F54532">
      <w:pPr>
        <w:numPr>
          <w:ilvl w:val="0"/>
          <w:numId w:val="7"/>
        </w:numPr>
        <w:tabs>
          <w:tab w:val="left" w:pos="3402"/>
        </w:tabs>
        <w:jc w:val="both"/>
        <w:rPr>
          <w:b/>
          <w:bCs/>
          <w:smallCaps/>
          <w:sz w:val="22"/>
          <w:szCs w:val="22"/>
        </w:rPr>
      </w:pPr>
      <w:r w:rsidRPr="00924F6E">
        <w:rPr>
          <w:sz w:val="22"/>
          <w:szCs w:val="22"/>
        </w:rPr>
        <w:t>értesítési címe:</w:t>
      </w:r>
      <w:r w:rsidRPr="00924F6E">
        <w:rPr>
          <w:sz w:val="22"/>
          <w:szCs w:val="22"/>
        </w:rPr>
        <w:tab/>
      </w:r>
      <w:r w:rsidRPr="007512F9">
        <w:rPr>
          <w:sz w:val="22"/>
          <w:szCs w:val="22"/>
        </w:rPr>
        <w:tab/>
      </w:r>
      <w:r w:rsidRPr="007512F9">
        <w:rPr>
          <w:b/>
          <w:sz w:val="22"/>
          <w:szCs w:val="22"/>
        </w:rPr>
        <w:t xml:space="preserve"> </w:t>
      </w:r>
    </w:p>
    <w:p w14:paraId="2BED4483" w14:textId="77777777" w:rsidR="00F54532" w:rsidRPr="00924F6E" w:rsidRDefault="00F54532" w:rsidP="00F54532">
      <w:pPr>
        <w:tabs>
          <w:tab w:val="left" w:pos="3402"/>
        </w:tabs>
        <w:jc w:val="both"/>
        <w:rPr>
          <w:b/>
          <w:bCs/>
          <w:smallCaps/>
          <w:color w:val="FF0000"/>
          <w:sz w:val="22"/>
          <w:szCs w:val="22"/>
        </w:rPr>
      </w:pPr>
    </w:p>
    <w:p w14:paraId="486A1009" w14:textId="77777777" w:rsidR="00F54532" w:rsidRPr="00924F6E" w:rsidRDefault="00F54532" w:rsidP="00F54532">
      <w:pPr>
        <w:jc w:val="both"/>
        <w:rPr>
          <w:sz w:val="22"/>
          <w:szCs w:val="22"/>
        </w:rPr>
      </w:pPr>
      <w:r w:rsidRPr="00924F6E">
        <w:rPr>
          <w:sz w:val="22"/>
          <w:szCs w:val="22"/>
        </w:rPr>
        <w:t>között, a mai napon, az alábbi feltételek szerint:</w:t>
      </w:r>
    </w:p>
    <w:p w14:paraId="27F5F6D2" w14:textId="77777777" w:rsidR="00F54532" w:rsidRDefault="00F54532" w:rsidP="00F54532">
      <w:pPr>
        <w:jc w:val="both"/>
        <w:rPr>
          <w:sz w:val="22"/>
          <w:szCs w:val="22"/>
        </w:rPr>
      </w:pPr>
    </w:p>
    <w:p w14:paraId="220AB00E" w14:textId="77777777" w:rsidR="00F54532" w:rsidRPr="00924F6E" w:rsidRDefault="00F54532" w:rsidP="00F54532">
      <w:pPr>
        <w:pStyle w:val="Cmsor3"/>
        <w:pBdr>
          <w:top w:val="single" w:sz="4" w:space="1" w:color="000000"/>
          <w:bottom w:val="single" w:sz="4" w:space="1" w:color="000000"/>
        </w:pBdr>
        <w:tabs>
          <w:tab w:val="clear" w:pos="7920"/>
          <w:tab w:val="left" w:pos="5902"/>
        </w:tabs>
        <w:jc w:val="both"/>
        <w:rPr>
          <w:sz w:val="22"/>
          <w:szCs w:val="22"/>
        </w:rPr>
      </w:pPr>
      <w:r w:rsidRPr="00924F6E">
        <w:rPr>
          <w:sz w:val="22"/>
          <w:szCs w:val="22"/>
        </w:rPr>
        <w:t>II./ A megállapodás tárgya</w:t>
      </w:r>
    </w:p>
    <w:p w14:paraId="0F10D3CB" w14:textId="77777777" w:rsidR="00F54532" w:rsidRPr="00924F6E" w:rsidRDefault="00F54532" w:rsidP="00F54532">
      <w:pPr>
        <w:pStyle w:val="Szvegtrzsbehzssal"/>
        <w:spacing w:before="120" w:after="0"/>
        <w:ind w:left="0" w:firstLine="0"/>
        <w:rPr>
          <w:sz w:val="22"/>
          <w:szCs w:val="22"/>
        </w:rPr>
      </w:pPr>
      <w:r w:rsidRPr="00EB5335">
        <w:rPr>
          <w:b/>
          <w:bCs/>
          <w:sz w:val="22"/>
          <w:szCs w:val="22"/>
        </w:rPr>
        <w:t>1.)</w:t>
      </w:r>
      <w:r w:rsidRPr="00EB5335">
        <w:rPr>
          <w:sz w:val="22"/>
          <w:szCs w:val="22"/>
        </w:rPr>
        <w:tab/>
        <w:t xml:space="preserve">A szociális ellátást nyújtó intézmény fenntartója </w:t>
      </w:r>
      <w:r w:rsidRPr="00EB5335">
        <w:rPr>
          <w:b/>
          <w:sz w:val="22"/>
          <w:szCs w:val="22"/>
        </w:rPr>
        <w:t>……………………………..</w:t>
      </w:r>
      <w:r w:rsidRPr="00EB5335">
        <w:rPr>
          <w:b/>
          <w:smallCaps/>
          <w:sz w:val="22"/>
          <w:szCs w:val="22"/>
        </w:rPr>
        <w:t>.</w:t>
      </w:r>
      <w:r>
        <w:rPr>
          <w:sz w:val="22"/>
          <w:szCs w:val="22"/>
        </w:rPr>
        <w:t xml:space="preserve"> sz. alatt,</w:t>
      </w:r>
      <w:r w:rsidRPr="00EB5335">
        <w:rPr>
          <w:sz w:val="22"/>
          <w:szCs w:val="22"/>
        </w:rPr>
        <w:t xml:space="preserve"> </w:t>
      </w:r>
      <w:r>
        <w:rPr>
          <w:sz w:val="22"/>
          <w:szCs w:val="22"/>
        </w:rPr>
        <w:t>(</w:t>
      </w:r>
      <w:r w:rsidRPr="008E5324">
        <w:rPr>
          <w:i/>
          <w:sz w:val="22"/>
          <w:szCs w:val="22"/>
        </w:rPr>
        <w:t>amennyiben releváns</w:t>
      </w:r>
      <w:r>
        <w:rPr>
          <w:i/>
          <w:sz w:val="22"/>
          <w:szCs w:val="22"/>
        </w:rPr>
        <w:t>:</w:t>
      </w:r>
      <w:r>
        <w:rPr>
          <w:sz w:val="22"/>
          <w:szCs w:val="22"/>
        </w:rPr>
        <w:t>)  és</w:t>
      </w:r>
      <w:r w:rsidRPr="00EB5335">
        <w:rPr>
          <w:sz w:val="22"/>
          <w:szCs w:val="22"/>
        </w:rPr>
        <w:t xml:space="preserve"> </w:t>
      </w:r>
      <w:r w:rsidRPr="00EB5335">
        <w:rPr>
          <w:b/>
          <w:sz w:val="22"/>
          <w:szCs w:val="22"/>
        </w:rPr>
        <w:t xml:space="preserve"> ……………………………………………</w:t>
      </w:r>
      <w:r w:rsidRPr="00EB5335">
        <w:rPr>
          <w:sz w:val="22"/>
          <w:szCs w:val="22"/>
        </w:rPr>
        <w:t xml:space="preserve"> sz. alatt </w:t>
      </w:r>
      <w:r>
        <w:rPr>
          <w:sz w:val="22"/>
          <w:szCs w:val="22"/>
        </w:rPr>
        <w:t xml:space="preserve">az alapellátás </w:t>
      </w:r>
      <w:r w:rsidRPr="00EB5335">
        <w:rPr>
          <w:sz w:val="22"/>
          <w:szCs w:val="22"/>
        </w:rPr>
        <w:t>keretébe</w:t>
      </w:r>
      <w:r>
        <w:rPr>
          <w:sz w:val="22"/>
          <w:szCs w:val="22"/>
        </w:rPr>
        <w:t xml:space="preserve">n tartozó </w:t>
      </w:r>
      <w:r w:rsidR="00C8176C">
        <w:rPr>
          <w:sz w:val="22"/>
          <w:szCs w:val="22"/>
        </w:rPr>
        <w:t xml:space="preserve">idősek </w:t>
      </w:r>
      <w:r>
        <w:rPr>
          <w:sz w:val="22"/>
          <w:szCs w:val="22"/>
        </w:rPr>
        <w:t xml:space="preserve">nappali ellátást biztosít. </w:t>
      </w:r>
    </w:p>
    <w:p w14:paraId="1399C9E5" w14:textId="77777777" w:rsidR="00F54532" w:rsidRPr="00924F6E" w:rsidRDefault="00F54532" w:rsidP="00F54532">
      <w:pPr>
        <w:spacing w:before="120"/>
        <w:jc w:val="both"/>
        <w:rPr>
          <w:b/>
          <w:sz w:val="22"/>
          <w:szCs w:val="22"/>
        </w:rPr>
      </w:pPr>
      <w:r w:rsidRPr="00924F6E">
        <w:rPr>
          <w:b/>
          <w:bCs/>
          <w:sz w:val="22"/>
          <w:szCs w:val="22"/>
        </w:rPr>
        <w:t>2.)</w:t>
      </w:r>
      <w:r w:rsidRPr="00924F6E">
        <w:rPr>
          <w:sz w:val="22"/>
          <w:szCs w:val="22"/>
        </w:rPr>
        <w:tab/>
        <w:t xml:space="preserve">A szociális intézmény a vonatkozó jogszabályokban, és jelen megállapodásban szabályozott módon, (a megállapodás IV-es pontjában tételesen felsorolt) </w:t>
      </w:r>
      <w:r w:rsidRPr="00924F6E">
        <w:rPr>
          <w:b/>
          <w:sz w:val="22"/>
          <w:szCs w:val="22"/>
        </w:rPr>
        <w:t>ellátást</w:t>
      </w:r>
      <w:r w:rsidRPr="00924F6E">
        <w:rPr>
          <w:sz w:val="22"/>
          <w:szCs w:val="22"/>
        </w:rPr>
        <w:t xml:space="preserve"> nyújt.</w:t>
      </w:r>
    </w:p>
    <w:p w14:paraId="0DE3240C" w14:textId="77777777" w:rsidR="00F54532" w:rsidRPr="007512F9" w:rsidRDefault="00F54532" w:rsidP="00F54532">
      <w:pPr>
        <w:spacing w:before="120"/>
        <w:jc w:val="both"/>
        <w:rPr>
          <w:sz w:val="22"/>
          <w:szCs w:val="22"/>
        </w:rPr>
      </w:pPr>
      <w:r w:rsidRPr="00924F6E">
        <w:rPr>
          <w:b/>
          <w:bCs/>
          <w:sz w:val="22"/>
          <w:szCs w:val="22"/>
        </w:rPr>
        <w:t>3.)</w:t>
      </w:r>
      <w:r w:rsidRPr="00924F6E">
        <w:rPr>
          <w:sz w:val="22"/>
          <w:szCs w:val="22"/>
        </w:rPr>
        <w:tab/>
      </w:r>
      <w:r w:rsidRPr="00E0086C">
        <w:rPr>
          <w:sz w:val="22"/>
          <w:szCs w:val="22"/>
        </w:rPr>
        <w:t xml:space="preserve"> </w:t>
      </w:r>
      <w:r w:rsidRPr="007512F9">
        <w:rPr>
          <w:sz w:val="22"/>
          <w:szCs w:val="22"/>
        </w:rPr>
        <w:t>Az ellátás időtartama:</w:t>
      </w:r>
    </w:p>
    <w:p w14:paraId="5DEA8945" w14:textId="77777777" w:rsidR="00F54532" w:rsidRPr="00DB733E" w:rsidRDefault="00F54532" w:rsidP="00F54532">
      <w:pPr>
        <w:numPr>
          <w:ilvl w:val="0"/>
          <w:numId w:val="10"/>
        </w:numPr>
        <w:suppressAutoHyphens w:val="0"/>
        <w:jc w:val="both"/>
        <w:rPr>
          <w:sz w:val="22"/>
          <w:szCs w:val="22"/>
        </w:rPr>
      </w:pPr>
      <w:r w:rsidRPr="00DB733E">
        <w:rPr>
          <w:sz w:val="22"/>
          <w:szCs w:val="22"/>
        </w:rPr>
        <w:t xml:space="preserve">határozatlan időtartamú          </w:t>
      </w:r>
    </w:p>
    <w:p w14:paraId="09A0FCA7" w14:textId="77777777" w:rsidR="00F54532" w:rsidRPr="00E0086C" w:rsidRDefault="00F54532" w:rsidP="00F54532">
      <w:pPr>
        <w:numPr>
          <w:ilvl w:val="0"/>
          <w:numId w:val="10"/>
        </w:numPr>
        <w:suppressAutoHyphens w:val="0"/>
        <w:jc w:val="both"/>
        <w:rPr>
          <w:sz w:val="22"/>
          <w:szCs w:val="22"/>
        </w:rPr>
      </w:pPr>
      <w:r w:rsidRPr="00E0086C">
        <w:rPr>
          <w:sz w:val="22"/>
          <w:szCs w:val="22"/>
        </w:rPr>
        <w:t xml:space="preserve">határozott időtartamú </w:t>
      </w:r>
    </w:p>
    <w:p w14:paraId="00094B51" w14:textId="77777777" w:rsidR="00F54532" w:rsidRDefault="00F54532" w:rsidP="00F54532">
      <w:pPr>
        <w:jc w:val="both"/>
        <w:rPr>
          <w:b/>
          <w:sz w:val="22"/>
          <w:szCs w:val="22"/>
        </w:rPr>
      </w:pPr>
    </w:p>
    <w:p w14:paraId="7F9B2230" w14:textId="77777777" w:rsidR="00F54532" w:rsidRPr="00924F6E" w:rsidRDefault="00F54532" w:rsidP="00F54532">
      <w:pPr>
        <w:jc w:val="both"/>
        <w:rPr>
          <w:sz w:val="22"/>
          <w:szCs w:val="22"/>
        </w:rPr>
      </w:pPr>
      <w:r w:rsidRPr="00924F6E">
        <w:rPr>
          <w:sz w:val="22"/>
          <w:szCs w:val="22"/>
        </w:rPr>
        <w:t>Az ellátás igénybevételének kezdő időpontja: ........... év .................................. hó .......... nap</w:t>
      </w:r>
    </w:p>
    <w:p w14:paraId="7D7B7B61" w14:textId="77777777" w:rsidR="00F54532" w:rsidRDefault="00F54532" w:rsidP="00F54532">
      <w:pPr>
        <w:spacing w:before="120"/>
        <w:jc w:val="both"/>
        <w:rPr>
          <w:sz w:val="22"/>
          <w:szCs w:val="22"/>
        </w:rPr>
      </w:pPr>
      <w:r>
        <w:rPr>
          <w:sz w:val="22"/>
          <w:szCs w:val="22"/>
        </w:rPr>
        <w:lastRenderedPageBreak/>
        <w:t>Amennyiben az ellátás határozott időtartamú, az igénybevétel</w:t>
      </w:r>
      <w:r w:rsidRPr="00EB5335">
        <w:rPr>
          <w:sz w:val="22"/>
          <w:szCs w:val="22"/>
        </w:rPr>
        <w:t xml:space="preserve"> befejező időpontja: </w:t>
      </w:r>
    </w:p>
    <w:p w14:paraId="05392E1B" w14:textId="77777777" w:rsidR="00F54532" w:rsidRPr="00EB5335" w:rsidRDefault="00F54532" w:rsidP="00F54532">
      <w:pPr>
        <w:spacing w:before="120"/>
        <w:jc w:val="both"/>
        <w:rPr>
          <w:sz w:val="22"/>
          <w:szCs w:val="22"/>
        </w:rPr>
      </w:pPr>
      <w:r w:rsidRPr="00EB5335">
        <w:rPr>
          <w:sz w:val="22"/>
          <w:szCs w:val="22"/>
        </w:rPr>
        <w:t>........... év .................................. hó .......... nap</w:t>
      </w:r>
    </w:p>
    <w:p w14:paraId="7DAA6AA4" w14:textId="77777777" w:rsidR="00F54532" w:rsidRDefault="00F54532" w:rsidP="00F54532">
      <w:pPr>
        <w:pStyle w:val="lfej"/>
        <w:jc w:val="both"/>
        <w:rPr>
          <w:sz w:val="22"/>
          <w:szCs w:val="22"/>
        </w:rPr>
      </w:pPr>
    </w:p>
    <w:p w14:paraId="0DCA158F" w14:textId="77777777" w:rsidR="00E85E17" w:rsidRDefault="00E85E17" w:rsidP="00E85E17">
      <w:pPr>
        <w:spacing w:before="120"/>
        <w:jc w:val="both"/>
        <w:rPr>
          <w:bCs/>
          <w:sz w:val="22"/>
          <w:szCs w:val="22"/>
        </w:rPr>
      </w:pPr>
      <w:r>
        <w:rPr>
          <w:b/>
          <w:bCs/>
          <w:sz w:val="22"/>
          <w:szCs w:val="22"/>
        </w:rPr>
        <w:t>4</w:t>
      </w:r>
      <w:r w:rsidRPr="0007221C">
        <w:rPr>
          <w:b/>
          <w:bCs/>
          <w:sz w:val="22"/>
          <w:szCs w:val="22"/>
        </w:rPr>
        <w:t>.)</w:t>
      </w:r>
      <w:r w:rsidRPr="0007221C">
        <w:rPr>
          <w:bCs/>
          <w:sz w:val="22"/>
          <w:szCs w:val="22"/>
        </w:rPr>
        <w:t xml:space="preserve"> Az igénybevevő az ellátást </w:t>
      </w:r>
      <w:r w:rsidRPr="00EE6D2A">
        <w:rPr>
          <w:b/>
          <w:bCs/>
          <w:sz w:val="22"/>
          <w:szCs w:val="22"/>
        </w:rPr>
        <w:t>étkezéssel / étkezés nélkül</w:t>
      </w:r>
      <w:r w:rsidRPr="0007221C">
        <w:rPr>
          <w:bCs/>
          <w:sz w:val="22"/>
          <w:szCs w:val="22"/>
        </w:rPr>
        <w:t xml:space="preserve"> veszi igénybe.</w:t>
      </w:r>
      <w:r>
        <w:rPr>
          <w:bCs/>
          <w:sz w:val="22"/>
          <w:szCs w:val="22"/>
        </w:rPr>
        <w:t xml:space="preserve"> (</w:t>
      </w:r>
      <w:r w:rsidRPr="0007221C">
        <w:rPr>
          <w:bCs/>
          <w:i/>
          <w:sz w:val="22"/>
          <w:szCs w:val="22"/>
        </w:rPr>
        <w:t>a megfelelő rész aláhúzandó</w:t>
      </w:r>
      <w:r>
        <w:rPr>
          <w:bCs/>
          <w:sz w:val="22"/>
          <w:szCs w:val="22"/>
        </w:rPr>
        <w:t>)</w:t>
      </w:r>
    </w:p>
    <w:p w14:paraId="1CA9CBB8" w14:textId="77777777" w:rsidR="00E85E17" w:rsidRPr="0007221C" w:rsidRDefault="00E85E17" w:rsidP="00E85E17">
      <w:pPr>
        <w:spacing w:before="120"/>
        <w:jc w:val="both"/>
        <w:rPr>
          <w:bCs/>
          <w:sz w:val="22"/>
          <w:szCs w:val="22"/>
        </w:rPr>
      </w:pPr>
    </w:p>
    <w:p w14:paraId="38F9113C" w14:textId="77777777" w:rsidR="00E85E17" w:rsidRPr="00E85E17" w:rsidRDefault="00E85E17" w:rsidP="00E85E17">
      <w:pPr>
        <w:pStyle w:val="lfej"/>
        <w:jc w:val="both"/>
        <w:rPr>
          <w:i/>
          <w:sz w:val="22"/>
          <w:szCs w:val="22"/>
        </w:rPr>
      </w:pPr>
      <w:r>
        <w:rPr>
          <w:sz w:val="22"/>
          <w:szCs w:val="22"/>
        </w:rPr>
        <w:t xml:space="preserve">Amennyiben igényli az étkezést, akkor </w:t>
      </w:r>
      <w:r w:rsidRPr="00E85E17">
        <w:rPr>
          <w:b/>
          <w:sz w:val="22"/>
          <w:szCs w:val="22"/>
        </w:rPr>
        <w:t>normál</w:t>
      </w:r>
      <w:r w:rsidR="007A7399">
        <w:rPr>
          <w:b/>
          <w:sz w:val="22"/>
          <w:szCs w:val="22"/>
        </w:rPr>
        <w:t xml:space="preserve"> </w:t>
      </w:r>
      <w:r w:rsidRPr="00E85E17">
        <w:rPr>
          <w:b/>
          <w:sz w:val="22"/>
          <w:szCs w:val="22"/>
        </w:rPr>
        <w:t>/</w:t>
      </w:r>
      <w:r w:rsidR="007A7399">
        <w:rPr>
          <w:b/>
          <w:sz w:val="22"/>
          <w:szCs w:val="22"/>
        </w:rPr>
        <w:t xml:space="preserve"> </w:t>
      </w:r>
      <w:r w:rsidRPr="00E85E17">
        <w:rPr>
          <w:b/>
          <w:sz w:val="22"/>
          <w:szCs w:val="22"/>
        </w:rPr>
        <w:t>diétás</w:t>
      </w:r>
      <w:r>
        <w:rPr>
          <w:sz w:val="22"/>
          <w:szCs w:val="22"/>
        </w:rPr>
        <w:t xml:space="preserve"> étkezést vesz igénybe. (</w:t>
      </w:r>
      <w:r w:rsidRPr="00E85E17">
        <w:rPr>
          <w:i/>
          <w:sz w:val="22"/>
          <w:szCs w:val="22"/>
        </w:rPr>
        <w:t>a megfelelő rész aláhúzandó)</w:t>
      </w:r>
    </w:p>
    <w:p w14:paraId="4616F7E6" w14:textId="77777777" w:rsidR="00E85E17" w:rsidRPr="00924F6E" w:rsidRDefault="00E85E17" w:rsidP="00E85E17">
      <w:pPr>
        <w:pStyle w:val="lfej"/>
        <w:ind w:left="1068"/>
        <w:jc w:val="both"/>
        <w:rPr>
          <w:sz w:val="22"/>
          <w:szCs w:val="22"/>
        </w:rPr>
      </w:pPr>
    </w:p>
    <w:p w14:paraId="7A3108DE" w14:textId="77777777" w:rsidR="00F54532" w:rsidRPr="00924F6E" w:rsidRDefault="00F54532" w:rsidP="00F54532">
      <w:pPr>
        <w:pBdr>
          <w:top w:val="single" w:sz="4" w:space="1" w:color="000000"/>
          <w:bottom w:val="single" w:sz="4" w:space="1" w:color="000000"/>
        </w:pBdr>
        <w:shd w:val="clear" w:color="auto" w:fill="DFDFDF"/>
        <w:jc w:val="both"/>
        <w:rPr>
          <w:b/>
          <w:sz w:val="22"/>
          <w:szCs w:val="22"/>
        </w:rPr>
      </w:pPr>
      <w:r w:rsidRPr="00924F6E">
        <w:rPr>
          <w:b/>
          <w:sz w:val="22"/>
          <w:szCs w:val="22"/>
        </w:rPr>
        <w:t>III. A felek tájékoztatási kötelezettsége</w:t>
      </w:r>
    </w:p>
    <w:p w14:paraId="462E3671" w14:textId="77777777" w:rsidR="00F54532" w:rsidRPr="00924F6E" w:rsidRDefault="00F54532" w:rsidP="00F54532">
      <w:pPr>
        <w:jc w:val="both"/>
        <w:rPr>
          <w:b/>
          <w:sz w:val="22"/>
          <w:szCs w:val="22"/>
          <w:u w:val="single"/>
        </w:rPr>
      </w:pPr>
    </w:p>
    <w:p w14:paraId="75EB6863" w14:textId="77777777" w:rsidR="00F54532" w:rsidRPr="00924F6E" w:rsidRDefault="00F54532" w:rsidP="00F54532">
      <w:pPr>
        <w:jc w:val="both"/>
        <w:rPr>
          <w:sz w:val="22"/>
          <w:szCs w:val="22"/>
        </w:rPr>
      </w:pPr>
      <w:r w:rsidRPr="00924F6E">
        <w:rPr>
          <w:sz w:val="22"/>
          <w:szCs w:val="22"/>
        </w:rPr>
        <w:t>1.1.)</w:t>
      </w:r>
      <w:r w:rsidRPr="00924F6E">
        <w:rPr>
          <w:sz w:val="22"/>
          <w:szCs w:val="22"/>
        </w:rPr>
        <w:tab/>
        <w:t>Az intézménybe való felvételkor – az intézményi életre való megfelelő felkészítés érdekében –</w:t>
      </w:r>
      <w:r w:rsidRPr="00924F6E">
        <w:rPr>
          <w:b/>
          <w:sz w:val="22"/>
          <w:szCs w:val="22"/>
        </w:rPr>
        <w:t xml:space="preserve"> az intézmény tájékoztatta</w:t>
      </w:r>
      <w:r w:rsidRPr="00924F6E">
        <w:rPr>
          <w:sz w:val="22"/>
          <w:szCs w:val="22"/>
        </w:rPr>
        <w:t xml:space="preserve"> az </w:t>
      </w:r>
      <w:r w:rsidRPr="00924F6E">
        <w:rPr>
          <w:b/>
          <w:sz w:val="22"/>
          <w:szCs w:val="22"/>
        </w:rPr>
        <w:t>ellátást igénybevevőt/törvényes képviselőjét</w:t>
      </w:r>
      <w:r>
        <w:rPr>
          <w:sz w:val="22"/>
          <w:szCs w:val="22"/>
        </w:rPr>
        <w:t>:</w:t>
      </w:r>
    </w:p>
    <w:p w14:paraId="631087E9" w14:textId="77777777" w:rsidR="00F54532" w:rsidRPr="00924F6E" w:rsidRDefault="00F54532" w:rsidP="00F54532">
      <w:pPr>
        <w:jc w:val="both"/>
        <w:rPr>
          <w:sz w:val="22"/>
          <w:szCs w:val="22"/>
        </w:rPr>
      </w:pPr>
    </w:p>
    <w:p w14:paraId="0C3AEFDB"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az intézményben </w:t>
      </w:r>
      <w:r w:rsidRPr="00924F6E">
        <w:rPr>
          <w:b/>
          <w:sz w:val="22"/>
          <w:szCs w:val="22"/>
        </w:rPr>
        <w:t>biztosított ellátás, szolgáltatások</w:t>
      </w:r>
      <w:r w:rsidRPr="00924F6E">
        <w:rPr>
          <w:sz w:val="22"/>
          <w:szCs w:val="22"/>
        </w:rPr>
        <w:t xml:space="preserve"> tartamáról és feltételeiről;</w:t>
      </w:r>
    </w:p>
    <w:p w14:paraId="4C1061D9" w14:textId="77777777" w:rsidR="00F54532" w:rsidRPr="00924F6E" w:rsidRDefault="00F54532" w:rsidP="00F54532">
      <w:pPr>
        <w:numPr>
          <w:ilvl w:val="0"/>
          <w:numId w:val="6"/>
        </w:numPr>
        <w:tabs>
          <w:tab w:val="left" w:pos="3692"/>
        </w:tabs>
        <w:ind w:left="284" w:hanging="284"/>
        <w:jc w:val="both"/>
        <w:rPr>
          <w:b/>
          <w:sz w:val="22"/>
          <w:szCs w:val="22"/>
        </w:rPr>
      </w:pPr>
      <w:r w:rsidRPr="00924F6E">
        <w:rPr>
          <w:sz w:val="22"/>
          <w:szCs w:val="22"/>
        </w:rPr>
        <w:t xml:space="preserve">az intézmény által vezetett, </w:t>
      </w:r>
      <w:r w:rsidRPr="00924F6E">
        <w:rPr>
          <w:b/>
          <w:sz w:val="22"/>
          <w:szCs w:val="22"/>
        </w:rPr>
        <w:t>az ellátást igénybevevőt érintő</w:t>
      </w:r>
      <w:r w:rsidRPr="00924F6E">
        <w:rPr>
          <w:sz w:val="22"/>
          <w:szCs w:val="22"/>
        </w:rPr>
        <w:t xml:space="preserve"> </w:t>
      </w:r>
      <w:r w:rsidRPr="00924F6E">
        <w:rPr>
          <w:b/>
          <w:sz w:val="22"/>
          <w:szCs w:val="22"/>
        </w:rPr>
        <w:t>nyilvántartásokról;</w:t>
      </w:r>
    </w:p>
    <w:p w14:paraId="2B86B200"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az intézményi </w:t>
      </w:r>
      <w:r w:rsidRPr="00924F6E">
        <w:rPr>
          <w:b/>
          <w:sz w:val="22"/>
          <w:szCs w:val="22"/>
        </w:rPr>
        <w:t>Házirendről</w:t>
      </w:r>
      <w:r w:rsidRPr="00924F6E">
        <w:rPr>
          <w:sz w:val="22"/>
          <w:szCs w:val="22"/>
        </w:rPr>
        <w:t xml:space="preserve">, melynek tényét jelen megállapodás </w:t>
      </w:r>
      <w:r w:rsidRPr="00924F6E">
        <w:rPr>
          <w:b/>
          <w:sz w:val="22"/>
          <w:szCs w:val="22"/>
        </w:rPr>
        <w:t>aláírásával</w:t>
      </w:r>
      <w:r w:rsidRPr="00924F6E">
        <w:rPr>
          <w:sz w:val="22"/>
          <w:szCs w:val="22"/>
        </w:rPr>
        <w:t xml:space="preserve"> igazolja;</w:t>
      </w:r>
    </w:p>
    <w:p w14:paraId="6967809D"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az intézménybe való felvételhez, az intézményi jogviszony létesítéséhez szükséges </w:t>
      </w:r>
      <w:r w:rsidRPr="00924F6E">
        <w:rPr>
          <w:b/>
          <w:sz w:val="22"/>
          <w:szCs w:val="22"/>
        </w:rPr>
        <w:t>okiratokról</w:t>
      </w:r>
      <w:r w:rsidRPr="00924F6E">
        <w:rPr>
          <w:sz w:val="22"/>
          <w:szCs w:val="22"/>
        </w:rPr>
        <w:t>;</w:t>
      </w:r>
    </w:p>
    <w:p w14:paraId="42BE0657"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az </w:t>
      </w:r>
      <w:r w:rsidRPr="00C8176C">
        <w:rPr>
          <w:b/>
          <w:sz w:val="22"/>
          <w:szCs w:val="22"/>
        </w:rPr>
        <w:t>intézményi jogviszony megszűnés</w:t>
      </w:r>
      <w:r w:rsidRPr="00924F6E">
        <w:rPr>
          <w:sz w:val="22"/>
          <w:szCs w:val="22"/>
        </w:rPr>
        <w:t>ének eseteiről;</w:t>
      </w:r>
    </w:p>
    <w:p w14:paraId="0F060263"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a </w:t>
      </w:r>
      <w:r w:rsidRPr="00C8176C">
        <w:rPr>
          <w:b/>
          <w:sz w:val="22"/>
          <w:szCs w:val="22"/>
        </w:rPr>
        <w:t>fizetendő térítési díjról</w:t>
      </w:r>
      <w:r w:rsidRPr="00924F6E">
        <w:rPr>
          <w:sz w:val="22"/>
          <w:szCs w:val="22"/>
        </w:rPr>
        <w:t xml:space="preserve"> és a teljesítés feltételeiről, valamint a mulasztás következményeiről;</w:t>
      </w:r>
    </w:p>
    <w:p w14:paraId="74964E14" w14:textId="77777777" w:rsidR="00F54532" w:rsidRPr="00924F6E" w:rsidRDefault="00F54532" w:rsidP="00F54532">
      <w:pPr>
        <w:numPr>
          <w:ilvl w:val="0"/>
          <w:numId w:val="6"/>
        </w:numPr>
        <w:tabs>
          <w:tab w:val="left" w:pos="3692"/>
        </w:tabs>
        <w:ind w:left="284" w:hanging="284"/>
        <w:jc w:val="both"/>
        <w:rPr>
          <w:sz w:val="22"/>
          <w:szCs w:val="22"/>
        </w:rPr>
      </w:pPr>
      <w:r w:rsidRPr="00924F6E">
        <w:rPr>
          <w:sz w:val="22"/>
          <w:szCs w:val="22"/>
        </w:rPr>
        <w:t xml:space="preserve">más, jogszabályban meghatározott </w:t>
      </w:r>
      <w:r w:rsidRPr="00924F6E">
        <w:rPr>
          <w:b/>
          <w:sz w:val="22"/>
          <w:szCs w:val="22"/>
        </w:rPr>
        <w:t xml:space="preserve">feltételekről, </w:t>
      </w:r>
      <w:r w:rsidRPr="00924F6E">
        <w:rPr>
          <w:sz w:val="22"/>
          <w:szCs w:val="22"/>
        </w:rPr>
        <w:t>így különösen az intézményi ellátás során készített ellátáshoz kapcsolódó szakmai dokumentációk vezetésének kérdéseiről.</w:t>
      </w:r>
    </w:p>
    <w:p w14:paraId="453E455C" w14:textId="77777777" w:rsidR="00F54532" w:rsidRPr="00924F6E" w:rsidRDefault="00F54532" w:rsidP="00F54532">
      <w:pPr>
        <w:pStyle w:val="Szvegtrzs"/>
        <w:rPr>
          <w:rFonts w:ascii="Times New Roman" w:hAnsi="Times New Roman"/>
          <w:sz w:val="22"/>
          <w:szCs w:val="22"/>
        </w:rPr>
      </w:pPr>
    </w:p>
    <w:p w14:paraId="00F7AA13" w14:textId="77777777" w:rsidR="00F54532" w:rsidRPr="00924F6E" w:rsidRDefault="00F54532" w:rsidP="00F54532">
      <w:pPr>
        <w:pStyle w:val="Szvegtrzs"/>
        <w:rPr>
          <w:rFonts w:ascii="Times New Roman" w:hAnsi="Times New Roman"/>
          <w:b/>
          <w:sz w:val="22"/>
          <w:szCs w:val="22"/>
        </w:rPr>
      </w:pPr>
      <w:r w:rsidRPr="00924F6E">
        <w:rPr>
          <w:rFonts w:ascii="Times New Roman" w:hAnsi="Times New Roman"/>
          <w:sz w:val="22"/>
          <w:szCs w:val="22"/>
        </w:rPr>
        <w:t>Az ellátást igénybevevő</w:t>
      </w:r>
      <w:r>
        <w:rPr>
          <w:rFonts w:ascii="Times New Roman" w:hAnsi="Times New Roman"/>
          <w:sz w:val="22"/>
          <w:szCs w:val="22"/>
        </w:rPr>
        <w:t>/törvényes képviselője</w:t>
      </w:r>
      <w:r w:rsidRPr="00924F6E">
        <w:rPr>
          <w:rFonts w:ascii="Times New Roman" w:hAnsi="Times New Roman"/>
          <w:sz w:val="22"/>
          <w:szCs w:val="22"/>
        </w:rPr>
        <w:t xml:space="preserve"> a fentiek szerinti tájékoztatás</w:t>
      </w:r>
      <w:r w:rsidRPr="00924F6E">
        <w:rPr>
          <w:rFonts w:ascii="Times New Roman" w:hAnsi="Times New Roman"/>
          <w:b/>
          <w:sz w:val="22"/>
          <w:szCs w:val="22"/>
        </w:rPr>
        <w:t xml:space="preserve"> megtörténtének</w:t>
      </w:r>
      <w:r w:rsidRPr="00924F6E">
        <w:rPr>
          <w:rFonts w:ascii="Times New Roman" w:hAnsi="Times New Roman"/>
          <w:sz w:val="22"/>
          <w:szCs w:val="22"/>
        </w:rPr>
        <w:t xml:space="preserve"> tényét jelen megállapodás </w:t>
      </w:r>
      <w:r w:rsidRPr="00924F6E">
        <w:rPr>
          <w:rFonts w:ascii="Times New Roman" w:hAnsi="Times New Roman"/>
          <w:b/>
          <w:sz w:val="22"/>
          <w:szCs w:val="22"/>
        </w:rPr>
        <w:t>aláírásával</w:t>
      </w:r>
      <w:r w:rsidRPr="00924F6E">
        <w:rPr>
          <w:rFonts w:ascii="Times New Roman" w:hAnsi="Times New Roman"/>
          <w:sz w:val="22"/>
          <w:szCs w:val="22"/>
        </w:rPr>
        <w:t xml:space="preserve"> igazolja.</w:t>
      </w:r>
    </w:p>
    <w:p w14:paraId="3844519A" w14:textId="77777777" w:rsidR="00F54532" w:rsidRPr="00924F6E" w:rsidRDefault="00F54532" w:rsidP="00F54532">
      <w:pPr>
        <w:pStyle w:val="Szvegtrzs"/>
        <w:rPr>
          <w:rFonts w:ascii="Times New Roman" w:hAnsi="Times New Roman"/>
          <w:b/>
          <w:sz w:val="22"/>
          <w:szCs w:val="22"/>
        </w:rPr>
      </w:pPr>
    </w:p>
    <w:p w14:paraId="2FFB4B5A" w14:textId="77777777" w:rsidR="00F54532" w:rsidRPr="00924F6E" w:rsidRDefault="00F54532" w:rsidP="00F54532">
      <w:pPr>
        <w:pStyle w:val="Szvegtrzs"/>
        <w:rPr>
          <w:rFonts w:ascii="Times New Roman" w:hAnsi="Times New Roman"/>
          <w:b/>
          <w:sz w:val="22"/>
          <w:szCs w:val="22"/>
        </w:rPr>
      </w:pPr>
      <w:r w:rsidRPr="00924F6E">
        <w:rPr>
          <w:rFonts w:ascii="Times New Roman" w:hAnsi="Times New Roman"/>
          <w:b/>
          <w:sz w:val="22"/>
          <w:szCs w:val="22"/>
        </w:rPr>
        <w:t>1.2.)</w:t>
      </w:r>
      <w:r w:rsidRPr="00924F6E">
        <w:rPr>
          <w:rFonts w:ascii="Times New Roman" w:hAnsi="Times New Roman"/>
          <w:b/>
          <w:sz w:val="22"/>
          <w:szCs w:val="22"/>
        </w:rPr>
        <w:tab/>
        <w:t xml:space="preserve">Az ellátást igénybevevő/törvényes képviselője </w:t>
      </w:r>
      <w:r w:rsidRPr="00924F6E">
        <w:rPr>
          <w:rFonts w:ascii="Times New Roman" w:hAnsi="Times New Roman"/>
          <w:sz w:val="22"/>
          <w:szCs w:val="22"/>
        </w:rPr>
        <w:t>jelen megállapodás aláírásával nyilatkozik</w:t>
      </w:r>
      <w:r w:rsidRPr="00924F6E">
        <w:rPr>
          <w:rFonts w:ascii="Times New Roman" w:hAnsi="Times New Roman"/>
          <w:b/>
          <w:sz w:val="22"/>
          <w:szCs w:val="22"/>
        </w:rPr>
        <w:t>:</w:t>
      </w:r>
    </w:p>
    <w:p w14:paraId="568688CC" w14:textId="77777777" w:rsidR="00F54532" w:rsidRPr="00924F6E" w:rsidRDefault="00F54532" w:rsidP="00F54532">
      <w:pPr>
        <w:pStyle w:val="Szvegtrzs"/>
        <w:rPr>
          <w:rFonts w:ascii="Times New Roman" w:hAnsi="Times New Roman"/>
          <w:b/>
          <w:sz w:val="22"/>
          <w:szCs w:val="22"/>
        </w:rPr>
      </w:pPr>
    </w:p>
    <w:p w14:paraId="023AD06E" w14:textId="77777777" w:rsidR="00F54532" w:rsidRPr="00924F6E" w:rsidRDefault="00F54532" w:rsidP="00F54532">
      <w:pPr>
        <w:pStyle w:val="lfej"/>
        <w:numPr>
          <w:ilvl w:val="0"/>
          <w:numId w:val="1"/>
        </w:numPr>
        <w:tabs>
          <w:tab w:val="left" w:pos="3692"/>
        </w:tabs>
        <w:ind w:left="284" w:hanging="284"/>
        <w:jc w:val="both"/>
        <w:rPr>
          <w:sz w:val="22"/>
          <w:szCs w:val="22"/>
        </w:rPr>
      </w:pPr>
      <w:r w:rsidRPr="00924F6E">
        <w:rPr>
          <w:sz w:val="22"/>
          <w:szCs w:val="22"/>
        </w:rPr>
        <w:t xml:space="preserve">a tájékoztatásban foglaltak tudomásulvételéről, és </w:t>
      </w:r>
      <w:r w:rsidRPr="00924F6E">
        <w:rPr>
          <w:b/>
          <w:sz w:val="22"/>
          <w:szCs w:val="22"/>
        </w:rPr>
        <w:t>tiszteletben tartásáról</w:t>
      </w:r>
      <w:r w:rsidRPr="00924F6E">
        <w:rPr>
          <w:sz w:val="22"/>
          <w:szCs w:val="22"/>
        </w:rPr>
        <w:t>;</w:t>
      </w:r>
    </w:p>
    <w:p w14:paraId="255AC908" w14:textId="77777777" w:rsidR="00F54532" w:rsidRPr="00924F6E" w:rsidRDefault="00F54532" w:rsidP="00F54532">
      <w:pPr>
        <w:pStyle w:val="lfej"/>
        <w:numPr>
          <w:ilvl w:val="0"/>
          <w:numId w:val="1"/>
        </w:numPr>
        <w:tabs>
          <w:tab w:val="left" w:pos="3692"/>
        </w:tabs>
        <w:ind w:left="284" w:hanging="284"/>
        <w:jc w:val="both"/>
        <w:rPr>
          <w:sz w:val="22"/>
          <w:szCs w:val="22"/>
        </w:rPr>
      </w:pPr>
      <w:r w:rsidRPr="00924F6E">
        <w:rPr>
          <w:sz w:val="22"/>
          <w:szCs w:val="22"/>
        </w:rPr>
        <w:t>azon</w:t>
      </w:r>
      <w:r w:rsidRPr="00924F6E">
        <w:rPr>
          <w:b/>
          <w:sz w:val="22"/>
          <w:szCs w:val="22"/>
        </w:rPr>
        <w:t>, intézmény által kért adatokról,</w:t>
      </w:r>
      <w:r w:rsidRPr="00924F6E">
        <w:rPr>
          <w:sz w:val="22"/>
          <w:szCs w:val="22"/>
        </w:rPr>
        <w:t xml:space="preserve"> melyek az ellátásra irányadó mindenkor hatályos jogszabályok alapján vezetett nyilvántartásokhoz, a személyi térítési díj megállapításához, továbbá a jogosultság feltételeinek megállapításához szükségesek;</w:t>
      </w:r>
    </w:p>
    <w:p w14:paraId="26DEECCF" w14:textId="77777777" w:rsidR="00F54532" w:rsidRPr="00924125" w:rsidRDefault="00F54532" w:rsidP="00F54532">
      <w:pPr>
        <w:pStyle w:val="lfej"/>
        <w:numPr>
          <w:ilvl w:val="0"/>
          <w:numId w:val="1"/>
        </w:numPr>
        <w:tabs>
          <w:tab w:val="left" w:pos="3692"/>
        </w:tabs>
        <w:ind w:left="284" w:hanging="284"/>
        <w:jc w:val="both"/>
        <w:rPr>
          <w:sz w:val="22"/>
          <w:szCs w:val="22"/>
        </w:rPr>
      </w:pPr>
      <w:r w:rsidRPr="00924125">
        <w:rPr>
          <w:sz w:val="22"/>
          <w:szCs w:val="22"/>
        </w:rPr>
        <w:t xml:space="preserve">arról, hogy I. pontban rögzített adatokban bekövetkezett </w:t>
      </w:r>
      <w:r w:rsidRPr="00924125">
        <w:rPr>
          <w:b/>
          <w:sz w:val="22"/>
          <w:szCs w:val="22"/>
        </w:rPr>
        <w:t>változásokról</w:t>
      </w:r>
      <w:r w:rsidRPr="00924125">
        <w:rPr>
          <w:sz w:val="22"/>
          <w:szCs w:val="22"/>
        </w:rPr>
        <w:t xml:space="preserve"> 15 napon belül írásban értesíti az ellátást nyújtó intézményt, továbbá arról, hogy az adatváltozás bejelentésének elmulasztásából adódó következményeket vállalja;</w:t>
      </w:r>
    </w:p>
    <w:p w14:paraId="512F94D2" w14:textId="77777777" w:rsidR="00F54532" w:rsidRPr="00924F6E" w:rsidRDefault="00F54532" w:rsidP="00F54532">
      <w:pPr>
        <w:pStyle w:val="Szvegtrzs"/>
        <w:numPr>
          <w:ilvl w:val="0"/>
          <w:numId w:val="3"/>
        </w:numPr>
        <w:tabs>
          <w:tab w:val="left" w:pos="3692"/>
        </w:tabs>
        <w:ind w:left="284" w:hanging="284"/>
        <w:rPr>
          <w:rFonts w:ascii="Times New Roman" w:hAnsi="Times New Roman"/>
          <w:sz w:val="22"/>
          <w:szCs w:val="22"/>
        </w:rPr>
      </w:pPr>
      <w:r w:rsidRPr="00924F6E">
        <w:rPr>
          <w:rFonts w:ascii="Times New Roman" w:hAnsi="Times New Roman"/>
          <w:sz w:val="22"/>
          <w:szCs w:val="22"/>
        </w:rPr>
        <w:t>arról, hogy</w:t>
      </w:r>
      <w:r w:rsidRPr="00924F6E">
        <w:rPr>
          <w:rFonts w:ascii="Times New Roman" w:hAnsi="Times New Roman"/>
          <w:b/>
          <w:sz w:val="22"/>
          <w:szCs w:val="22"/>
        </w:rPr>
        <w:t xml:space="preserve"> </w:t>
      </w:r>
      <w:r w:rsidRPr="00924F6E">
        <w:rPr>
          <w:rFonts w:ascii="Times New Roman" w:hAnsi="Times New Roman"/>
          <w:sz w:val="22"/>
          <w:szCs w:val="22"/>
        </w:rPr>
        <w:t xml:space="preserve">nem szenved </w:t>
      </w:r>
      <w:r w:rsidRPr="00924F6E">
        <w:rPr>
          <w:rFonts w:ascii="Times New Roman" w:hAnsi="Times New Roman"/>
          <w:b/>
          <w:sz w:val="22"/>
          <w:szCs w:val="22"/>
        </w:rPr>
        <w:t>közösségre veszélyes</w:t>
      </w:r>
      <w:r w:rsidRPr="00924F6E">
        <w:rPr>
          <w:rFonts w:ascii="Times New Roman" w:hAnsi="Times New Roman"/>
          <w:sz w:val="22"/>
          <w:szCs w:val="22"/>
        </w:rPr>
        <w:t xml:space="preserve"> fertőző betegségben, és alkalmazkodik a közösségi életvitelhez;</w:t>
      </w:r>
    </w:p>
    <w:p w14:paraId="296D0B0A" w14:textId="77777777" w:rsidR="00F54532" w:rsidRPr="00924F6E" w:rsidRDefault="00F54532" w:rsidP="00F54532">
      <w:pPr>
        <w:pStyle w:val="Szvegtrzs"/>
        <w:numPr>
          <w:ilvl w:val="0"/>
          <w:numId w:val="5"/>
        </w:numPr>
        <w:tabs>
          <w:tab w:val="left" w:pos="3692"/>
        </w:tabs>
        <w:ind w:left="284" w:hanging="284"/>
        <w:rPr>
          <w:rFonts w:ascii="Times New Roman" w:hAnsi="Times New Roman"/>
          <w:sz w:val="22"/>
          <w:szCs w:val="22"/>
        </w:rPr>
      </w:pPr>
      <w:r w:rsidRPr="00924F6E">
        <w:rPr>
          <w:rFonts w:ascii="Times New Roman" w:hAnsi="Times New Roman"/>
          <w:b/>
          <w:sz w:val="22"/>
          <w:szCs w:val="22"/>
        </w:rPr>
        <w:t>minden olyan dologról,</w:t>
      </w:r>
      <w:r w:rsidRPr="00924F6E">
        <w:rPr>
          <w:rFonts w:ascii="Times New Roman" w:hAnsi="Times New Roman"/>
          <w:sz w:val="22"/>
          <w:szCs w:val="22"/>
        </w:rPr>
        <w:t xml:space="preserve"> ami az intézményi jogviszony létesítését, fenntartását illetve megszüntetését befolyásolhatja, vagy azt más okból fontosnak tartja.</w:t>
      </w:r>
    </w:p>
    <w:p w14:paraId="574D54CD" w14:textId="77777777" w:rsidR="00F54532" w:rsidRPr="00924F6E" w:rsidRDefault="00F54532" w:rsidP="00F54532">
      <w:pPr>
        <w:pStyle w:val="Szvegtrzs"/>
        <w:rPr>
          <w:rFonts w:ascii="Times New Roman" w:hAnsi="Times New Roman"/>
          <w:sz w:val="22"/>
          <w:szCs w:val="22"/>
        </w:rPr>
      </w:pPr>
      <w:bookmarkStart w:id="0" w:name="pr1182"/>
      <w:bookmarkEnd w:id="0"/>
    </w:p>
    <w:p w14:paraId="4CBB11F7" w14:textId="77777777" w:rsidR="00F54532" w:rsidRPr="00924F6E" w:rsidRDefault="00F54532" w:rsidP="00F54532">
      <w:pPr>
        <w:pBdr>
          <w:top w:val="single" w:sz="4" w:space="1" w:color="000000"/>
          <w:bottom w:val="single" w:sz="4" w:space="1" w:color="000000"/>
        </w:pBdr>
        <w:shd w:val="clear" w:color="auto" w:fill="DFDFDF"/>
        <w:jc w:val="both"/>
        <w:rPr>
          <w:b/>
          <w:sz w:val="22"/>
          <w:szCs w:val="22"/>
        </w:rPr>
      </w:pPr>
      <w:r w:rsidRPr="00924F6E">
        <w:rPr>
          <w:b/>
          <w:sz w:val="22"/>
          <w:szCs w:val="22"/>
        </w:rPr>
        <w:t>IV. Az intézmény által nyújtott szolgáltatások</w:t>
      </w:r>
      <w:r>
        <w:rPr>
          <w:b/>
          <w:sz w:val="22"/>
          <w:szCs w:val="22"/>
        </w:rPr>
        <w:t>, szolgáltatási elemek</w:t>
      </w:r>
    </w:p>
    <w:p w14:paraId="3FAD143C" w14:textId="77777777" w:rsidR="00F54532" w:rsidRPr="00924F6E" w:rsidRDefault="00F54532" w:rsidP="00F54532">
      <w:pPr>
        <w:jc w:val="both"/>
        <w:rPr>
          <w:b/>
          <w:sz w:val="22"/>
          <w:szCs w:val="22"/>
          <w:u w:val="single"/>
        </w:rPr>
      </w:pPr>
    </w:p>
    <w:p w14:paraId="6DEE2406" w14:textId="77777777" w:rsidR="00F54532" w:rsidRPr="00924F6E" w:rsidRDefault="00F54532" w:rsidP="00F54532">
      <w:pPr>
        <w:pStyle w:val="Listaszerbekezds"/>
        <w:numPr>
          <w:ilvl w:val="0"/>
          <w:numId w:val="8"/>
        </w:numPr>
        <w:spacing w:before="120"/>
        <w:jc w:val="both"/>
        <w:rPr>
          <w:sz w:val="22"/>
          <w:szCs w:val="22"/>
        </w:rPr>
      </w:pPr>
      <w:r>
        <w:rPr>
          <w:sz w:val="22"/>
          <w:szCs w:val="22"/>
        </w:rPr>
        <w:t xml:space="preserve">A nappali ellátás keretében az </w:t>
      </w:r>
      <w:r w:rsidRPr="00924F6E">
        <w:rPr>
          <w:sz w:val="22"/>
          <w:szCs w:val="22"/>
        </w:rPr>
        <w:t>igénybe vevők részére saj</w:t>
      </w:r>
      <w:r>
        <w:rPr>
          <w:sz w:val="22"/>
          <w:szCs w:val="22"/>
        </w:rPr>
        <w:t>tótermékeket, könyveket, kártya</w:t>
      </w:r>
      <w:r w:rsidRPr="00924F6E">
        <w:rPr>
          <w:sz w:val="22"/>
          <w:szCs w:val="22"/>
        </w:rPr>
        <w:t xml:space="preserve"> és társasjátékokat, tömegkommunikációs eszközöket biztosít, rendezvényeket szervez;</w:t>
      </w:r>
    </w:p>
    <w:p w14:paraId="63E8FF66" w14:textId="77777777" w:rsidR="00C8176C" w:rsidRPr="00166A44" w:rsidRDefault="00C8176C" w:rsidP="00C8176C">
      <w:pPr>
        <w:pStyle w:val="Listaszerbekezds"/>
        <w:numPr>
          <w:ilvl w:val="0"/>
          <w:numId w:val="8"/>
        </w:numPr>
        <w:spacing w:before="120"/>
        <w:jc w:val="both"/>
        <w:rPr>
          <w:sz w:val="22"/>
          <w:szCs w:val="22"/>
        </w:rPr>
      </w:pPr>
      <w:r w:rsidRPr="00166A44">
        <w:rPr>
          <w:sz w:val="22"/>
          <w:szCs w:val="22"/>
        </w:rPr>
        <w:t>Igény szerinti meleg élelem biztosítása;</w:t>
      </w:r>
    </w:p>
    <w:p w14:paraId="7C9AEAC1" w14:textId="77777777" w:rsidR="00F54532" w:rsidRPr="00924F6E" w:rsidRDefault="00F54532" w:rsidP="00F54532">
      <w:pPr>
        <w:pStyle w:val="Listaszerbekezds"/>
        <w:numPr>
          <w:ilvl w:val="0"/>
          <w:numId w:val="8"/>
        </w:numPr>
        <w:spacing w:line="259" w:lineRule="auto"/>
        <w:ind w:right="7"/>
        <w:jc w:val="both"/>
        <w:rPr>
          <w:sz w:val="22"/>
          <w:szCs w:val="22"/>
        </w:rPr>
      </w:pPr>
      <w:r w:rsidRPr="00924F6E">
        <w:rPr>
          <w:sz w:val="22"/>
          <w:szCs w:val="22"/>
        </w:rPr>
        <w:t>Szükség szerint az egészségügyi alapellátás megszervezése, az alap és szakellátásokhoz való hozzájutás segítése;</w:t>
      </w:r>
    </w:p>
    <w:p w14:paraId="5E2CF43C" w14:textId="77777777" w:rsidR="00F54532" w:rsidRPr="00924F6E" w:rsidRDefault="00F54532" w:rsidP="00F54532">
      <w:pPr>
        <w:pStyle w:val="Listaszerbekezds"/>
        <w:numPr>
          <w:ilvl w:val="0"/>
          <w:numId w:val="8"/>
        </w:numPr>
        <w:spacing w:before="120"/>
        <w:jc w:val="both"/>
        <w:rPr>
          <w:sz w:val="22"/>
          <w:szCs w:val="22"/>
        </w:rPr>
      </w:pPr>
      <w:r w:rsidRPr="00924F6E">
        <w:rPr>
          <w:sz w:val="22"/>
          <w:szCs w:val="22"/>
        </w:rPr>
        <w:t>Az intézmény által nyújtott egészségügyi ellátás körébe tartozik a felvilágosító előadások szervezése, tanácsadás az egészséges életmódró</w:t>
      </w:r>
      <w:r>
        <w:rPr>
          <w:sz w:val="22"/>
          <w:szCs w:val="22"/>
        </w:rPr>
        <w:t>l, valamint a mentális gondozás,</w:t>
      </w:r>
      <w:r w:rsidRPr="00924F6E">
        <w:rPr>
          <w:sz w:val="22"/>
          <w:szCs w:val="22"/>
        </w:rPr>
        <w:t xml:space="preserve"> a személyre szabott bánásmód;</w:t>
      </w:r>
    </w:p>
    <w:p w14:paraId="7DA28107" w14:textId="77777777" w:rsidR="00F54532" w:rsidRPr="00924F6E" w:rsidRDefault="00F54532" w:rsidP="00F54532">
      <w:pPr>
        <w:pStyle w:val="Listaszerbekezds"/>
        <w:numPr>
          <w:ilvl w:val="0"/>
          <w:numId w:val="8"/>
        </w:numPr>
        <w:jc w:val="both"/>
        <w:rPr>
          <w:sz w:val="22"/>
          <w:szCs w:val="22"/>
        </w:rPr>
      </w:pPr>
      <w:r w:rsidRPr="00924F6E">
        <w:rPr>
          <w:sz w:val="22"/>
          <w:szCs w:val="22"/>
        </w:rPr>
        <w:t xml:space="preserve">A szabadidő kulturált eltöltésének feltételeit, melynek keretében mindenki részt vehet egyéni érdeklődésének megfelelően a különböző szellemi és szórakoztató, foglalkoztató, képességfejlesztő-, és szinten tartó programokon; </w:t>
      </w:r>
    </w:p>
    <w:p w14:paraId="5E3CE493" w14:textId="77777777" w:rsidR="00F54532" w:rsidRPr="00924F6E" w:rsidRDefault="00F54532" w:rsidP="00F54532">
      <w:pPr>
        <w:pStyle w:val="Listaszerbekezds"/>
        <w:numPr>
          <w:ilvl w:val="0"/>
          <w:numId w:val="8"/>
        </w:numPr>
        <w:ind w:right="7"/>
        <w:jc w:val="both"/>
        <w:rPr>
          <w:sz w:val="22"/>
          <w:szCs w:val="22"/>
        </w:rPr>
      </w:pPr>
      <w:r w:rsidRPr="00924F6E">
        <w:rPr>
          <w:sz w:val="22"/>
          <w:szCs w:val="22"/>
        </w:rPr>
        <w:t>Hivatalos ügyek intézésének segítése, életvitelre vonatkozó tanácsadás, életvezetés segítése;</w:t>
      </w:r>
    </w:p>
    <w:p w14:paraId="6119BF21" w14:textId="77777777" w:rsidR="00F54532" w:rsidRPr="00924F6E" w:rsidRDefault="00F54532" w:rsidP="00F54532">
      <w:pPr>
        <w:pStyle w:val="Listaszerbekezds"/>
        <w:numPr>
          <w:ilvl w:val="0"/>
          <w:numId w:val="8"/>
        </w:numPr>
        <w:ind w:right="7"/>
        <w:jc w:val="both"/>
        <w:rPr>
          <w:sz w:val="22"/>
          <w:szCs w:val="22"/>
        </w:rPr>
      </w:pPr>
      <w:r w:rsidRPr="00924F6E">
        <w:rPr>
          <w:sz w:val="22"/>
          <w:szCs w:val="22"/>
        </w:rPr>
        <w:t>Az alapvető személyi higiéniai szükségletek kielégítésének biztosítása;</w:t>
      </w:r>
    </w:p>
    <w:p w14:paraId="33C64C20" w14:textId="77777777" w:rsidR="00F54532" w:rsidRDefault="0050560C" w:rsidP="00F54532">
      <w:pPr>
        <w:pStyle w:val="Listaszerbekezds"/>
        <w:numPr>
          <w:ilvl w:val="0"/>
          <w:numId w:val="8"/>
        </w:numPr>
        <w:ind w:right="569"/>
        <w:jc w:val="both"/>
        <w:rPr>
          <w:sz w:val="22"/>
          <w:szCs w:val="22"/>
        </w:rPr>
      </w:pPr>
      <w:r>
        <w:rPr>
          <w:sz w:val="22"/>
          <w:szCs w:val="22"/>
        </w:rPr>
        <w:t>A</w:t>
      </w:r>
      <w:r w:rsidR="00F54532" w:rsidRPr="00924F6E">
        <w:rPr>
          <w:sz w:val="22"/>
          <w:szCs w:val="22"/>
        </w:rPr>
        <w:t xml:space="preserve"> </w:t>
      </w:r>
      <w:r>
        <w:rPr>
          <w:sz w:val="22"/>
          <w:szCs w:val="22"/>
        </w:rPr>
        <w:t xml:space="preserve">demens </w:t>
      </w:r>
      <w:r w:rsidR="00F54532" w:rsidRPr="00924F6E">
        <w:rPr>
          <w:sz w:val="22"/>
          <w:szCs w:val="22"/>
        </w:rPr>
        <w:t>idősek klubja lehetőséget biztosít ellátottjai számára a ruházat mosására, tisztítására, vasalására;</w:t>
      </w:r>
    </w:p>
    <w:p w14:paraId="59633A1F" w14:textId="77777777" w:rsidR="001E10B2" w:rsidRDefault="00C55EA6" w:rsidP="001E10B2">
      <w:pPr>
        <w:pStyle w:val="Listaszerbekezds"/>
        <w:numPr>
          <w:ilvl w:val="0"/>
          <w:numId w:val="8"/>
        </w:numPr>
        <w:ind w:right="7"/>
        <w:jc w:val="both"/>
        <w:rPr>
          <w:sz w:val="22"/>
          <w:szCs w:val="22"/>
        </w:rPr>
      </w:pPr>
      <w:r>
        <w:rPr>
          <w:sz w:val="22"/>
          <w:szCs w:val="22"/>
        </w:rPr>
        <w:lastRenderedPageBreak/>
        <w:t>N</w:t>
      </w:r>
      <w:r w:rsidR="001E10B2">
        <w:rPr>
          <w:sz w:val="22"/>
          <w:szCs w:val="22"/>
        </w:rPr>
        <w:t>ap</w:t>
      </w:r>
      <w:r>
        <w:rPr>
          <w:sz w:val="22"/>
          <w:szCs w:val="22"/>
        </w:rPr>
        <w:t>i rendszerességgel</w:t>
      </w:r>
      <w:r w:rsidR="001E10B2">
        <w:rPr>
          <w:sz w:val="22"/>
          <w:szCs w:val="22"/>
        </w:rPr>
        <w:t xml:space="preserve"> </w:t>
      </w:r>
      <w:r w:rsidR="001E10B2" w:rsidRPr="001E10B2">
        <w:rPr>
          <w:sz w:val="22"/>
          <w:szCs w:val="22"/>
        </w:rPr>
        <w:t>egyéni é</w:t>
      </w:r>
      <w:r>
        <w:rPr>
          <w:sz w:val="22"/>
          <w:szCs w:val="22"/>
        </w:rPr>
        <w:t>s csoportos foglalkozások szervezése</w:t>
      </w:r>
      <w:r w:rsidR="001E10B2">
        <w:rPr>
          <w:sz w:val="22"/>
          <w:szCs w:val="22"/>
        </w:rPr>
        <w:t>;</w:t>
      </w:r>
    </w:p>
    <w:p w14:paraId="4EB99093" w14:textId="77777777" w:rsidR="0050560C" w:rsidRDefault="0050560C" w:rsidP="001E10B2">
      <w:pPr>
        <w:pStyle w:val="Listaszerbekezds"/>
        <w:numPr>
          <w:ilvl w:val="0"/>
          <w:numId w:val="8"/>
        </w:numPr>
        <w:ind w:right="7"/>
        <w:jc w:val="both"/>
        <w:rPr>
          <w:sz w:val="22"/>
          <w:szCs w:val="22"/>
        </w:rPr>
      </w:pPr>
      <w:r>
        <w:rPr>
          <w:sz w:val="22"/>
          <w:szCs w:val="22"/>
        </w:rPr>
        <w:t>Folyamatos gondozói felügyelet és biztonságos tárgyi környezet biztosítása;</w:t>
      </w:r>
    </w:p>
    <w:p w14:paraId="3FEC4506" w14:textId="77777777" w:rsidR="0050560C" w:rsidRPr="001E10B2" w:rsidRDefault="0050560C" w:rsidP="001E10B2">
      <w:pPr>
        <w:pStyle w:val="Listaszerbekezds"/>
        <w:numPr>
          <w:ilvl w:val="0"/>
          <w:numId w:val="8"/>
        </w:numPr>
        <w:ind w:right="7"/>
        <w:jc w:val="both"/>
        <w:rPr>
          <w:sz w:val="22"/>
          <w:szCs w:val="22"/>
        </w:rPr>
      </w:pPr>
      <w:r>
        <w:rPr>
          <w:sz w:val="22"/>
          <w:szCs w:val="22"/>
        </w:rPr>
        <w:t>A</w:t>
      </w:r>
      <w:r w:rsidRPr="0050560C">
        <w:rPr>
          <w:sz w:val="22"/>
          <w:szCs w:val="22"/>
        </w:rPr>
        <w:t>z ellátottak meglévő képességeinek megőrzésére és fejlesztésére irányuló program</w:t>
      </w:r>
      <w:r>
        <w:rPr>
          <w:sz w:val="22"/>
          <w:szCs w:val="22"/>
        </w:rPr>
        <w:t xml:space="preserve"> szerinti foglalkozások biztosítása;</w:t>
      </w:r>
    </w:p>
    <w:p w14:paraId="6620C70D" w14:textId="77777777" w:rsidR="00F54532" w:rsidRDefault="00F54532" w:rsidP="00F54532">
      <w:pPr>
        <w:pStyle w:val="Listaszerbekezds"/>
        <w:numPr>
          <w:ilvl w:val="0"/>
          <w:numId w:val="8"/>
        </w:numPr>
        <w:ind w:right="7"/>
        <w:jc w:val="both"/>
        <w:rPr>
          <w:sz w:val="22"/>
          <w:szCs w:val="22"/>
        </w:rPr>
      </w:pPr>
      <w:r w:rsidRPr="00924F6E">
        <w:rPr>
          <w:sz w:val="22"/>
          <w:szCs w:val="22"/>
        </w:rPr>
        <w:t>Speciális önszerveződő csoportok támogatása, műkö</w:t>
      </w:r>
      <w:r>
        <w:rPr>
          <w:sz w:val="22"/>
          <w:szCs w:val="22"/>
        </w:rPr>
        <w:t>désének, szervezésének segítése</w:t>
      </w:r>
      <w:r w:rsidR="0050560C">
        <w:rPr>
          <w:sz w:val="22"/>
          <w:szCs w:val="22"/>
        </w:rPr>
        <w:t>;</w:t>
      </w:r>
    </w:p>
    <w:p w14:paraId="12812FB1" w14:textId="77777777" w:rsidR="00F54532" w:rsidRDefault="00F54532" w:rsidP="00F54532">
      <w:pPr>
        <w:pStyle w:val="Listaszerbekezds"/>
        <w:numPr>
          <w:ilvl w:val="0"/>
          <w:numId w:val="8"/>
        </w:numPr>
        <w:ind w:right="7"/>
        <w:jc w:val="both"/>
        <w:rPr>
          <w:sz w:val="22"/>
          <w:szCs w:val="22"/>
        </w:rPr>
      </w:pPr>
      <w:r w:rsidRPr="00095E8B">
        <w:rPr>
          <w:sz w:val="22"/>
          <w:szCs w:val="22"/>
        </w:rPr>
        <w:t>A biztosított szolgáltatási elemek: tanácsadás, készségfejlesztés</w:t>
      </w:r>
      <w:r>
        <w:rPr>
          <w:sz w:val="22"/>
          <w:szCs w:val="22"/>
        </w:rPr>
        <w:t>, háztartási vagy háztartást pótló segítségnyújtá</w:t>
      </w:r>
      <w:r w:rsidR="000E1AAC">
        <w:rPr>
          <w:sz w:val="22"/>
          <w:szCs w:val="22"/>
        </w:rPr>
        <w:t>s,</w:t>
      </w:r>
      <w:r>
        <w:rPr>
          <w:sz w:val="22"/>
          <w:szCs w:val="22"/>
        </w:rPr>
        <w:t xml:space="preserve"> étkeztetés, esetkezelés, felügyelet, gondozás és közösségi fejlesztés</w:t>
      </w:r>
    </w:p>
    <w:p w14:paraId="010F5758" w14:textId="77777777" w:rsidR="00F54532" w:rsidRPr="00924F6E" w:rsidRDefault="00F54532" w:rsidP="00F54532">
      <w:pPr>
        <w:rPr>
          <w:sz w:val="22"/>
          <w:szCs w:val="22"/>
        </w:rPr>
      </w:pPr>
    </w:p>
    <w:p w14:paraId="44968DBB" w14:textId="77777777" w:rsidR="00F54532" w:rsidRDefault="00F54532" w:rsidP="00F54532">
      <w:pPr>
        <w:jc w:val="both"/>
        <w:rPr>
          <w:sz w:val="22"/>
          <w:szCs w:val="22"/>
        </w:rPr>
      </w:pPr>
      <w:r w:rsidRPr="00924F6E">
        <w:rPr>
          <w:sz w:val="22"/>
          <w:szCs w:val="22"/>
        </w:rPr>
        <w:t>Az ellátás részletes tartalmi kifejtését az intézmény Házirendje és Szakmai Programja részletesen tartalmazza.</w:t>
      </w:r>
    </w:p>
    <w:p w14:paraId="5EC812B4" w14:textId="77777777" w:rsidR="0050560C" w:rsidRDefault="0050560C" w:rsidP="00F54532">
      <w:pPr>
        <w:jc w:val="both"/>
        <w:rPr>
          <w:sz w:val="22"/>
          <w:szCs w:val="22"/>
        </w:rPr>
      </w:pPr>
    </w:p>
    <w:p w14:paraId="3C826B8B" w14:textId="61219D3E" w:rsidR="0050560C" w:rsidRPr="00924F6E" w:rsidRDefault="00FD48C7" w:rsidP="00F54532">
      <w:pPr>
        <w:jc w:val="both"/>
        <w:rPr>
          <w:sz w:val="22"/>
          <w:szCs w:val="22"/>
        </w:rPr>
      </w:pPr>
      <w:r>
        <w:rPr>
          <w:sz w:val="22"/>
          <w:szCs w:val="22"/>
        </w:rPr>
        <w:t>Az idős, ezen belül</w:t>
      </w:r>
      <w:r w:rsidR="0050560C" w:rsidRPr="0050560C">
        <w:rPr>
          <w:sz w:val="22"/>
          <w:szCs w:val="22"/>
        </w:rPr>
        <w:t xml:space="preserve"> demens személyek nappali ellátása a Pszichiátriai/Neurológiai Szakkollégium által befogadott demencia centrum, a Nemzeti Rehabilitációs és Szociális Hivatal, a rehabilitációs szakértői szerv, vagy pszichiáter, neurológus, geriáter szakorvos demencia kórképet megállapító szakvéleményével rendelkező személyeket látja el.</w:t>
      </w:r>
    </w:p>
    <w:p w14:paraId="72647967" w14:textId="77777777" w:rsidR="00F54532" w:rsidRPr="00924F6E" w:rsidRDefault="00F54532" w:rsidP="00F54532">
      <w:pPr>
        <w:pBdr>
          <w:top w:val="single" w:sz="4" w:space="1" w:color="000000"/>
          <w:bottom w:val="single" w:sz="4" w:space="1" w:color="000000"/>
        </w:pBdr>
        <w:shd w:val="clear" w:color="auto" w:fill="D8D8D8"/>
        <w:spacing w:before="240" w:after="120"/>
        <w:jc w:val="both"/>
        <w:rPr>
          <w:b/>
          <w:sz w:val="22"/>
          <w:szCs w:val="22"/>
        </w:rPr>
      </w:pPr>
      <w:r w:rsidRPr="00924F6E">
        <w:rPr>
          <w:b/>
          <w:sz w:val="22"/>
          <w:szCs w:val="22"/>
        </w:rPr>
        <w:t>V.</w:t>
      </w:r>
      <w:r w:rsidRPr="00924F6E">
        <w:rPr>
          <w:b/>
          <w:sz w:val="22"/>
          <w:szCs w:val="22"/>
        </w:rPr>
        <w:tab/>
        <w:t>Az ellátásért fizetendő személyi térítési díj</w:t>
      </w:r>
    </w:p>
    <w:p w14:paraId="68DE38F3" w14:textId="6E29E374" w:rsidR="00434256" w:rsidRDefault="00434256" w:rsidP="00434256">
      <w:pPr>
        <w:jc w:val="both"/>
        <w:rPr>
          <w:sz w:val="22"/>
        </w:rPr>
      </w:pPr>
      <w:r w:rsidRPr="004628F6">
        <w:rPr>
          <w:b/>
          <w:sz w:val="22"/>
        </w:rPr>
        <w:t xml:space="preserve">Presbitériumi határozat alapján, </w:t>
      </w:r>
      <w:r>
        <w:rPr>
          <w:b/>
          <w:sz w:val="22"/>
        </w:rPr>
        <w:t>szolgáltatás térítésidíj mentes.</w:t>
      </w:r>
      <w:r>
        <w:rPr>
          <w:sz w:val="22"/>
        </w:rPr>
        <w:t xml:space="preserve"> </w:t>
      </w:r>
    </w:p>
    <w:p w14:paraId="5807BE11" w14:textId="77777777" w:rsidR="00434256" w:rsidRDefault="00434256" w:rsidP="00434256">
      <w:pPr>
        <w:jc w:val="both"/>
        <w:rPr>
          <w:sz w:val="22"/>
        </w:rPr>
      </w:pPr>
    </w:p>
    <w:p w14:paraId="13925051" w14:textId="3C1385CA" w:rsidR="00F54532" w:rsidRDefault="00434256" w:rsidP="00434256">
      <w:pPr>
        <w:jc w:val="both"/>
        <w:rPr>
          <w:sz w:val="22"/>
        </w:rPr>
      </w:pPr>
      <w:r w:rsidRPr="00481CE5">
        <w:rPr>
          <w:sz w:val="22"/>
        </w:rPr>
        <w:t>A</w:t>
      </w:r>
      <w:r>
        <w:rPr>
          <w:sz w:val="22"/>
        </w:rPr>
        <w:t>bban az esetben, ha a szolgáltatás igénybevétele térítési díj köteles, az alábbi szabályozás az irányadó:</w:t>
      </w:r>
    </w:p>
    <w:p w14:paraId="54007AA3" w14:textId="77777777" w:rsidR="00434256" w:rsidRDefault="00434256" w:rsidP="00434256">
      <w:pPr>
        <w:jc w:val="both"/>
        <w:rPr>
          <w:sz w:val="22"/>
          <w:szCs w:val="22"/>
        </w:rPr>
      </w:pPr>
    </w:p>
    <w:p w14:paraId="6F1FFC7A" w14:textId="77777777" w:rsidR="00F54532" w:rsidRPr="00924F6E" w:rsidRDefault="00F54532" w:rsidP="00F54532">
      <w:pPr>
        <w:jc w:val="both"/>
        <w:rPr>
          <w:b/>
          <w:sz w:val="22"/>
          <w:szCs w:val="22"/>
        </w:rPr>
      </w:pPr>
      <w:r w:rsidRPr="00924F6E">
        <w:rPr>
          <w:sz w:val="22"/>
          <w:szCs w:val="22"/>
        </w:rPr>
        <w:t xml:space="preserve">1.1.) Az </w:t>
      </w:r>
      <w:r w:rsidRPr="00924F6E">
        <w:rPr>
          <w:b/>
          <w:sz w:val="22"/>
          <w:szCs w:val="22"/>
        </w:rPr>
        <w:t xml:space="preserve">ellátást igénybe vevő </w:t>
      </w:r>
      <w:r w:rsidRPr="00924F6E">
        <w:rPr>
          <w:sz w:val="22"/>
          <w:szCs w:val="22"/>
        </w:rPr>
        <w:t xml:space="preserve">(rendszeres havi jövedelméből), a </w:t>
      </w:r>
      <w:r w:rsidRPr="00924F6E">
        <w:rPr>
          <w:b/>
          <w:sz w:val="22"/>
          <w:szCs w:val="22"/>
        </w:rPr>
        <w:t>tartásra kötelezett és képes</w:t>
      </w:r>
      <w:r w:rsidRPr="00924F6E">
        <w:rPr>
          <w:sz w:val="22"/>
          <w:szCs w:val="22"/>
        </w:rPr>
        <w:t xml:space="preserve">, </w:t>
      </w:r>
      <w:r w:rsidRPr="00924F6E">
        <w:rPr>
          <w:b/>
          <w:sz w:val="22"/>
          <w:szCs w:val="22"/>
        </w:rPr>
        <w:t>illetve az</w:t>
      </w:r>
      <w:r w:rsidRPr="00924F6E">
        <w:rPr>
          <w:sz w:val="22"/>
          <w:szCs w:val="22"/>
        </w:rPr>
        <w:t xml:space="preserve"> </w:t>
      </w:r>
      <w:r w:rsidRPr="00924F6E">
        <w:rPr>
          <w:b/>
          <w:sz w:val="22"/>
          <w:szCs w:val="22"/>
        </w:rPr>
        <w:t>azt vállaló személy, ebben a sorrendben</w:t>
      </w:r>
      <w:r w:rsidRPr="00924F6E">
        <w:rPr>
          <w:sz w:val="22"/>
          <w:szCs w:val="22"/>
        </w:rPr>
        <w:t xml:space="preserve">, </w:t>
      </w:r>
      <w:r w:rsidRPr="00924F6E">
        <w:rPr>
          <w:b/>
          <w:sz w:val="22"/>
          <w:szCs w:val="22"/>
        </w:rPr>
        <w:t>a személyes gondoskodást nyújtó ellátásokért térítési díjat köteles fizetni.</w:t>
      </w:r>
    </w:p>
    <w:p w14:paraId="3925D858" w14:textId="77777777" w:rsidR="00F54532" w:rsidRPr="00924F6E" w:rsidRDefault="00F54532" w:rsidP="00F54532">
      <w:pPr>
        <w:jc w:val="both"/>
        <w:rPr>
          <w:b/>
          <w:sz w:val="22"/>
          <w:szCs w:val="22"/>
        </w:rPr>
      </w:pPr>
    </w:p>
    <w:p w14:paraId="7BE983E7" w14:textId="77777777" w:rsidR="00F54532" w:rsidRPr="00EB5335" w:rsidRDefault="00F54532" w:rsidP="00F54532">
      <w:pPr>
        <w:jc w:val="both"/>
        <w:rPr>
          <w:b/>
          <w:sz w:val="22"/>
          <w:szCs w:val="22"/>
        </w:rPr>
      </w:pPr>
      <w:r>
        <w:rPr>
          <w:b/>
          <w:sz w:val="22"/>
          <w:szCs w:val="22"/>
        </w:rPr>
        <w:t>A térítési díjat</w:t>
      </w:r>
      <w:r>
        <w:rPr>
          <w:sz w:val="22"/>
          <w:szCs w:val="22"/>
        </w:rPr>
        <w:t xml:space="preserve"> az ellátott, a törvényes képviselője vagy a térítési díjat megfizető személy </w:t>
      </w:r>
      <w:r>
        <w:rPr>
          <w:b/>
          <w:sz w:val="22"/>
          <w:szCs w:val="22"/>
        </w:rPr>
        <w:t>az igénybevétel napjától havonta utólag fizeti meg,</w:t>
      </w:r>
      <w:r w:rsidRPr="00EB5335">
        <w:rPr>
          <w:b/>
          <w:sz w:val="22"/>
          <w:szCs w:val="22"/>
        </w:rPr>
        <w:t xml:space="preserve"> illetve utalja át az </w:t>
      </w:r>
      <w:r w:rsidRPr="00262F64">
        <w:rPr>
          <w:b/>
          <w:sz w:val="22"/>
          <w:szCs w:val="22"/>
        </w:rPr>
        <w:t xml:space="preserve">intézmény </w:t>
      </w:r>
      <w:r w:rsidRPr="00EB5335">
        <w:rPr>
          <w:b/>
          <w:sz w:val="22"/>
          <w:szCs w:val="22"/>
        </w:rPr>
        <w:t>számára a tárgyhónapot követő hónap 10. munkanapjáig</w:t>
      </w:r>
      <w:r w:rsidR="00380677">
        <w:rPr>
          <w:b/>
          <w:sz w:val="22"/>
          <w:szCs w:val="22"/>
        </w:rPr>
        <w:t>,</w:t>
      </w:r>
      <w:r w:rsidR="00380677" w:rsidRPr="00380677">
        <w:rPr>
          <w:rFonts w:eastAsia="Calibri"/>
          <w:sz w:val="22"/>
          <w:szCs w:val="22"/>
          <w:lang w:eastAsia="en-US"/>
        </w:rPr>
        <w:t xml:space="preserve"> </w:t>
      </w:r>
      <w:r w:rsidR="00380677" w:rsidRPr="00380677">
        <w:rPr>
          <w:b/>
          <w:sz w:val="22"/>
          <w:szCs w:val="22"/>
        </w:rPr>
        <w:t xml:space="preserve">vagy a szolgáltató és a kötelezett által közös megegyezéssel megállapított határidőig kell </w:t>
      </w:r>
      <w:r w:rsidR="00380677">
        <w:rPr>
          <w:b/>
          <w:sz w:val="22"/>
          <w:szCs w:val="22"/>
        </w:rPr>
        <w:t>megfizetni,</w:t>
      </w:r>
      <w:r>
        <w:rPr>
          <w:sz w:val="22"/>
          <w:szCs w:val="22"/>
        </w:rPr>
        <w:t xml:space="preserve"> banki átutalással vagy az intézmény pénztárába történő befizetés útján.</w:t>
      </w:r>
      <w:r w:rsidRPr="00EB5335">
        <w:rPr>
          <w:sz w:val="22"/>
          <w:szCs w:val="22"/>
        </w:rPr>
        <w:t xml:space="preserve"> </w:t>
      </w:r>
      <w:bookmarkStart w:id="1" w:name="pr1648"/>
      <w:bookmarkEnd w:id="1"/>
    </w:p>
    <w:p w14:paraId="48763040" w14:textId="77777777" w:rsidR="00F54532" w:rsidRDefault="00F54532" w:rsidP="00F54532">
      <w:pPr>
        <w:jc w:val="both"/>
        <w:rPr>
          <w:sz w:val="22"/>
          <w:szCs w:val="22"/>
        </w:rPr>
      </w:pPr>
      <w:r>
        <w:rPr>
          <w:sz w:val="22"/>
          <w:szCs w:val="22"/>
        </w:rPr>
        <w:t>A térítési díj fizetésére kötelezett a mindenkori térítési díjról külön értesítést kap.</w:t>
      </w:r>
    </w:p>
    <w:p w14:paraId="7925E07D" w14:textId="77777777" w:rsidR="00F54532" w:rsidRDefault="00F54532" w:rsidP="00F54532">
      <w:pPr>
        <w:jc w:val="both"/>
        <w:rPr>
          <w:sz w:val="22"/>
          <w:szCs w:val="22"/>
        </w:rPr>
      </w:pPr>
    </w:p>
    <w:p w14:paraId="3D220210" w14:textId="77777777" w:rsidR="00F54532" w:rsidRDefault="00F54532" w:rsidP="00F54532">
      <w:pPr>
        <w:pStyle w:val="Szvegtrzs21"/>
        <w:ind w:firstLine="0"/>
        <w:rPr>
          <w:sz w:val="22"/>
          <w:szCs w:val="22"/>
        </w:rPr>
      </w:pPr>
      <w:r w:rsidRPr="00693DDC">
        <w:rPr>
          <w:rFonts w:ascii="Times New Roman" w:hAnsi="Times New Roman"/>
          <w:sz w:val="22"/>
          <w:szCs w:val="22"/>
        </w:rPr>
        <w:t xml:space="preserve">Amennyiben az </w:t>
      </w:r>
      <w:r w:rsidRPr="00693DDC">
        <w:rPr>
          <w:sz w:val="22"/>
          <w:szCs w:val="22"/>
        </w:rPr>
        <w:t>ell</w:t>
      </w:r>
      <w:r w:rsidRPr="00693DDC">
        <w:rPr>
          <w:rFonts w:hint="eastAsia"/>
          <w:sz w:val="22"/>
          <w:szCs w:val="22"/>
        </w:rPr>
        <w:t>á</w:t>
      </w:r>
      <w:r w:rsidRPr="00693DDC">
        <w:rPr>
          <w:sz w:val="22"/>
          <w:szCs w:val="22"/>
        </w:rPr>
        <w:t>t</w:t>
      </w:r>
      <w:r w:rsidRPr="00693DDC">
        <w:rPr>
          <w:rFonts w:hint="eastAsia"/>
          <w:sz w:val="22"/>
          <w:szCs w:val="22"/>
        </w:rPr>
        <w:t>á</w:t>
      </w:r>
      <w:r w:rsidRPr="00693DDC">
        <w:rPr>
          <w:sz w:val="22"/>
          <w:szCs w:val="22"/>
        </w:rPr>
        <w:t>st ig</w:t>
      </w:r>
      <w:r w:rsidRPr="00693DDC">
        <w:rPr>
          <w:rFonts w:hint="eastAsia"/>
          <w:sz w:val="22"/>
          <w:szCs w:val="22"/>
        </w:rPr>
        <w:t>é</w:t>
      </w:r>
      <w:r w:rsidRPr="00693DDC">
        <w:rPr>
          <w:sz w:val="22"/>
          <w:szCs w:val="22"/>
        </w:rPr>
        <w:t>nybe vev</w:t>
      </w:r>
      <w:r w:rsidRPr="00693DDC">
        <w:rPr>
          <w:rFonts w:hint="eastAsia"/>
          <w:sz w:val="22"/>
          <w:szCs w:val="22"/>
        </w:rPr>
        <w:t>ő</w:t>
      </w:r>
      <w:r w:rsidR="00C8176C">
        <w:rPr>
          <w:sz w:val="22"/>
          <w:szCs w:val="22"/>
        </w:rPr>
        <w:t xml:space="preserve"> rendszeres havi jövedelmében </w:t>
      </w:r>
      <w:r w:rsidRPr="00693DDC">
        <w:rPr>
          <w:sz w:val="22"/>
          <w:szCs w:val="22"/>
        </w:rPr>
        <w:t>változás történik, az ellátott/törvényes képviselője köteles ezen változás tényét írásban bejelenteni az intézménynek a változást követő 8 napon belül.</w:t>
      </w:r>
    </w:p>
    <w:p w14:paraId="5CB5F3F5" w14:textId="77777777" w:rsidR="00F54532" w:rsidRPr="00924F6E" w:rsidRDefault="00F54532" w:rsidP="00F54532">
      <w:pPr>
        <w:jc w:val="both"/>
        <w:rPr>
          <w:sz w:val="22"/>
          <w:szCs w:val="22"/>
        </w:rPr>
      </w:pPr>
    </w:p>
    <w:p w14:paraId="4B5CD72B" w14:textId="77777777" w:rsidR="00F54532" w:rsidRPr="00924F6E" w:rsidRDefault="00F54532" w:rsidP="00F54532">
      <w:pPr>
        <w:ind w:left="30" w:right="7"/>
        <w:rPr>
          <w:sz w:val="22"/>
          <w:szCs w:val="22"/>
        </w:rPr>
      </w:pPr>
      <w:r w:rsidRPr="00924F6E">
        <w:rPr>
          <w:sz w:val="22"/>
          <w:szCs w:val="22"/>
        </w:rPr>
        <w:t>A személyi térítési díj nem haladhatja meg az intézményi térítési díj összegét, illetve az ellátott rendszeres havi jövedelmének 15 %-át nappali ellátás, illetve 30%-át nappali ellátás és ott étkezés esetén. Ezen túlmenően eseti térítési díj kérhető a külön jogszabály szerinti alapfeladatok körébe nem tartozó szociális szolgáltatásokért, valamint az intézmény által szervezett szabadidős programokért.</w:t>
      </w:r>
    </w:p>
    <w:p w14:paraId="43B76C4E" w14:textId="77777777" w:rsidR="00F54532" w:rsidRDefault="00F54532" w:rsidP="00F54532">
      <w:pPr>
        <w:ind w:left="30" w:right="7"/>
        <w:rPr>
          <w:sz w:val="22"/>
          <w:szCs w:val="22"/>
        </w:rPr>
      </w:pPr>
      <w:r w:rsidRPr="0026384E">
        <w:rPr>
          <w:sz w:val="22"/>
          <w:szCs w:val="22"/>
        </w:rPr>
        <w:t>A konkrét összegben meghatározott térítési díjról az igénybe vevő értesítést kap.</w:t>
      </w:r>
    </w:p>
    <w:p w14:paraId="6EC2C473" w14:textId="77777777" w:rsidR="00AA2845" w:rsidRDefault="00AA2845" w:rsidP="00F54532">
      <w:pPr>
        <w:ind w:left="30" w:right="7"/>
        <w:rPr>
          <w:sz w:val="22"/>
          <w:szCs w:val="22"/>
        </w:rPr>
      </w:pPr>
    </w:p>
    <w:p w14:paraId="40F760FF" w14:textId="77777777" w:rsidR="00AA2845" w:rsidRPr="00AA2845" w:rsidRDefault="00AA2845" w:rsidP="00AA2845">
      <w:pPr>
        <w:jc w:val="both"/>
        <w:rPr>
          <w:sz w:val="22"/>
          <w:szCs w:val="22"/>
        </w:rPr>
      </w:pPr>
      <w:r w:rsidRPr="00AA2845">
        <w:rPr>
          <w:sz w:val="22"/>
          <w:szCs w:val="22"/>
        </w:rPr>
        <w:t>Az ellátást igénylő/törvényes képviselő vagy a térítési díjat megfizető más személy írásban vállalhatja a mindenkori intézményi térítési díjjal azonos összegű személyi térítési díj megfizetését 1 év időtartamra, mely időtartam meghosszabbítható.</w:t>
      </w:r>
    </w:p>
    <w:p w14:paraId="6D50DBCB" w14:textId="77777777" w:rsidR="00AA2845" w:rsidRPr="00AA2845" w:rsidRDefault="00AA2845" w:rsidP="00AA2845">
      <w:pPr>
        <w:jc w:val="both"/>
        <w:rPr>
          <w:sz w:val="22"/>
          <w:szCs w:val="22"/>
        </w:rPr>
      </w:pPr>
    </w:p>
    <w:p w14:paraId="520CEDAF" w14:textId="77777777" w:rsidR="00AA2845" w:rsidRPr="00AA2845" w:rsidRDefault="00AA2845" w:rsidP="00AA2845">
      <w:pPr>
        <w:jc w:val="both"/>
        <w:rPr>
          <w:sz w:val="22"/>
          <w:szCs w:val="22"/>
        </w:rPr>
      </w:pPr>
      <w:r w:rsidRPr="00AA2845">
        <w:rPr>
          <w:sz w:val="22"/>
          <w:szCs w:val="22"/>
        </w:rPr>
        <w:t>Az ellátást igénylő/törvényes képviselő vagy a térítési díjat megfizető más személy írásban vállalhatja a mindenkori intézményi térítési díj és a számára megállapítható személyi térítési díj különbözete egy részének megfizetését 1 év időtartamra, mely időtartam meghosszabbítható.</w:t>
      </w:r>
    </w:p>
    <w:p w14:paraId="550744FD" w14:textId="77777777" w:rsidR="00AA2845" w:rsidRPr="00AA2845" w:rsidRDefault="00AA2845" w:rsidP="00AA2845">
      <w:pPr>
        <w:jc w:val="both"/>
        <w:rPr>
          <w:sz w:val="22"/>
          <w:szCs w:val="22"/>
        </w:rPr>
      </w:pPr>
    </w:p>
    <w:p w14:paraId="12EE85C4" w14:textId="77777777" w:rsidR="00AA2845" w:rsidRDefault="00AA2845" w:rsidP="00AA2845">
      <w:pPr>
        <w:jc w:val="both"/>
        <w:rPr>
          <w:sz w:val="22"/>
          <w:szCs w:val="22"/>
        </w:rPr>
      </w:pPr>
      <w:r w:rsidRPr="00AA2845">
        <w:rPr>
          <w:sz w:val="22"/>
          <w:szCs w:val="22"/>
        </w:rPr>
        <w:t>Ha az ellátásra jogosult tartási vagy öröklési szerződést kötött, a térítési díj fizetésére a tartást és gondozást szerződésben vállaló a kötelezett. Ebben az esetben a személyi térítési díj az intézményi térítési díjjal azonos összegű.</w:t>
      </w:r>
    </w:p>
    <w:p w14:paraId="638E5A3C" w14:textId="77777777" w:rsidR="00F54532" w:rsidRPr="0026384E" w:rsidRDefault="00F54532" w:rsidP="00F54532">
      <w:pPr>
        <w:ind w:left="30" w:right="7"/>
        <w:rPr>
          <w:sz w:val="22"/>
          <w:szCs w:val="22"/>
        </w:rPr>
      </w:pPr>
    </w:p>
    <w:p w14:paraId="6728AC2D" w14:textId="77777777" w:rsidR="00F54532" w:rsidRPr="00924F6E" w:rsidRDefault="00F54532" w:rsidP="00F54532">
      <w:pPr>
        <w:pStyle w:val="NormlWeb"/>
        <w:spacing w:before="0" w:after="0"/>
        <w:jc w:val="both"/>
        <w:rPr>
          <w:color w:val="auto"/>
          <w:sz w:val="22"/>
          <w:szCs w:val="22"/>
        </w:rPr>
      </w:pPr>
      <w:r w:rsidRPr="00924F6E">
        <w:rPr>
          <w:color w:val="auto"/>
          <w:sz w:val="22"/>
          <w:szCs w:val="22"/>
        </w:rPr>
        <w:t>1.2.) A személyi térítési díj összege a megállapítás időpontjától függetlenül évente két alkalommal vizsgálható felül és változtatható meg, kivéve, ha a kötelezett jövedelme</w:t>
      </w:r>
    </w:p>
    <w:p w14:paraId="1E622845" w14:textId="77777777" w:rsidR="00F54532" w:rsidRPr="00924F6E" w:rsidRDefault="00F54532" w:rsidP="00F54532">
      <w:pPr>
        <w:pStyle w:val="NormlWeb"/>
        <w:spacing w:before="0" w:after="0"/>
        <w:ind w:left="284"/>
        <w:jc w:val="both"/>
        <w:rPr>
          <w:color w:val="auto"/>
          <w:sz w:val="22"/>
          <w:szCs w:val="22"/>
        </w:rPr>
      </w:pPr>
      <w:r w:rsidRPr="00924F6E">
        <w:rPr>
          <w:i/>
          <w:iCs/>
          <w:color w:val="auto"/>
          <w:sz w:val="22"/>
          <w:szCs w:val="22"/>
        </w:rPr>
        <w:t xml:space="preserve">a) </w:t>
      </w:r>
      <w:r w:rsidRPr="00924F6E">
        <w:rPr>
          <w:color w:val="auto"/>
          <w:sz w:val="22"/>
          <w:szCs w:val="22"/>
        </w:rPr>
        <w:t>olyan mértékben csökken, hogy az a jelen megállapodá</w:t>
      </w:r>
      <w:r w:rsidR="00380677">
        <w:rPr>
          <w:color w:val="auto"/>
          <w:sz w:val="22"/>
          <w:szCs w:val="22"/>
        </w:rPr>
        <w:t xml:space="preserve">sban meghatározott térítési díj </w:t>
      </w:r>
      <w:r w:rsidRPr="00924F6E">
        <w:rPr>
          <w:color w:val="auto"/>
          <w:sz w:val="22"/>
          <w:szCs w:val="22"/>
        </w:rPr>
        <w:t>fizetési kötelezettségének nem tud eleget tenni;</w:t>
      </w:r>
    </w:p>
    <w:p w14:paraId="36AFA473" w14:textId="77777777" w:rsidR="00F54532" w:rsidRPr="00924F6E" w:rsidRDefault="00F54532" w:rsidP="00F54532">
      <w:pPr>
        <w:pStyle w:val="NormlWeb"/>
        <w:spacing w:before="0" w:after="0"/>
        <w:ind w:left="284"/>
        <w:jc w:val="both"/>
        <w:rPr>
          <w:color w:val="auto"/>
          <w:sz w:val="22"/>
          <w:szCs w:val="22"/>
        </w:rPr>
      </w:pPr>
      <w:r w:rsidRPr="00924F6E">
        <w:rPr>
          <w:i/>
          <w:iCs/>
          <w:color w:val="auto"/>
          <w:sz w:val="22"/>
          <w:szCs w:val="22"/>
        </w:rPr>
        <w:t xml:space="preserve">b) </w:t>
      </w:r>
      <w:r w:rsidR="00DF2E6B">
        <w:rPr>
          <w:color w:val="auto"/>
          <w:sz w:val="22"/>
          <w:szCs w:val="22"/>
        </w:rPr>
        <w:t>a szociális vetítési alap</w:t>
      </w:r>
      <w:r w:rsidRPr="00924F6E">
        <w:rPr>
          <w:color w:val="auto"/>
          <w:sz w:val="22"/>
          <w:szCs w:val="22"/>
        </w:rPr>
        <w:t xml:space="preserve"> összegének 25%-át meghaladó mértékben növekedett.</w:t>
      </w:r>
    </w:p>
    <w:p w14:paraId="0B44B143" w14:textId="77777777" w:rsidR="00F54532" w:rsidRPr="00924F6E" w:rsidRDefault="00F54532" w:rsidP="00F54532">
      <w:pPr>
        <w:pStyle w:val="Szvegtrzs"/>
        <w:rPr>
          <w:rFonts w:ascii="Times New Roman" w:hAnsi="Times New Roman"/>
          <w:sz w:val="22"/>
          <w:szCs w:val="22"/>
        </w:rPr>
      </w:pPr>
    </w:p>
    <w:p w14:paraId="655116E1" w14:textId="77777777" w:rsidR="00F54532" w:rsidRDefault="00F54532" w:rsidP="00F54532">
      <w:pPr>
        <w:pStyle w:val="Szvegtrzs"/>
        <w:rPr>
          <w:rFonts w:ascii="Times New Roman" w:hAnsi="Times New Roman"/>
          <w:sz w:val="22"/>
          <w:szCs w:val="22"/>
        </w:rPr>
      </w:pPr>
      <w:r>
        <w:rPr>
          <w:rFonts w:ascii="Times New Roman" w:hAnsi="Times New Roman"/>
          <w:sz w:val="22"/>
          <w:szCs w:val="22"/>
        </w:rPr>
        <w:lastRenderedPageBreak/>
        <w:t>A térítési díj felülvizsgálata során megállapított új személyi térítési díj megfizetésének időpontjáról a fenntartó rendelkezik, azzal a feltétellel, hogy az új térítési díj megfizetésére a kötelezett nem kötelezhető a felülvizsgálatot megelőző időszakra,</w:t>
      </w:r>
      <w:r>
        <w:rPr>
          <w:rFonts w:ascii="Times" w:hAnsi="Times"/>
          <w:color w:val="000000"/>
        </w:rPr>
        <w:t xml:space="preserve"> </w:t>
      </w:r>
      <w:r>
        <w:rPr>
          <w:rFonts w:ascii="Times New Roman" w:hAnsi="Times New Roman"/>
          <w:sz w:val="22"/>
          <w:szCs w:val="22"/>
        </w:rPr>
        <w:t>kivéve, ha az ellátott a felülvizsgálatot megelőzően – jövedelem és vagyon hiányában – térítésmentesen vette igénybe az ellátást, és részére visszamenőlegesen rendszeres pénzellátás került megállapításra. Ez utóbbi esetben a személyi térítési díj megfizetésének kezdő időpontja a rendszeres pénzellátásra való jogosultság kezdő napja.</w:t>
      </w:r>
    </w:p>
    <w:p w14:paraId="72E790C6" w14:textId="77777777" w:rsidR="00F54532" w:rsidRPr="00924F6E" w:rsidRDefault="00F54532" w:rsidP="00F54532">
      <w:pPr>
        <w:jc w:val="both"/>
        <w:rPr>
          <w:b/>
          <w:sz w:val="22"/>
          <w:szCs w:val="22"/>
        </w:rPr>
      </w:pPr>
    </w:p>
    <w:p w14:paraId="38A9F05E" w14:textId="77777777" w:rsidR="00F54532" w:rsidRPr="00924F6E" w:rsidRDefault="00F54532" w:rsidP="00F54532">
      <w:pPr>
        <w:pStyle w:val="NormlWeb"/>
        <w:ind w:left="426" w:hanging="426"/>
        <w:jc w:val="both"/>
        <w:rPr>
          <w:color w:val="auto"/>
          <w:sz w:val="22"/>
          <w:szCs w:val="22"/>
        </w:rPr>
      </w:pPr>
      <w:r w:rsidRPr="00924F6E">
        <w:rPr>
          <w:color w:val="auto"/>
          <w:sz w:val="22"/>
          <w:szCs w:val="22"/>
        </w:rPr>
        <w:t xml:space="preserve">1.3.) Ha az ellátottnak, a törvényes képviselőjének vagy a térítési díjat megfizető személynek a személyi térítési díj összegével kapcsolatban kérése, kérdése van, elsősorban a fenntartóhoz fordulhat. </w:t>
      </w:r>
    </w:p>
    <w:p w14:paraId="6A772A7A" w14:textId="77777777" w:rsidR="00D71B21" w:rsidRPr="007B6B88" w:rsidRDefault="00D71B21" w:rsidP="00D71B21">
      <w:pPr>
        <w:shd w:val="clear" w:color="auto" w:fill="FDFDFD"/>
        <w:suppressAutoHyphens w:val="0"/>
        <w:jc w:val="both"/>
        <w:rPr>
          <w:color w:val="000000"/>
          <w:sz w:val="24"/>
          <w:szCs w:val="24"/>
          <w:lang w:eastAsia="hu-HU"/>
        </w:rPr>
      </w:pPr>
      <w:r w:rsidRPr="007B6B88">
        <w:rPr>
          <w:color w:val="000000"/>
          <w:sz w:val="22"/>
          <w:szCs w:val="22"/>
          <w:lang w:eastAsia="hu-HU"/>
        </w:rPr>
        <w:t>Ha az ellátott, törvényes </w:t>
      </w:r>
      <w:r w:rsidRPr="007B6B88">
        <w:rPr>
          <w:color w:val="55516F"/>
          <w:sz w:val="22"/>
          <w:szCs w:val="22"/>
          <w:lang w:eastAsia="hu-HU"/>
        </w:rPr>
        <w:t>k</w:t>
      </w:r>
      <w:r w:rsidRPr="007B6B88">
        <w:rPr>
          <w:color w:val="000000"/>
          <w:sz w:val="22"/>
          <w:szCs w:val="22"/>
          <w:lang w:eastAsia="hu-HU"/>
        </w:rPr>
        <w:t>épviselője vagy a térítési díjat megfizető személy a személyi térítési díj összegét vitatja, </w:t>
      </w:r>
      <w:r w:rsidRPr="007B6B88">
        <w:rPr>
          <w:sz w:val="22"/>
          <w:szCs w:val="22"/>
          <w:lang w:eastAsia="hu-HU"/>
        </w:rPr>
        <w:t>a döntés kézhezvételétől számított 30 napon belül </w:t>
      </w:r>
      <w:r w:rsidRPr="007B6B88">
        <w:rPr>
          <w:color w:val="000000"/>
          <w:sz w:val="22"/>
          <w:szCs w:val="22"/>
          <w:lang w:eastAsia="hu-HU"/>
        </w:rPr>
        <w:t>a bíróságtól </w:t>
      </w:r>
      <w:r w:rsidRPr="007B6B88">
        <w:rPr>
          <w:color w:val="55516F"/>
          <w:sz w:val="22"/>
          <w:szCs w:val="22"/>
          <w:lang w:eastAsia="hu-HU"/>
        </w:rPr>
        <w:t>k</w:t>
      </w:r>
      <w:r w:rsidRPr="007B6B88">
        <w:rPr>
          <w:color w:val="000000"/>
          <w:sz w:val="22"/>
          <w:szCs w:val="22"/>
          <w:lang w:eastAsia="hu-HU"/>
        </w:rPr>
        <w:t>érheti a térítési díj megállapítását. A bíróság jogerős határozatáig a korábban megállapított térítési díjat kell megfizetni.</w:t>
      </w:r>
    </w:p>
    <w:p w14:paraId="78A56C79" w14:textId="77777777" w:rsidR="00F54532" w:rsidRPr="00924F6E" w:rsidRDefault="00F54532" w:rsidP="00D71B21">
      <w:pPr>
        <w:pStyle w:val="NormlWeb"/>
        <w:ind w:left="426" w:hanging="426"/>
        <w:jc w:val="both"/>
        <w:rPr>
          <w:sz w:val="22"/>
          <w:szCs w:val="22"/>
        </w:rPr>
      </w:pPr>
    </w:p>
    <w:p w14:paraId="7D3F5C35" w14:textId="77777777" w:rsidR="00F54532" w:rsidRDefault="00F54532" w:rsidP="00F54532">
      <w:pPr>
        <w:pStyle w:val="Szvegtrzs"/>
        <w:rPr>
          <w:rFonts w:ascii="Times New Roman" w:hAnsi="Times New Roman"/>
          <w:sz w:val="22"/>
          <w:szCs w:val="22"/>
        </w:rPr>
      </w:pPr>
      <w:r w:rsidRPr="0026384E">
        <w:rPr>
          <w:rFonts w:ascii="Times New Roman" w:hAnsi="Times New Roman"/>
          <w:sz w:val="22"/>
          <w:szCs w:val="22"/>
        </w:rPr>
        <w:t>Amennyiben az igénybe vevő a személyi térítési díjat átmeneti anyagi nehézségei miatt nem képes megfizetni, úgy részletfizetési lehetősége van. Az erről szóló írásos kérelmet a F</w:t>
      </w:r>
      <w:r>
        <w:rPr>
          <w:rFonts w:ascii="Times New Roman" w:hAnsi="Times New Roman"/>
          <w:sz w:val="22"/>
          <w:szCs w:val="22"/>
        </w:rPr>
        <w:t>enntartóhoz nyújthatja be.</w:t>
      </w:r>
    </w:p>
    <w:p w14:paraId="02C16002" w14:textId="77777777" w:rsidR="00F54532" w:rsidRPr="00924F6E" w:rsidRDefault="00F54532" w:rsidP="00F54532">
      <w:pPr>
        <w:pStyle w:val="Szvegtrzs"/>
        <w:rPr>
          <w:rFonts w:ascii="Times New Roman" w:hAnsi="Times New Roman"/>
          <w:sz w:val="22"/>
          <w:szCs w:val="22"/>
        </w:rPr>
      </w:pPr>
      <w:r w:rsidRPr="0026384E">
        <w:rPr>
          <w:rFonts w:ascii="Times New Roman" w:hAnsi="Times New Roman"/>
          <w:sz w:val="22"/>
          <w:szCs w:val="22"/>
        </w:rPr>
        <w:t>Térítési díj meg nem fizetése esetén, a térítési díj hátralékról az intézmény/ szolgálat vezetője tájékoztatja a Fenntartót.</w:t>
      </w:r>
    </w:p>
    <w:p w14:paraId="4F8CDEDA" w14:textId="77777777" w:rsidR="00F54532" w:rsidRPr="00924F6E" w:rsidRDefault="00F54532" w:rsidP="00F54532">
      <w:pPr>
        <w:pStyle w:val="Szvegtrzs"/>
        <w:rPr>
          <w:rFonts w:ascii="Times New Roman" w:hAnsi="Times New Roman"/>
          <w:sz w:val="22"/>
          <w:szCs w:val="22"/>
          <w:u w:val="single"/>
        </w:rPr>
      </w:pPr>
      <w:bookmarkStart w:id="2" w:name="pr1104"/>
      <w:bookmarkStart w:id="3" w:name="pr1105"/>
      <w:bookmarkStart w:id="4" w:name="pr1106"/>
      <w:bookmarkEnd w:id="2"/>
      <w:bookmarkEnd w:id="3"/>
      <w:bookmarkEnd w:id="4"/>
    </w:p>
    <w:p w14:paraId="6A4E3EE4" w14:textId="77777777" w:rsidR="00F54532" w:rsidRPr="00924F6E" w:rsidRDefault="00F54532" w:rsidP="00F54532">
      <w:pPr>
        <w:pBdr>
          <w:top w:val="single" w:sz="4" w:space="1" w:color="000000"/>
          <w:bottom w:val="single" w:sz="4" w:space="1" w:color="000000"/>
        </w:pBdr>
        <w:shd w:val="clear" w:color="auto" w:fill="D8D8D8"/>
        <w:ind w:left="360" w:hanging="360"/>
        <w:jc w:val="both"/>
        <w:rPr>
          <w:b/>
          <w:sz w:val="22"/>
          <w:szCs w:val="22"/>
        </w:rPr>
      </w:pPr>
      <w:r w:rsidRPr="00924F6E">
        <w:rPr>
          <w:b/>
          <w:sz w:val="22"/>
          <w:szCs w:val="22"/>
        </w:rPr>
        <w:t>VI. Az intézményi jogviszony megszűnése</w:t>
      </w:r>
    </w:p>
    <w:p w14:paraId="56CF9EAC" w14:textId="77777777" w:rsidR="00F54532" w:rsidRPr="00924F6E" w:rsidRDefault="00F54532" w:rsidP="00F54532">
      <w:pPr>
        <w:jc w:val="both"/>
        <w:rPr>
          <w:sz w:val="22"/>
          <w:szCs w:val="22"/>
        </w:rPr>
      </w:pPr>
    </w:p>
    <w:p w14:paraId="76071143" w14:textId="77777777" w:rsidR="00F54532" w:rsidRPr="00924F6E" w:rsidRDefault="00F54532" w:rsidP="00F54532">
      <w:pPr>
        <w:jc w:val="both"/>
        <w:rPr>
          <w:sz w:val="22"/>
          <w:szCs w:val="22"/>
        </w:rPr>
      </w:pPr>
      <w:bookmarkStart w:id="5" w:name="103"/>
      <w:bookmarkStart w:id="6" w:name="pr1170"/>
      <w:bookmarkEnd w:id="5"/>
      <w:bookmarkEnd w:id="6"/>
      <w:r w:rsidRPr="00924F6E">
        <w:rPr>
          <w:sz w:val="22"/>
          <w:szCs w:val="22"/>
        </w:rPr>
        <w:t xml:space="preserve">A megállapodás módosítását bármelyik fél kezdeményezheti. A módosítás közös megegyezéssel történik. </w:t>
      </w:r>
    </w:p>
    <w:p w14:paraId="082E1CF2" w14:textId="77777777" w:rsidR="00F54532" w:rsidRPr="00924F6E" w:rsidRDefault="00F54532" w:rsidP="00F54532">
      <w:pPr>
        <w:jc w:val="both"/>
        <w:rPr>
          <w:sz w:val="22"/>
          <w:szCs w:val="22"/>
        </w:rPr>
      </w:pPr>
      <w:r w:rsidRPr="00924F6E">
        <w:rPr>
          <w:sz w:val="22"/>
          <w:szCs w:val="22"/>
        </w:rPr>
        <w:t>A jelen megállapodás érdemi rendelkezésér érintő jogszabály vagy egyéb körülmény módosulása esetén a felek a Megállapodást együttesen módosítják.</w:t>
      </w:r>
    </w:p>
    <w:p w14:paraId="6C192F14" w14:textId="77777777" w:rsidR="00F54532" w:rsidRPr="00924F6E" w:rsidRDefault="00F54532" w:rsidP="00F54532">
      <w:pPr>
        <w:jc w:val="both"/>
        <w:rPr>
          <w:sz w:val="22"/>
          <w:szCs w:val="22"/>
        </w:rPr>
      </w:pPr>
      <w:r w:rsidRPr="00924F6E">
        <w:rPr>
          <w:sz w:val="22"/>
          <w:szCs w:val="22"/>
        </w:rPr>
        <w:t>A megállapodás megszűnik, ha a jogosult a szolgáltatást már nem kívánja igénybe venni és ezt legkésőbb az utolsó szolgáltatás igénybevételi napon írásban bejelentette. A bejelentést az Intézménynél/Szolgálatnál kell benyújtani.</w:t>
      </w:r>
    </w:p>
    <w:p w14:paraId="1D2FF0D4" w14:textId="77777777" w:rsidR="00F54532" w:rsidRPr="00924F6E" w:rsidRDefault="00F54532" w:rsidP="00F54532">
      <w:pPr>
        <w:jc w:val="both"/>
        <w:rPr>
          <w:sz w:val="22"/>
          <w:szCs w:val="22"/>
        </w:rPr>
      </w:pPr>
    </w:p>
    <w:p w14:paraId="5336B17B" w14:textId="77777777" w:rsidR="00F54532" w:rsidRPr="00924F6E" w:rsidRDefault="00F54532" w:rsidP="00F54532">
      <w:pPr>
        <w:jc w:val="both"/>
        <w:rPr>
          <w:sz w:val="22"/>
          <w:szCs w:val="22"/>
        </w:rPr>
      </w:pPr>
      <w:r w:rsidRPr="00924F6E">
        <w:rPr>
          <w:sz w:val="22"/>
          <w:szCs w:val="22"/>
        </w:rPr>
        <w:t>Az ellátás megszűnésének módjai:</w:t>
      </w:r>
    </w:p>
    <w:p w14:paraId="7443ABEC" w14:textId="77777777" w:rsidR="00F54532" w:rsidRPr="00924F6E" w:rsidRDefault="00F54532" w:rsidP="00F54532">
      <w:pPr>
        <w:jc w:val="both"/>
        <w:rPr>
          <w:sz w:val="22"/>
          <w:szCs w:val="22"/>
        </w:rPr>
      </w:pPr>
    </w:p>
    <w:p w14:paraId="632780AE" w14:textId="77777777" w:rsidR="00F54532" w:rsidRPr="00924F6E" w:rsidRDefault="00F54532" w:rsidP="00F54532">
      <w:pPr>
        <w:numPr>
          <w:ilvl w:val="0"/>
          <w:numId w:val="9"/>
        </w:numPr>
        <w:suppressAutoHyphens w:val="0"/>
        <w:jc w:val="both"/>
        <w:rPr>
          <w:sz w:val="22"/>
          <w:szCs w:val="22"/>
        </w:rPr>
      </w:pPr>
      <w:r w:rsidRPr="00924F6E">
        <w:rPr>
          <w:sz w:val="22"/>
          <w:szCs w:val="22"/>
        </w:rPr>
        <w:t>ha az ellátásról az ellátott lemond</w:t>
      </w:r>
    </w:p>
    <w:p w14:paraId="7D808E77" w14:textId="77777777" w:rsidR="00F54532" w:rsidRPr="00924F6E" w:rsidRDefault="00F54532" w:rsidP="00F54532">
      <w:pPr>
        <w:numPr>
          <w:ilvl w:val="0"/>
          <w:numId w:val="9"/>
        </w:numPr>
        <w:suppressAutoHyphens w:val="0"/>
        <w:jc w:val="both"/>
        <w:rPr>
          <w:sz w:val="22"/>
          <w:szCs w:val="22"/>
        </w:rPr>
      </w:pPr>
      <w:r w:rsidRPr="00924F6E">
        <w:rPr>
          <w:sz w:val="22"/>
          <w:szCs w:val="22"/>
        </w:rPr>
        <w:t>az ellátott halálával</w:t>
      </w:r>
    </w:p>
    <w:p w14:paraId="47E663B7" w14:textId="77777777" w:rsidR="00F54532" w:rsidRPr="00924F6E" w:rsidRDefault="00F54532" w:rsidP="00F54532">
      <w:pPr>
        <w:numPr>
          <w:ilvl w:val="0"/>
          <w:numId w:val="9"/>
        </w:numPr>
        <w:suppressAutoHyphens w:val="0"/>
        <w:jc w:val="both"/>
        <w:rPr>
          <w:sz w:val="22"/>
          <w:szCs w:val="22"/>
        </w:rPr>
      </w:pPr>
      <w:r w:rsidRPr="00924F6E">
        <w:rPr>
          <w:sz w:val="22"/>
          <w:szCs w:val="22"/>
        </w:rPr>
        <w:t>az intézmény jogutód nélküli megszűnésével</w:t>
      </w:r>
    </w:p>
    <w:p w14:paraId="6C8C4050" w14:textId="77777777" w:rsidR="00F54532" w:rsidRDefault="00F54532" w:rsidP="00F54532">
      <w:pPr>
        <w:numPr>
          <w:ilvl w:val="0"/>
          <w:numId w:val="9"/>
        </w:numPr>
        <w:suppressAutoHyphens w:val="0"/>
        <w:jc w:val="both"/>
        <w:rPr>
          <w:sz w:val="22"/>
          <w:szCs w:val="22"/>
        </w:rPr>
      </w:pPr>
      <w:r w:rsidRPr="00924F6E">
        <w:rPr>
          <w:sz w:val="22"/>
          <w:szCs w:val="22"/>
        </w:rPr>
        <w:t>a jogosultsági feltételekben történő változás következtében</w:t>
      </w:r>
    </w:p>
    <w:p w14:paraId="5B8C3F49" w14:textId="77777777" w:rsidR="00F54532" w:rsidRDefault="00F54532" w:rsidP="00F54532">
      <w:pPr>
        <w:numPr>
          <w:ilvl w:val="0"/>
          <w:numId w:val="9"/>
        </w:numPr>
        <w:suppressAutoHyphens w:val="0"/>
        <w:jc w:val="both"/>
        <w:rPr>
          <w:sz w:val="22"/>
          <w:szCs w:val="22"/>
        </w:rPr>
      </w:pPr>
      <w:r>
        <w:rPr>
          <w:sz w:val="22"/>
          <w:szCs w:val="22"/>
        </w:rPr>
        <w:t>ha az ellátást igénybevevő a Házirendet súlyosan megsérti</w:t>
      </w:r>
    </w:p>
    <w:p w14:paraId="2E64C809" w14:textId="77777777" w:rsidR="00F54532" w:rsidRPr="002625E3" w:rsidRDefault="00F54532" w:rsidP="00F54532">
      <w:pPr>
        <w:numPr>
          <w:ilvl w:val="0"/>
          <w:numId w:val="9"/>
        </w:numPr>
        <w:suppressAutoHyphens w:val="0"/>
        <w:jc w:val="both"/>
        <w:rPr>
          <w:sz w:val="22"/>
          <w:szCs w:val="22"/>
        </w:rPr>
      </w:pPr>
      <w:r w:rsidRPr="005B3ADD">
        <w:rPr>
          <w:sz w:val="22"/>
          <w:szCs w:val="22"/>
        </w:rPr>
        <w:t>határozott idejű megállapodás esetén a megjelölt időtartam lejártával</w:t>
      </w:r>
    </w:p>
    <w:p w14:paraId="6B5AC60D" w14:textId="77777777" w:rsidR="00F54532" w:rsidRPr="00693DDC" w:rsidRDefault="00F54532" w:rsidP="00F54532">
      <w:pPr>
        <w:suppressAutoHyphens w:val="0"/>
        <w:ind w:left="720"/>
        <w:jc w:val="both"/>
        <w:rPr>
          <w:sz w:val="22"/>
          <w:szCs w:val="22"/>
        </w:rPr>
      </w:pPr>
    </w:p>
    <w:p w14:paraId="146CD730" w14:textId="77777777" w:rsidR="00F54532" w:rsidRPr="00924F6E" w:rsidRDefault="00F54532" w:rsidP="00F54532">
      <w:pPr>
        <w:jc w:val="both"/>
        <w:rPr>
          <w:sz w:val="22"/>
          <w:szCs w:val="22"/>
        </w:rPr>
      </w:pPr>
      <w:r w:rsidRPr="00924F6E">
        <w:rPr>
          <w:sz w:val="22"/>
          <w:szCs w:val="22"/>
        </w:rPr>
        <w:t>A megállapodást az intézményt fenntartó vagy az általa megbízott személy bármikor írásban felmondhatja.</w:t>
      </w:r>
    </w:p>
    <w:p w14:paraId="2E8806A8" w14:textId="77777777" w:rsidR="00F54532" w:rsidRDefault="00F54532" w:rsidP="00F54532">
      <w:pPr>
        <w:jc w:val="both"/>
        <w:rPr>
          <w:sz w:val="22"/>
          <w:szCs w:val="22"/>
        </w:rPr>
      </w:pPr>
      <w:r w:rsidRPr="00924F6E">
        <w:rPr>
          <w:sz w:val="22"/>
          <w:szCs w:val="22"/>
        </w:rPr>
        <w:t>A felmondás időtartama 15 nap.</w:t>
      </w:r>
    </w:p>
    <w:p w14:paraId="33743A0B" w14:textId="77777777" w:rsidR="00F54532" w:rsidRPr="005F1EAC" w:rsidRDefault="00F54532" w:rsidP="00F54532">
      <w:pPr>
        <w:jc w:val="both"/>
        <w:rPr>
          <w:sz w:val="22"/>
          <w:szCs w:val="22"/>
        </w:rPr>
      </w:pPr>
      <w:r w:rsidRPr="005B3ADD">
        <w:rPr>
          <w:sz w:val="22"/>
          <w:szCs w:val="22"/>
        </w:rPr>
        <w:t xml:space="preserve">Ha a jogosultság jogszabályváltozás miatt szűnik meg, alapszolgáltatás esetén a megállapodást a </w:t>
      </w:r>
      <w:r>
        <w:rPr>
          <w:sz w:val="22"/>
          <w:szCs w:val="22"/>
        </w:rPr>
        <w:t>15 napos felmondási</w:t>
      </w:r>
      <w:r w:rsidRPr="005B3ADD">
        <w:rPr>
          <w:sz w:val="22"/>
          <w:szCs w:val="22"/>
        </w:rPr>
        <w:t xml:space="preserve"> időtartamon belül is fel lehet mondani.</w:t>
      </w:r>
    </w:p>
    <w:p w14:paraId="0CE377C3" w14:textId="77777777" w:rsidR="00F54532" w:rsidRPr="00924F6E" w:rsidRDefault="00F54532" w:rsidP="00F54532">
      <w:pPr>
        <w:jc w:val="both"/>
        <w:rPr>
          <w:sz w:val="22"/>
          <w:szCs w:val="22"/>
        </w:rPr>
      </w:pPr>
    </w:p>
    <w:p w14:paraId="0D763D6C" w14:textId="77777777" w:rsidR="00F54532" w:rsidRDefault="00F54532" w:rsidP="00F54532">
      <w:pPr>
        <w:jc w:val="both"/>
        <w:rPr>
          <w:sz w:val="22"/>
          <w:szCs w:val="22"/>
        </w:rPr>
      </w:pPr>
      <w:r w:rsidRPr="00924F6E">
        <w:rPr>
          <w:sz w:val="22"/>
          <w:szCs w:val="22"/>
        </w:rPr>
        <w:t>Ha a megállapodás felmondásának jogszerűségét bármely fél vitatja, kérheti a bíróságtól a megállapodás jogellenes felmondásának megállapítását. Az ellátást változatlan feltételek mellett mindaddig biztosítani kell, amíg a bíróság jogerős határozatot nem hoz.</w:t>
      </w:r>
    </w:p>
    <w:p w14:paraId="0C1F19F3" w14:textId="77777777" w:rsidR="00F54532" w:rsidRDefault="00F54532" w:rsidP="00F54532">
      <w:pPr>
        <w:jc w:val="both"/>
        <w:rPr>
          <w:sz w:val="22"/>
          <w:szCs w:val="22"/>
        </w:rPr>
      </w:pPr>
      <w:r w:rsidRPr="00924F6E">
        <w:rPr>
          <w:sz w:val="22"/>
          <w:szCs w:val="22"/>
        </w:rPr>
        <w:br/>
        <w:t>A megállapodás megszűnése, vagy megszüntetése esetén a felek egymással elszámolnak, amely ügylet kiterjed a fizetendő térítési díjakra, és az esetleges hátralékaira, illetve minden olyan dologra, amely a megállapodás megszűnéséhez, megszüntetéséhez okszerűen kapcsolódik.</w:t>
      </w:r>
    </w:p>
    <w:p w14:paraId="53F1C40A" w14:textId="77777777" w:rsidR="005D0A37" w:rsidRDefault="005D0A37" w:rsidP="00F54532">
      <w:pPr>
        <w:jc w:val="both"/>
        <w:rPr>
          <w:sz w:val="22"/>
          <w:szCs w:val="22"/>
        </w:rPr>
      </w:pPr>
    </w:p>
    <w:p w14:paraId="34821C14" w14:textId="53572EC5" w:rsidR="005D0A37" w:rsidRPr="00924F6E" w:rsidRDefault="005D0A37" w:rsidP="00F54532">
      <w:pPr>
        <w:jc w:val="both"/>
        <w:rPr>
          <w:sz w:val="22"/>
          <w:szCs w:val="22"/>
        </w:rPr>
      </w:pPr>
      <w:r w:rsidRPr="009B32F4">
        <w:rPr>
          <w:sz w:val="22"/>
          <w:szCs w:val="22"/>
        </w:rPr>
        <w:t>1993. évi III. tv. 101.§. (5) bekezdése alapján: Bíróságtól kérhető a) az (1) bekezdés a) pontja szerinti felmondás jogellenességének megállapítása, ha azt a fenntartó vitatja, b) az (1) bekezdés c) pontja szerinti felmondás jogellenességének megállapítása, ha azt az ellátott, a törvényes képviselője, a térítési díjat vagy az egyszeri hozzájárulást megfizető személy vitatja, c) a (4) bekezdés szerinti fenntartói döntés jogellenességének megállapítása, ha azt a (4) bekezdés szerinti személyek valamelyike vitatja. (6) A (4) és (5) bekezdés szerinti esetben az ellátást változatlan feltételek mellett mindaddig biztosítani kell, amíg a fenntartó nem dönt, illetve a bíróság jogerős határozatot nem hoz. (7) A (4)</w:t>
      </w:r>
      <w:r>
        <w:rPr>
          <w:sz w:val="22"/>
          <w:szCs w:val="22"/>
        </w:rPr>
        <w:t xml:space="preserve"> </w:t>
      </w:r>
      <w:r w:rsidRPr="009B32F4">
        <w:rPr>
          <w:sz w:val="22"/>
          <w:szCs w:val="22"/>
        </w:rPr>
        <w:t>–</w:t>
      </w:r>
      <w:r>
        <w:rPr>
          <w:sz w:val="22"/>
          <w:szCs w:val="22"/>
        </w:rPr>
        <w:t xml:space="preserve"> </w:t>
      </w:r>
      <w:r w:rsidRPr="009B32F4">
        <w:rPr>
          <w:sz w:val="22"/>
          <w:szCs w:val="22"/>
        </w:rPr>
        <w:t xml:space="preserve">(6) bekezdésben foglaltakról az (1) bekezdés b) és c) pontja </w:t>
      </w:r>
      <w:r w:rsidRPr="009B32F4">
        <w:rPr>
          <w:sz w:val="22"/>
          <w:szCs w:val="22"/>
        </w:rPr>
        <w:lastRenderedPageBreak/>
        <w:t>szerinti felmondásban tájékoztatást kell adni. (8) Ha az intézményi jogviszonyt beutaló határozat alapozza meg, a jogviszonyt a beutaló szerv szünteti meg, kivéve, ha beutaló határozatot olyan önkormányzat hozta, amely már nem</w:t>
      </w:r>
      <w:r>
        <w:rPr>
          <w:sz w:val="22"/>
          <w:szCs w:val="22"/>
        </w:rPr>
        <w:t xml:space="preserve"> </w:t>
      </w:r>
      <w:r w:rsidRPr="009B32F4">
        <w:rPr>
          <w:sz w:val="22"/>
          <w:szCs w:val="22"/>
        </w:rPr>
        <w:t>fenntartója az intézménynek.</w:t>
      </w:r>
    </w:p>
    <w:p w14:paraId="20333E38" w14:textId="77777777" w:rsidR="00F54532" w:rsidRPr="00924F6E" w:rsidRDefault="00F54532" w:rsidP="00F54532">
      <w:pPr>
        <w:jc w:val="both"/>
        <w:rPr>
          <w:sz w:val="22"/>
          <w:szCs w:val="22"/>
        </w:rPr>
      </w:pPr>
    </w:p>
    <w:p w14:paraId="68E6B3FF" w14:textId="77777777" w:rsidR="00F54532" w:rsidRPr="00924F6E" w:rsidRDefault="00F54532" w:rsidP="00F54532">
      <w:pPr>
        <w:jc w:val="both"/>
        <w:rPr>
          <w:sz w:val="22"/>
          <w:szCs w:val="22"/>
        </w:rPr>
      </w:pPr>
      <w:r w:rsidRPr="00924F6E">
        <w:rPr>
          <w:sz w:val="22"/>
          <w:szCs w:val="22"/>
        </w:rPr>
        <w:t>Jelen megállapodásban nem szabályozott kérdésekben a szociális ellátásokra vonatkozó mindenkori jogszabályok, továbbá a Polgári Törvénykönyv rendelkezései</w:t>
      </w:r>
      <w:r>
        <w:rPr>
          <w:sz w:val="22"/>
          <w:szCs w:val="22"/>
        </w:rPr>
        <w:t>, valamint a Házirend szabályai</w:t>
      </w:r>
      <w:r w:rsidRPr="00924F6E">
        <w:rPr>
          <w:sz w:val="22"/>
          <w:szCs w:val="22"/>
        </w:rPr>
        <w:t xml:space="preserve"> az irányadók.</w:t>
      </w:r>
      <w:r>
        <w:rPr>
          <w:sz w:val="22"/>
          <w:szCs w:val="22"/>
        </w:rPr>
        <w:t xml:space="preserve"> </w:t>
      </w:r>
    </w:p>
    <w:p w14:paraId="75942CAD" w14:textId="77777777" w:rsidR="007A7399" w:rsidRPr="00924F6E" w:rsidRDefault="007A7399" w:rsidP="00F54532">
      <w:pPr>
        <w:pStyle w:val="lfej"/>
        <w:jc w:val="both"/>
        <w:rPr>
          <w:sz w:val="22"/>
          <w:szCs w:val="22"/>
        </w:rPr>
      </w:pPr>
    </w:p>
    <w:p w14:paraId="5082F064" w14:textId="77777777" w:rsidR="00F54532" w:rsidRPr="00924F6E" w:rsidRDefault="00F54532" w:rsidP="00F54532">
      <w:pPr>
        <w:pBdr>
          <w:top w:val="single" w:sz="4" w:space="1" w:color="000000"/>
          <w:bottom w:val="single" w:sz="4" w:space="1" w:color="000000"/>
        </w:pBdr>
        <w:shd w:val="clear" w:color="auto" w:fill="D8D8D8"/>
        <w:spacing w:before="240" w:after="120"/>
        <w:jc w:val="both"/>
        <w:rPr>
          <w:b/>
          <w:sz w:val="22"/>
          <w:szCs w:val="22"/>
        </w:rPr>
      </w:pPr>
      <w:r w:rsidRPr="00924F6E">
        <w:rPr>
          <w:b/>
          <w:sz w:val="22"/>
          <w:szCs w:val="22"/>
        </w:rPr>
        <w:t>VII.</w:t>
      </w:r>
      <w:r w:rsidRPr="00924F6E">
        <w:rPr>
          <w:b/>
          <w:sz w:val="22"/>
          <w:szCs w:val="22"/>
        </w:rPr>
        <w:tab/>
        <w:t>Panaszkezelés</w:t>
      </w:r>
    </w:p>
    <w:p w14:paraId="4A4D1CCC" w14:textId="77777777" w:rsidR="00F54532" w:rsidRPr="00924F6E" w:rsidRDefault="00F54532" w:rsidP="00F54532">
      <w:pPr>
        <w:jc w:val="both"/>
        <w:rPr>
          <w:b/>
          <w:bCs/>
          <w:sz w:val="22"/>
          <w:szCs w:val="22"/>
        </w:rPr>
      </w:pPr>
    </w:p>
    <w:p w14:paraId="0B568A3D" w14:textId="77777777" w:rsidR="00F54532" w:rsidRPr="00095E8B" w:rsidRDefault="00F54532" w:rsidP="00F54532">
      <w:pPr>
        <w:jc w:val="both"/>
        <w:rPr>
          <w:sz w:val="22"/>
          <w:szCs w:val="22"/>
        </w:rPr>
      </w:pPr>
      <w:r w:rsidRPr="00095E8B">
        <w:rPr>
          <w:sz w:val="22"/>
          <w:szCs w:val="22"/>
        </w:rPr>
        <w:t>Az igénylő (vagy törvényes képviselője) panaszával az Intézmény/Szolgálat vezetőjéhez fordulhat. Amennyiben az Intézmény / Szolgálat vezetője a panasz írásos benyújtásától számított 15 napon belül nem vizsgálja ki a panaszt, vagy a panasztévő nem ért egyet az intézkedéssel, úgy az igénylő az intézkedés kézhezvételétől számított nyolc napon belül az Intézmény / Szolgálat fenntartójához fordulhat.</w:t>
      </w:r>
    </w:p>
    <w:p w14:paraId="12020E9E" w14:textId="77777777" w:rsidR="00F54532" w:rsidRPr="00924F6E" w:rsidRDefault="00F54532" w:rsidP="00F54532">
      <w:pPr>
        <w:tabs>
          <w:tab w:val="left" w:leader="dot" w:pos="5927"/>
        </w:tabs>
        <w:jc w:val="both"/>
        <w:rPr>
          <w:sz w:val="22"/>
          <w:szCs w:val="22"/>
        </w:rPr>
      </w:pPr>
      <w:r w:rsidRPr="00095E8B">
        <w:rPr>
          <w:sz w:val="22"/>
          <w:szCs w:val="22"/>
        </w:rPr>
        <w:t xml:space="preserve">A megállapodást aláíró felek kijelentik, hogy vitás kérdéseiket elsődlegesen </w:t>
      </w:r>
      <w:r w:rsidRPr="00095E8B">
        <w:rPr>
          <w:b/>
          <w:sz w:val="22"/>
          <w:szCs w:val="22"/>
        </w:rPr>
        <w:t>békés úton, egyeztetéssel</w:t>
      </w:r>
      <w:r w:rsidRPr="00095E8B">
        <w:rPr>
          <w:sz w:val="22"/>
          <w:szCs w:val="22"/>
        </w:rPr>
        <w:t xml:space="preserve"> kívánják</w:t>
      </w:r>
      <w:r w:rsidRPr="00924F6E">
        <w:rPr>
          <w:sz w:val="22"/>
          <w:szCs w:val="22"/>
        </w:rPr>
        <w:t xml:space="preserve"> rendezni. Ha a panaszt ezt követően sem sikerül tisztázni, a szolgáltatást igénybe vevő annak kivizsgálásában az ellátottjogi képviselő segítségét kérheti. </w:t>
      </w:r>
    </w:p>
    <w:p w14:paraId="73F78FAC" w14:textId="77777777" w:rsidR="00F54532" w:rsidRPr="00924F6E" w:rsidRDefault="00F54532" w:rsidP="00F54532">
      <w:pPr>
        <w:tabs>
          <w:tab w:val="left" w:leader="dot" w:pos="5927"/>
        </w:tabs>
        <w:jc w:val="both"/>
        <w:rPr>
          <w:sz w:val="22"/>
          <w:szCs w:val="22"/>
        </w:rPr>
      </w:pPr>
    </w:p>
    <w:p w14:paraId="7B4FB63D" w14:textId="77777777" w:rsidR="00F54532" w:rsidRPr="00924F6E" w:rsidRDefault="00F54532" w:rsidP="00F54532">
      <w:pPr>
        <w:pStyle w:val="lfej"/>
        <w:jc w:val="both"/>
        <w:rPr>
          <w:sz w:val="22"/>
          <w:szCs w:val="22"/>
        </w:rPr>
      </w:pPr>
      <w:r w:rsidRPr="00924F6E">
        <w:rPr>
          <w:sz w:val="22"/>
          <w:szCs w:val="22"/>
        </w:rPr>
        <w:t xml:space="preserve">Az ellátottjogi képviselő neve, elérhetősége (telefon és e-mail), fogadóórájának időpontja </w:t>
      </w:r>
      <w:r w:rsidRPr="00EB5335">
        <w:rPr>
          <w:sz w:val="22"/>
          <w:szCs w:val="22"/>
        </w:rPr>
        <w:t xml:space="preserve">az </w:t>
      </w:r>
      <w:r>
        <w:rPr>
          <w:sz w:val="22"/>
          <w:szCs w:val="22"/>
        </w:rPr>
        <w:t>intézmény hirdetőtábláján</w:t>
      </w:r>
      <w:r w:rsidRPr="00924F6E">
        <w:rPr>
          <w:sz w:val="22"/>
          <w:szCs w:val="22"/>
        </w:rPr>
        <w:t xml:space="preserve"> megtalálható.</w:t>
      </w:r>
    </w:p>
    <w:p w14:paraId="3C0F2CA2" w14:textId="77777777" w:rsidR="00F54532" w:rsidRPr="00924F6E" w:rsidRDefault="00F54532" w:rsidP="00F54532">
      <w:pPr>
        <w:pStyle w:val="lfej"/>
        <w:jc w:val="both"/>
        <w:rPr>
          <w:sz w:val="22"/>
          <w:szCs w:val="22"/>
        </w:rPr>
      </w:pPr>
    </w:p>
    <w:p w14:paraId="2D30210A" w14:textId="77777777" w:rsidR="00F54532" w:rsidRPr="00924F6E" w:rsidRDefault="00F54532" w:rsidP="00F54532">
      <w:pPr>
        <w:pStyle w:val="lfej"/>
        <w:pBdr>
          <w:top w:val="single" w:sz="4" w:space="1" w:color="000000"/>
          <w:bottom w:val="single" w:sz="4" w:space="1" w:color="000000"/>
        </w:pBdr>
        <w:shd w:val="clear" w:color="auto" w:fill="DFDFDF"/>
        <w:jc w:val="both"/>
        <w:rPr>
          <w:b/>
          <w:sz w:val="22"/>
          <w:szCs w:val="22"/>
        </w:rPr>
      </w:pPr>
      <w:r w:rsidRPr="00924F6E">
        <w:rPr>
          <w:b/>
          <w:sz w:val="22"/>
          <w:szCs w:val="22"/>
        </w:rPr>
        <w:t>Nyilatkozat adatkezeléshez</w:t>
      </w:r>
    </w:p>
    <w:p w14:paraId="2A703C79" w14:textId="77777777" w:rsidR="00F54532" w:rsidRPr="00924F6E" w:rsidRDefault="00F54532" w:rsidP="00F54532">
      <w:pPr>
        <w:pStyle w:val="lfej"/>
        <w:jc w:val="both"/>
        <w:rPr>
          <w:sz w:val="22"/>
          <w:szCs w:val="22"/>
        </w:rPr>
      </w:pPr>
    </w:p>
    <w:p w14:paraId="2ECCBE82" w14:textId="77777777" w:rsidR="00A92C7B" w:rsidRPr="00A92C7B" w:rsidRDefault="00A92C7B" w:rsidP="00A92C7B">
      <w:pPr>
        <w:suppressAutoHyphens w:val="0"/>
        <w:overflowPunct w:val="0"/>
        <w:autoSpaceDE w:val="0"/>
        <w:autoSpaceDN w:val="0"/>
        <w:adjustRightInd w:val="0"/>
        <w:jc w:val="both"/>
        <w:rPr>
          <w:sz w:val="22"/>
          <w:szCs w:val="22"/>
          <w:lang w:eastAsia="hu-HU"/>
        </w:rPr>
      </w:pPr>
      <w:r w:rsidRPr="00A92C7B">
        <w:rPr>
          <w:sz w:val="22"/>
          <w:szCs w:val="22"/>
          <w:lang w:eastAsia="hu-HU"/>
        </w:rPr>
        <w:t xml:space="preserve">Szolgáltató az ellátott, a törvényes képviselő, a megnevezett hozzátartozó vonatkozó adatait az </w:t>
      </w:r>
      <w:r w:rsidRPr="00A92C7B">
        <w:rPr>
          <w:i/>
          <w:sz w:val="22"/>
          <w:szCs w:val="22"/>
          <w:lang w:eastAsia="hu-HU"/>
        </w:rPr>
        <w:t>1993. évi III. törvény a szociális igazgatásról és szociális ellátásokról</w:t>
      </w:r>
      <w:r w:rsidRPr="00A92C7B">
        <w:rPr>
          <w:sz w:val="22"/>
          <w:szCs w:val="22"/>
          <w:lang w:eastAsia="hu-HU"/>
        </w:rPr>
        <w:t xml:space="preserve"> rendelkezései alapján nyilvántartja. Szolgáltató az ellátott adatait a </w:t>
      </w:r>
      <w:r w:rsidRPr="00A92C7B">
        <w:rPr>
          <w:i/>
          <w:sz w:val="22"/>
          <w:szCs w:val="22"/>
          <w:lang w:eastAsia="hu-HU"/>
        </w:rPr>
        <w:t>415/2015. (XII. 23.) Kormányrendelet a szociális, gyermekjóléti és gyermekvédelmi igénybevevői nyilvántartásról és az országos jelentési rendszerről</w:t>
      </w:r>
      <w:r w:rsidRPr="00A92C7B">
        <w:rPr>
          <w:sz w:val="22"/>
          <w:szCs w:val="22"/>
          <w:lang w:eastAsia="hu-HU"/>
        </w:rPr>
        <w:t xml:space="preserve"> alapján az igénybevevői nyilvántartásban (KENYSZI) rögzíti. </w:t>
      </w:r>
    </w:p>
    <w:p w14:paraId="7FB53ED0" w14:textId="77777777" w:rsidR="00A92C7B" w:rsidRPr="00A92C7B" w:rsidRDefault="00A92C7B" w:rsidP="00A92C7B">
      <w:pPr>
        <w:suppressAutoHyphens w:val="0"/>
        <w:overflowPunct w:val="0"/>
        <w:autoSpaceDE w:val="0"/>
        <w:autoSpaceDN w:val="0"/>
        <w:adjustRightInd w:val="0"/>
        <w:jc w:val="both"/>
        <w:rPr>
          <w:sz w:val="22"/>
          <w:szCs w:val="22"/>
          <w:lang w:eastAsia="hu-HU"/>
        </w:rPr>
      </w:pPr>
    </w:p>
    <w:p w14:paraId="6737BD9A" w14:textId="77777777" w:rsidR="00A92C7B" w:rsidRPr="00A92C7B" w:rsidRDefault="00A92C7B" w:rsidP="00A92C7B">
      <w:pPr>
        <w:suppressAutoHyphens w:val="0"/>
        <w:overflowPunct w:val="0"/>
        <w:autoSpaceDE w:val="0"/>
        <w:autoSpaceDN w:val="0"/>
        <w:adjustRightInd w:val="0"/>
        <w:jc w:val="both"/>
        <w:rPr>
          <w:sz w:val="22"/>
          <w:szCs w:val="22"/>
          <w:lang w:eastAsia="hu-HU"/>
        </w:rPr>
      </w:pPr>
      <w:r w:rsidRPr="00A92C7B">
        <w:rPr>
          <w:sz w:val="22"/>
          <w:szCs w:val="22"/>
          <w:lang w:eastAsia="hu-HU"/>
        </w:rPr>
        <w:t xml:space="preserve">Ellátott, Törvényes képviselő kijelenti(k), hogy az Európai Parlament és a Tanács (EU) természetes személyeknek a személyes adatok kezelése tekintetében történő védelméről és az ilyen adatok szabad áramlásáról, valamint a 95/46/EK rendelet hatályon kívül helyezéséről szóló </w:t>
      </w:r>
      <w:r w:rsidRPr="00A92C7B">
        <w:rPr>
          <w:i/>
          <w:sz w:val="22"/>
          <w:szCs w:val="22"/>
          <w:lang w:eastAsia="hu-HU"/>
        </w:rPr>
        <w:t>2016/679 rendelete (2016. április 27.) (általános adatvédelmi rendelet), az önrendelkezési jogról és az információszabadságról szóló 2011. évi CXII. törvény,</w:t>
      </w:r>
      <w:r w:rsidRPr="00A92C7B">
        <w:rPr>
          <w:sz w:val="22"/>
          <w:szCs w:val="22"/>
          <w:lang w:eastAsia="hu-HU"/>
        </w:rPr>
        <w:t xml:space="preserve"> valamint az adatvédelemre vonatkozó egyéb hatályos jogszabályi rendelkezések által biztosított jogaikról, az intézmény jogszabályi kötelezettség teljesítése céljából végzett adatkezelési tevékenységről tájékoztatásban részesült(ek).</w:t>
      </w:r>
    </w:p>
    <w:p w14:paraId="6071A984" w14:textId="77777777" w:rsidR="00A92C7B" w:rsidRPr="00A92C7B" w:rsidRDefault="00A92C7B" w:rsidP="00A92C7B">
      <w:pPr>
        <w:suppressAutoHyphens w:val="0"/>
        <w:overflowPunct w:val="0"/>
        <w:autoSpaceDE w:val="0"/>
        <w:autoSpaceDN w:val="0"/>
        <w:adjustRightInd w:val="0"/>
        <w:jc w:val="both"/>
        <w:rPr>
          <w:sz w:val="22"/>
          <w:szCs w:val="22"/>
          <w:lang w:eastAsia="hu-HU"/>
        </w:rPr>
      </w:pPr>
      <w:r w:rsidRPr="00A92C7B">
        <w:rPr>
          <w:sz w:val="22"/>
          <w:szCs w:val="22"/>
          <w:lang w:eastAsia="hu-HU"/>
        </w:rPr>
        <w:t xml:space="preserve">Aláírásukkal valamennyi, jogszabályi kötelezettség teljesítéséhez szükséges adatkezelés tényét és jogalapját tudomásul veszik, így különösen a jogszabályok által előírt nyilvántartások vezetésének, valamint országos jelentési rendszerben történő kötelező adatrögzítés tényét, illetve az esetleges hatósági megkeresések alapján történő adattovábbítást. </w:t>
      </w:r>
    </w:p>
    <w:p w14:paraId="03810E5D" w14:textId="77777777" w:rsidR="00A92C7B" w:rsidRPr="00A92C7B" w:rsidRDefault="00A92C7B" w:rsidP="00A92C7B">
      <w:pPr>
        <w:suppressAutoHyphens w:val="0"/>
        <w:overflowPunct w:val="0"/>
        <w:autoSpaceDE w:val="0"/>
        <w:autoSpaceDN w:val="0"/>
        <w:adjustRightInd w:val="0"/>
        <w:jc w:val="both"/>
        <w:rPr>
          <w:sz w:val="22"/>
          <w:szCs w:val="22"/>
          <w:lang w:eastAsia="hu-HU"/>
        </w:rPr>
      </w:pPr>
    </w:p>
    <w:p w14:paraId="0910BE5C" w14:textId="77777777" w:rsidR="00A92C7B" w:rsidRPr="00A92C7B" w:rsidRDefault="00A92C7B" w:rsidP="00A92C7B">
      <w:pPr>
        <w:suppressAutoHyphens w:val="0"/>
        <w:overflowPunct w:val="0"/>
        <w:autoSpaceDE w:val="0"/>
        <w:autoSpaceDN w:val="0"/>
        <w:adjustRightInd w:val="0"/>
        <w:jc w:val="both"/>
        <w:rPr>
          <w:b/>
          <w:sz w:val="22"/>
          <w:szCs w:val="22"/>
          <w:lang w:eastAsia="hu-HU"/>
        </w:rPr>
      </w:pPr>
      <w:r w:rsidRPr="00A92C7B">
        <w:rPr>
          <w:b/>
          <w:sz w:val="22"/>
          <w:szCs w:val="22"/>
          <w:lang w:eastAsia="hu-HU"/>
        </w:rPr>
        <w:t>Hozzájárulás személyes adatok kezeléséhez</w:t>
      </w:r>
    </w:p>
    <w:p w14:paraId="62638837" w14:textId="77777777" w:rsidR="00A92C7B" w:rsidRPr="00A92C7B" w:rsidRDefault="00A92C7B" w:rsidP="00A92C7B">
      <w:pPr>
        <w:suppressAutoHyphens w:val="0"/>
        <w:overflowPunct w:val="0"/>
        <w:autoSpaceDE w:val="0"/>
        <w:autoSpaceDN w:val="0"/>
        <w:adjustRightInd w:val="0"/>
        <w:jc w:val="both"/>
        <w:rPr>
          <w:sz w:val="22"/>
          <w:szCs w:val="22"/>
          <w:lang w:eastAsia="hu-HU"/>
        </w:rPr>
      </w:pPr>
    </w:p>
    <w:p w14:paraId="1F6D9A0C" w14:textId="77777777" w:rsidR="00A92C7B" w:rsidRPr="00A92C7B" w:rsidRDefault="00A92C7B" w:rsidP="00A92C7B">
      <w:pPr>
        <w:suppressAutoHyphens w:val="0"/>
        <w:overflowPunct w:val="0"/>
        <w:autoSpaceDE w:val="0"/>
        <w:autoSpaceDN w:val="0"/>
        <w:adjustRightInd w:val="0"/>
        <w:jc w:val="both"/>
        <w:rPr>
          <w:sz w:val="22"/>
          <w:szCs w:val="22"/>
          <w:lang w:eastAsia="hu-HU"/>
        </w:rPr>
      </w:pPr>
      <w:r w:rsidRPr="00A92C7B">
        <w:rPr>
          <w:sz w:val="22"/>
          <w:szCs w:val="22"/>
          <w:lang w:eastAsia="hu-HU"/>
        </w:rPr>
        <w:t>Igénybe vevő/Törvényes képviselő továbbá önkéntesen hozzájárulnak, hogy a hozzájárulásuk alapján kezelhető adataikat az intézmény az átvett adatkezelési tájékoztatóban foglaltak szerint kezelhesse.  Aláírásukkal külön és kifejezetten hozzájárulnak, hogy az intézményben, valamint az intézmény által külső helyszínen szervezett programokon az ellátást igénybe vevő személyről/törvényes képviselőről fénykép-, videó, illetve hangfelvétel készüljön, és azok az intézményi szolgáltatások népszerűsítése, valamint tájékoztatás céljából az intézmény honlapján/közösségi oldalán megjelenjenek. Tudomásul veszik, hogy nincs szükség hozzájárulásra a felvétel elkészítéséhez és az elkészített felvétel felhasználásához tömegfelvétel esetén.</w:t>
      </w:r>
    </w:p>
    <w:p w14:paraId="4ABB7FB2" w14:textId="77777777" w:rsidR="00A92C7B" w:rsidRPr="00A92C7B" w:rsidRDefault="00A92C7B" w:rsidP="00A92C7B">
      <w:pPr>
        <w:suppressAutoHyphens w:val="0"/>
        <w:overflowPunct w:val="0"/>
        <w:autoSpaceDE w:val="0"/>
        <w:autoSpaceDN w:val="0"/>
        <w:adjustRightInd w:val="0"/>
        <w:jc w:val="both"/>
        <w:rPr>
          <w:sz w:val="22"/>
          <w:szCs w:val="22"/>
          <w:lang w:eastAsia="hu-HU"/>
        </w:rPr>
      </w:pPr>
      <w:r w:rsidRPr="00A92C7B">
        <w:rPr>
          <w:sz w:val="22"/>
          <w:szCs w:val="22"/>
          <w:lang w:eastAsia="hu-HU"/>
        </w:rPr>
        <w:t>Tudomásul veszik, hogy a nyilvánosságra hozatalra vonatkozó hozzájárulás a jövőre vonatkozóan bármikor visszavonható, azonban a korlátozás az internetes technológia természetéből adódóan, kizárólag a visszavonó nyilatkozat megtételét követő időszakra köti az intézményt.</w:t>
      </w:r>
    </w:p>
    <w:p w14:paraId="161EB87E" w14:textId="77777777" w:rsidR="00A92C7B" w:rsidRPr="00A92C7B" w:rsidRDefault="00A92C7B" w:rsidP="00A92C7B">
      <w:pPr>
        <w:suppressAutoHyphens w:val="0"/>
        <w:overflowPunct w:val="0"/>
        <w:autoSpaceDE w:val="0"/>
        <w:autoSpaceDN w:val="0"/>
        <w:adjustRightInd w:val="0"/>
        <w:jc w:val="both"/>
        <w:rPr>
          <w:sz w:val="22"/>
          <w:szCs w:val="22"/>
          <w:lang w:eastAsia="hu-HU"/>
        </w:rPr>
      </w:pPr>
    </w:p>
    <w:p w14:paraId="339871AC" w14:textId="77777777" w:rsidR="00A92C7B" w:rsidRDefault="00A92C7B" w:rsidP="00A92C7B">
      <w:pPr>
        <w:suppressAutoHyphens w:val="0"/>
        <w:overflowPunct w:val="0"/>
        <w:autoSpaceDE w:val="0"/>
        <w:autoSpaceDN w:val="0"/>
        <w:adjustRightInd w:val="0"/>
        <w:jc w:val="both"/>
        <w:rPr>
          <w:b/>
          <w:sz w:val="22"/>
          <w:szCs w:val="22"/>
          <w:lang w:eastAsia="hu-HU"/>
        </w:rPr>
      </w:pPr>
      <w:r w:rsidRPr="00A92C7B">
        <w:rPr>
          <w:b/>
          <w:sz w:val="22"/>
          <w:szCs w:val="22"/>
          <w:lang w:eastAsia="hu-HU"/>
        </w:rPr>
        <w:t>A fenti tájékoztatás alapján történő adatkezeléshez hozzájárulok: IGEN / NEM.</w:t>
      </w:r>
    </w:p>
    <w:p w14:paraId="7A4D9A4A" w14:textId="77777777" w:rsidR="00A92C7B" w:rsidRDefault="00A92C7B" w:rsidP="00A92C7B">
      <w:pPr>
        <w:jc w:val="both"/>
        <w:rPr>
          <w:sz w:val="22"/>
          <w:szCs w:val="22"/>
        </w:rPr>
      </w:pPr>
    </w:p>
    <w:p w14:paraId="0E24FBAD" w14:textId="77777777" w:rsidR="00A92C7B" w:rsidRDefault="00A92C7B" w:rsidP="00A92C7B">
      <w:pPr>
        <w:jc w:val="both"/>
        <w:rPr>
          <w:color w:val="000000"/>
          <w:sz w:val="22"/>
          <w:szCs w:val="22"/>
        </w:rPr>
      </w:pPr>
      <w:r>
        <w:rPr>
          <w:color w:val="000000"/>
          <w:sz w:val="22"/>
          <w:szCs w:val="22"/>
        </w:rPr>
        <w:lastRenderedPageBreak/>
        <w:t xml:space="preserve">Aláírásommal hozzájárulok, hogy az intézményben, valamint az intézmény által külső helyszínen szervezett programokon </w:t>
      </w:r>
      <w:r w:rsidRPr="0014073E">
        <w:rPr>
          <w:i/>
          <w:color w:val="000000"/>
          <w:sz w:val="22"/>
          <w:szCs w:val="22"/>
        </w:rPr>
        <w:t>rólam, mint ellátottról</w:t>
      </w:r>
      <w:r>
        <w:rPr>
          <w:color w:val="000000"/>
          <w:sz w:val="22"/>
          <w:szCs w:val="22"/>
        </w:rPr>
        <w:t xml:space="preserve"> / </w:t>
      </w:r>
      <w:r w:rsidRPr="0014073E">
        <w:rPr>
          <w:i/>
          <w:color w:val="000000"/>
          <w:sz w:val="22"/>
          <w:szCs w:val="22"/>
        </w:rPr>
        <w:t>az ellátást igénybe vevő személyről</w:t>
      </w:r>
      <w:r>
        <w:rPr>
          <w:color w:val="000000"/>
          <w:sz w:val="22"/>
          <w:szCs w:val="22"/>
        </w:rPr>
        <w:t xml:space="preserve"> fénykép és videó felvétel készüljön. </w:t>
      </w:r>
    </w:p>
    <w:p w14:paraId="3BD7D9D0" w14:textId="77777777" w:rsidR="00A92C7B" w:rsidRPr="00A92C7B" w:rsidRDefault="00A92C7B" w:rsidP="00A92C7B">
      <w:pPr>
        <w:jc w:val="both"/>
        <w:rPr>
          <w:color w:val="000000"/>
          <w:sz w:val="22"/>
          <w:szCs w:val="22"/>
        </w:rPr>
      </w:pPr>
      <w:r>
        <w:rPr>
          <w:color w:val="000000"/>
          <w:sz w:val="22"/>
          <w:szCs w:val="22"/>
        </w:rPr>
        <w:t>IGEN / NEM</w:t>
      </w:r>
    </w:p>
    <w:p w14:paraId="62CBE2B7" w14:textId="77777777" w:rsidR="00A92C7B" w:rsidRPr="00A92C7B" w:rsidRDefault="00A92C7B" w:rsidP="00A92C7B">
      <w:pPr>
        <w:suppressAutoHyphens w:val="0"/>
        <w:overflowPunct w:val="0"/>
        <w:autoSpaceDE w:val="0"/>
        <w:autoSpaceDN w:val="0"/>
        <w:adjustRightInd w:val="0"/>
        <w:jc w:val="both"/>
        <w:rPr>
          <w:b/>
          <w:sz w:val="22"/>
          <w:szCs w:val="22"/>
          <w:lang w:eastAsia="hu-HU"/>
        </w:rPr>
      </w:pPr>
    </w:p>
    <w:p w14:paraId="42C584BC" w14:textId="77777777" w:rsidR="00A92C7B" w:rsidRPr="00A92C7B" w:rsidRDefault="00A92C7B" w:rsidP="00A92C7B">
      <w:pPr>
        <w:pBdr>
          <w:top w:val="single" w:sz="4" w:space="1" w:color="000000"/>
          <w:bottom w:val="single" w:sz="4" w:space="1" w:color="000000"/>
        </w:pBdr>
        <w:shd w:val="clear" w:color="auto" w:fill="DFDFDF"/>
        <w:tabs>
          <w:tab w:val="center" w:pos="4536"/>
          <w:tab w:val="right" w:pos="9072"/>
        </w:tabs>
        <w:suppressAutoHyphens w:val="0"/>
        <w:overflowPunct w:val="0"/>
        <w:autoSpaceDE w:val="0"/>
        <w:autoSpaceDN w:val="0"/>
        <w:adjustRightInd w:val="0"/>
        <w:jc w:val="both"/>
        <w:rPr>
          <w:b/>
          <w:sz w:val="24"/>
          <w:szCs w:val="28"/>
          <w:lang w:eastAsia="hu-HU"/>
        </w:rPr>
      </w:pPr>
      <w:r w:rsidRPr="00A92C7B">
        <w:rPr>
          <w:b/>
          <w:sz w:val="24"/>
          <w:szCs w:val="28"/>
          <w:lang w:eastAsia="hu-HU"/>
        </w:rPr>
        <w:t>Befejező rendelkezések</w:t>
      </w:r>
    </w:p>
    <w:p w14:paraId="2E81FC9C" w14:textId="77777777" w:rsidR="00A92C7B" w:rsidRPr="00A92C7B" w:rsidRDefault="00A92C7B" w:rsidP="00A92C7B">
      <w:pPr>
        <w:tabs>
          <w:tab w:val="left" w:pos="5103"/>
        </w:tabs>
        <w:suppressAutoHyphens w:val="0"/>
        <w:overflowPunct w:val="0"/>
        <w:autoSpaceDE w:val="0"/>
        <w:autoSpaceDN w:val="0"/>
        <w:adjustRightInd w:val="0"/>
        <w:ind w:left="567" w:hanging="567"/>
        <w:jc w:val="both"/>
        <w:rPr>
          <w:b/>
          <w:bCs/>
          <w:sz w:val="22"/>
          <w:szCs w:val="22"/>
          <w:lang w:eastAsia="hu-HU"/>
        </w:rPr>
      </w:pPr>
    </w:p>
    <w:p w14:paraId="4BC4BE1E" w14:textId="77777777" w:rsidR="00A92C7B" w:rsidRPr="00A92C7B" w:rsidRDefault="00A92C7B" w:rsidP="00A92C7B">
      <w:pPr>
        <w:tabs>
          <w:tab w:val="left" w:pos="5103"/>
        </w:tabs>
        <w:suppressAutoHyphens w:val="0"/>
        <w:overflowPunct w:val="0"/>
        <w:autoSpaceDE w:val="0"/>
        <w:autoSpaceDN w:val="0"/>
        <w:adjustRightInd w:val="0"/>
        <w:jc w:val="both"/>
        <w:rPr>
          <w:sz w:val="22"/>
          <w:szCs w:val="22"/>
          <w:lang w:eastAsia="hu-HU"/>
        </w:rPr>
      </w:pPr>
      <w:r w:rsidRPr="00A92C7B">
        <w:rPr>
          <w:sz w:val="22"/>
          <w:szCs w:val="22"/>
          <w:lang w:eastAsia="hu-HU"/>
        </w:rPr>
        <w:t xml:space="preserve">A </w:t>
      </w:r>
      <w:r w:rsidRPr="00A92C7B">
        <w:rPr>
          <w:b/>
          <w:sz w:val="22"/>
          <w:szCs w:val="22"/>
          <w:lang w:eastAsia="hu-HU"/>
        </w:rPr>
        <w:t>szociális intézmény</w:t>
      </w:r>
      <w:r w:rsidRPr="00A92C7B">
        <w:rPr>
          <w:sz w:val="22"/>
          <w:szCs w:val="22"/>
          <w:lang w:eastAsia="hu-HU"/>
        </w:rPr>
        <w:t xml:space="preserve"> – tekintettel arra, hogy terhére a megállapodás (szerződés) hosszú, és emberileg belátható időre szóló kötelezettséget tartalmaz – kijelenti, hogy előre nem látható rendkívüli helyzetekben is </w:t>
      </w:r>
      <w:r w:rsidRPr="00A92C7B">
        <w:rPr>
          <w:b/>
          <w:sz w:val="22"/>
          <w:szCs w:val="22"/>
          <w:lang w:eastAsia="hu-HU"/>
        </w:rPr>
        <w:t>minden elvárhatót</w:t>
      </w:r>
      <w:r w:rsidRPr="00A92C7B">
        <w:rPr>
          <w:sz w:val="22"/>
          <w:szCs w:val="22"/>
          <w:lang w:eastAsia="hu-HU"/>
        </w:rPr>
        <w:t xml:space="preserve"> megtesz, hogy az e megállapodás (szerződés) következő </w:t>
      </w:r>
      <w:r w:rsidRPr="00A92C7B">
        <w:rPr>
          <w:b/>
          <w:sz w:val="22"/>
          <w:szCs w:val="22"/>
          <w:lang w:eastAsia="hu-HU"/>
        </w:rPr>
        <w:t>kötelezettségeit</w:t>
      </w:r>
      <w:r w:rsidRPr="00A92C7B">
        <w:rPr>
          <w:sz w:val="22"/>
          <w:szCs w:val="22"/>
          <w:lang w:eastAsia="hu-HU"/>
        </w:rPr>
        <w:t xml:space="preserve"> a lehető </w:t>
      </w:r>
      <w:r w:rsidRPr="00A92C7B">
        <w:rPr>
          <w:b/>
          <w:sz w:val="22"/>
          <w:szCs w:val="22"/>
          <w:lang w:eastAsia="hu-HU"/>
        </w:rPr>
        <w:t>legjobban teljesítse</w:t>
      </w:r>
      <w:r w:rsidRPr="00A92C7B">
        <w:rPr>
          <w:sz w:val="22"/>
          <w:szCs w:val="22"/>
          <w:lang w:eastAsia="hu-HU"/>
        </w:rPr>
        <w:t>.</w:t>
      </w:r>
    </w:p>
    <w:p w14:paraId="55BE6FBF" w14:textId="77777777" w:rsidR="00A92C7B" w:rsidRPr="00A92C7B" w:rsidRDefault="00A92C7B" w:rsidP="00A92C7B">
      <w:pPr>
        <w:tabs>
          <w:tab w:val="left" w:pos="5103"/>
        </w:tabs>
        <w:suppressAutoHyphens w:val="0"/>
        <w:overflowPunct w:val="0"/>
        <w:autoSpaceDE w:val="0"/>
        <w:autoSpaceDN w:val="0"/>
        <w:adjustRightInd w:val="0"/>
        <w:ind w:left="567" w:hanging="567"/>
        <w:jc w:val="both"/>
        <w:rPr>
          <w:b/>
          <w:bCs/>
          <w:sz w:val="22"/>
          <w:szCs w:val="22"/>
          <w:highlight w:val="yellow"/>
          <w:lang w:eastAsia="hu-HU"/>
        </w:rPr>
      </w:pPr>
    </w:p>
    <w:p w14:paraId="05D1CCFB" w14:textId="77777777" w:rsidR="00A92C7B" w:rsidRPr="00A92C7B" w:rsidRDefault="00A92C7B" w:rsidP="00A92C7B">
      <w:pPr>
        <w:tabs>
          <w:tab w:val="left" w:pos="5103"/>
        </w:tabs>
        <w:suppressAutoHyphens w:val="0"/>
        <w:overflowPunct w:val="0"/>
        <w:autoSpaceDE w:val="0"/>
        <w:autoSpaceDN w:val="0"/>
        <w:adjustRightInd w:val="0"/>
        <w:jc w:val="both"/>
        <w:rPr>
          <w:sz w:val="22"/>
          <w:szCs w:val="22"/>
          <w:lang w:eastAsia="hu-HU"/>
        </w:rPr>
      </w:pPr>
      <w:r w:rsidRPr="00A92C7B">
        <w:rPr>
          <w:sz w:val="22"/>
          <w:szCs w:val="22"/>
          <w:lang w:eastAsia="hu-HU"/>
        </w:rPr>
        <w:t>Jelen megállapodásban nem szabályozott kérdésekben a szociális ellátásokra vonatkozó mindenkori jogszabályok, továbbá a Polgári Törvénykönyv rendelkezései az irányadóak.</w:t>
      </w:r>
    </w:p>
    <w:p w14:paraId="5CB15D73" w14:textId="77777777" w:rsidR="00A92C7B" w:rsidRPr="00A92C7B" w:rsidRDefault="00A92C7B" w:rsidP="00A92C7B">
      <w:pPr>
        <w:suppressAutoHyphens w:val="0"/>
        <w:overflowPunct w:val="0"/>
        <w:autoSpaceDE w:val="0"/>
        <w:autoSpaceDN w:val="0"/>
        <w:adjustRightInd w:val="0"/>
        <w:jc w:val="both"/>
        <w:rPr>
          <w:b/>
          <w:sz w:val="22"/>
          <w:szCs w:val="22"/>
          <w:lang w:eastAsia="hu-HU"/>
        </w:rPr>
      </w:pPr>
    </w:p>
    <w:p w14:paraId="1B5ADB52" w14:textId="77777777" w:rsidR="00F54532" w:rsidRDefault="00F54532" w:rsidP="00F54532">
      <w:pPr>
        <w:spacing w:after="370"/>
        <w:ind w:left="15" w:right="318"/>
        <w:jc w:val="both"/>
        <w:rPr>
          <w:sz w:val="22"/>
          <w:szCs w:val="22"/>
        </w:rPr>
      </w:pPr>
      <w:r w:rsidRPr="003F1B0E">
        <w:rPr>
          <w:sz w:val="22"/>
          <w:szCs w:val="22"/>
        </w:rPr>
        <w:t>Alulírott, igénybe vevő /törvényes képviselője/megnevezett hozzátartozó a jelen megállapodást elolvasás és közös értelmezés után, mint akaratommal mindenben megegyezőt, jóváhagyólag önként írom alá. A mai napon a megállapodás és az intézmény Házirendjének egy példányát átvettem, és a benne foglaltakat tudomásul vettem.</w:t>
      </w:r>
    </w:p>
    <w:p w14:paraId="079CAAC4" w14:textId="77777777" w:rsidR="00F54532" w:rsidRPr="00924F6E" w:rsidRDefault="00F54532" w:rsidP="00F54532">
      <w:pPr>
        <w:jc w:val="both"/>
        <w:rPr>
          <w:sz w:val="22"/>
          <w:szCs w:val="22"/>
        </w:rPr>
      </w:pPr>
      <w:r>
        <w:rPr>
          <w:sz w:val="22"/>
          <w:szCs w:val="22"/>
        </w:rPr>
        <w:t xml:space="preserve">Kelt: </w:t>
      </w:r>
      <w:r w:rsidRPr="00924F6E">
        <w:rPr>
          <w:sz w:val="22"/>
          <w:szCs w:val="22"/>
        </w:rPr>
        <w:t>………………..,   év    hó   nap.</w:t>
      </w:r>
    </w:p>
    <w:p w14:paraId="204FC9BE" w14:textId="77777777" w:rsidR="00F54532" w:rsidRPr="00924F6E" w:rsidRDefault="00F54532" w:rsidP="00F54532">
      <w:pPr>
        <w:jc w:val="both"/>
        <w:rPr>
          <w:sz w:val="22"/>
          <w:szCs w:val="22"/>
        </w:rPr>
      </w:pPr>
    </w:p>
    <w:p w14:paraId="2FFB3BC4" w14:textId="77777777" w:rsidR="00F54532" w:rsidRPr="00924F6E" w:rsidRDefault="00F54532" w:rsidP="00F54532">
      <w:pPr>
        <w:jc w:val="both"/>
        <w:rPr>
          <w:sz w:val="22"/>
          <w:szCs w:val="22"/>
        </w:rPr>
      </w:pPr>
    </w:p>
    <w:p w14:paraId="54309B74" w14:textId="77777777" w:rsidR="00F54532" w:rsidRPr="00924F6E" w:rsidRDefault="00F54532" w:rsidP="00F54532">
      <w:pPr>
        <w:jc w:val="center"/>
        <w:rPr>
          <w:sz w:val="22"/>
          <w:szCs w:val="22"/>
        </w:rPr>
      </w:pPr>
      <w:r w:rsidRPr="00924F6E">
        <w:rPr>
          <w:sz w:val="22"/>
          <w:szCs w:val="22"/>
        </w:rPr>
        <w:t>.................................................................</w:t>
      </w:r>
      <w:r w:rsidRPr="00924F6E">
        <w:rPr>
          <w:sz w:val="22"/>
          <w:szCs w:val="22"/>
        </w:rPr>
        <w:tab/>
      </w:r>
      <w:r w:rsidRPr="00924F6E">
        <w:rPr>
          <w:sz w:val="22"/>
          <w:szCs w:val="22"/>
        </w:rPr>
        <w:tab/>
        <w:t xml:space="preserve">   .................................................................</w:t>
      </w:r>
    </w:p>
    <w:p w14:paraId="67C89564" w14:textId="77777777" w:rsidR="00F54532" w:rsidRPr="00924F6E" w:rsidRDefault="00F54532" w:rsidP="00F54532">
      <w:pPr>
        <w:ind w:left="708" w:firstLine="285"/>
        <w:jc w:val="center"/>
        <w:rPr>
          <w:sz w:val="22"/>
          <w:szCs w:val="22"/>
        </w:rPr>
      </w:pPr>
      <w:r w:rsidRPr="00924F6E">
        <w:rPr>
          <w:sz w:val="22"/>
          <w:szCs w:val="22"/>
        </w:rPr>
        <w:t>szolgáltató                                                           igénybe vevő / törvényes képviselő</w:t>
      </w:r>
    </w:p>
    <w:p w14:paraId="15181EE2" w14:textId="77777777" w:rsidR="00F54532" w:rsidRPr="00924F6E" w:rsidRDefault="00F54532" w:rsidP="00F54532">
      <w:pPr>
        <w:jc w:val="both"/>
        <w:rPr>
          <w:sz w:val="22"/>
          <w:szCs w:val="22"/>
        </w:rPr>
      </w:pPr>
    </w:p>
    <w:p w14:paraId="596579C0" w14:textId="77777777" w:rsidR="00F54532" w:rsidRPr="00924F6E" w:rsidRDefault="00F54532" w:rsidP="00F54532">
      <w:pPr>
        <w:jc w:val="center"/>
        <w:rPr>
          <w:sz w:val="22"/>
          <w:szCs w:val="22"/>
        </w:rPr>
      </w:pPr>
      <w:r w:rsidRPr="00924F6E">
        <w:rPr>
          <w:sz w:val="22"/>
          <w:szCs w:val="22"/>
        </w:rPr>
        <w:t>.................................................................</w:t>
      </w:r>
    </w:p>
    <w:p w14:paraId="24FC96B0" w14:textId="77777777" w:rsidR="00F54532" w:rsidRPr="00924F6E" w:rsidRDefault="00F54532" w:rsidP="00F54532">
      <w:pPr>
        <w:jc w:val="center"/>
        <w:rPr>
          <w:sz w:val="22"/>
          <w:szCs w:val="22"/>
        </w:rPr>
      </w:pPr>
      <w:r w:rsidRPr="00924F6E">
        <w:rPr>
          <w:sz w:val="22"/>
          <w:szCs w:val="22"/>
        </w:rPr>
        <w:t>tartásra kötelezett/ek</w:t>
      </w:r>
    </w:p>
    <w:p w14:paraId="092DB2E9" w14:textId="77777777" w:rsidR="00F54532" w:rsidRPr="00924F6E" w:rsidRDefault="00F54532" w:rsidP="00F54532">
      <w:pPr>
        <w:jc w:val="center"/>
        <w:rPr>
          <w:sz w:val="22"/>
          <w:szCs w:val="22"/>
        </w:rPr>
      </w:pPr>
      <w:r w:rsidRPr="00924F6E">
        <w:rPr>
          <w:sz w:val="22"/>
          <w:szCs w:val="22"/>
        </w:rPr>
        <w:t>(vagy azt vállaló személy/ek)</w:t>
      </w:r>
    </w:p>
    <w:p w14:paraId="3935475F" w14:textId="77777777" w:rsidR="00F54532" w:rsidRPr="00924F6E" w:rsidRDefault="00F54532" w:rsidP="00F54532">
      <w:pPr>
        <w:jc w:val="both"/>
        <w:rPr>
          <w:sz w:val="22"/>
          <w:szCs w:val="22"/>
        </w:rPr>
      </w:pPr>
    </w:p>
    <w:p w14:paraId="4BFFE03A" w14:textId="77777777" w:rsidR="00F54532" w:rsidRPr="00924F6E" w:rsidRDefault="00F54532" w:rsidP="00F54532">
      <w:pPr>
        <w:jc w:val="both"/>
        <w:rPr>
          <w:color w:val="000000"/>
          <w:sz w:val="22"/>
          <w:szCs w:val="22"/>
        </w:rPr>
      </w:pPr>
    </w:p>
    <w:p w14:paraId="3249ED4F" w14:textId="77777777" w:rsidR="00A073BF" w:rsidRDefault="00A073BF" w:rsidP="00A073BF">
      <w:pPr>
        <w:jc w:val="both"/>
        <w:rPr>
          <w:sz w:val="22"/>
        </w:rPr>
      </w:pPr>
      <w:r w:rsidRPr="009A4C68">
        <w:rPr>
          <w:sz w:val="22"/>
        </w:rPr>
        <w:t>Előttünk, mint tanúk előtt:</w:t>
      </w:r>
    </w:p>
    <w:p w14:paraId="5921BA2D" w14:textId="77777777" w:rsidR="00A073BF" w:rsidRPr="009A4C68" w:rsidRDefault="00A073BF" w:rsidP="00A073BF">
      <w:pPr>
        <w:jc w:val="both"/>
        <w:rPr>
          <w:sz w:val="22"/>
        </w:rPr>
      </w:pPr>
    </w:p>
    <w:p w14:paraId="7DF03F50" w14:textId="77777777" w:rsidR="00A073BF" w:rsidRPr="009A4C68" w:rsidRDefault="00A073BF" w:rsidP="00A073BF">
      <w:pPr>
        <w:jc w:val="both"/>
        <w:rPr>
          <w:sz w:val="22"/>
        </w:rPr>
      </w:pPr>
      <w:r w:rsidRPr="009A4C68">
        <w:rPr>
          <w:sz w:val="22"/>
        </w:rPr>
        <w:t>Név:</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t>Név:</w:t>
      </w:r>
    </w:p>
    <w:p w14:paraId="04B9E0A5" w14:textId="77777777" w:rsidR="00A073BF" w:rsidRPr="009A4C68" w:rsidRDefault="00A073BF" w:rsidP="00A073BF">
      <w:pPr>
        <w:jc w:val="both"/>
        <w:rPr>
          <w:sz w:val="22"/>
        </w:rPr>
      </w:pPr>
      <w:r w:rsidRPr="009A4C68">
        <w:rPr>
          <w:sz w:val="22"/>
        </w:rPr>
        <w:t>Aláírás:</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r>
      <w:r>
        <w:rPr>
          <w:sz w:val="22"/>
        </w:rPr>
        <w:tab/>
      </w:r>
      <w:r w:rsidRPr="009A4C68">
        <w:rPr>
          <w:sz w:val="22"/>
        </w:rPr>
        <w:t>Aláírás:</w:t>
      </w:r>
    </w:p>
    <w:p w14:paraId="69EBC1BA" w14:textId="77777777" w:rsidR="00A073BF" w:rsidRPr="009A4C68" w:rsidRDefault="00A073BF" w:rsidP="00A073BF">
      <w:pPr>
        <w:jc w:val="both"/>
        <w:rPr>
          <w:sz w:val="22"/>
        </w:rPr>
      </w:pPr>
      <w:r w:rsidRPr="009A4C68">
        <w:rPr>
          <w:sz w:val="22"/>
        </w:rPr>
        <w:t>Lakcím:</w:t>
      </w:r>
      <w:r w:rsidRPr="009A4C68">
        <w:rPr>
          <w:sz w:val="22"/>
        </w:rPr>
        <w:tab/>
      </w:r>
      <w:r w:rsidRPr="009A4C68">
        <w:rPr>
          <w:sz w:val="22"/>
        </w:rPr>
        <w:tab/>
      </w:r>
      <w:r w:rsidRPr="009A4C68">
        <w:rPr>
          <w:sz w:val="22"/>
        </w:rPr>
        <w:tab/>
      </w:r>
      <w:r w:rsidRPr="009A4C68">
        <w:rPr>
          <w:sz w:val="22"/>
        </w:rPr>
        <w:tab/>
      </w:r>
      <w:r w:rsidRPr="009A4C68">
        <w:rPr>
          <w:sz w:val="22"/>
        </w:rPr>
        <w:tab/>
      </w:r>
      <w:r w:rsidRPr="009A4C68">
        <w:rPr>
          <w:sz w:val="22"/>
        </w:rPr>
        <w:tab/>
        <w:t>Lakcím:</w:t>
      </w:r>
    </w:p>
    <w:p w14:paraId="1473E7B9" w14:textId="77777777" w:rsidR="00C64EC1" w:rsidRDefault="00C64EC1"/>
    <w:sectPr w:rsidR="00C64EC1" w:rsidSect="00F54532">
      <w:footnotePr>
        <w:pos w:val="beneathText"/>
      </w:footnotePr>
      <w:type w:val="continuous"/>
      <w:pgSz w:w="11905" w:h="16837"/>
      <w:pgMar w:top="1418" w:right="1021" w:bottom="567" w:left="102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KerszTimes">
    <w:altName w:val="Times New Roman"/>
    <w:charset w:val="00"/>
    <w:family w:val="auto"/>
    <w:pitch w:val="variable"/>
  </w:font>
  <w:font w:name="Segoe UI">
    <w:panose1 w:val="020B0502040204020203"/>
    <w:charset w:val="EE"/>
    <w:family w:val="swiss"/>
    <w:pitch w:val="variable"/>
    <w:sig w:usb0="E4002EFF" w:usb1="C000E47F"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0000007"/>
    <w:multiLevelType w:val="singleLevel"/>
    <w:tmpl w:val="00000007"/>
    <w:name w:val="WW8Num7"/>
    <w:lvl w:ilvl="0">
      <w:start w:val="1"/>
      <w:numFmt w:val="lowerLetter"/>
      <w:lvlText w:val="%1."/>
      <w:lvlJc w:val="left"/>
      <w:pPr>
        <w:tabs>
          <w:tab w:val="num" w:pos="420"/>
        </w:tabs>
        <w:ind w:left="420" w:hanging="360"/>
      </w:pPr>
    </w:lvl>
  </w:abstractNum>
  <w:abstractNum w:abstractNumId="2"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000000E"/>
    <w:multiLevelType w:val="singleLevel"/>
    <w:tmpl w:val="0000000E"/>
    <w:name w:val="WW8Num14"/>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F"/>
    <w:multiLevelType w:val="singleLevel"/>
    <w:tmpl w:val="0000000F"/>
    <w:name w:val="WW8Num15"/>
    <w:lvl w:ilvl="0">
      <w:start w:val="1"/>
      <w:numFmt w:val="bullet"/>
      <w:lvlText w:val=""/>
      <w:lvlJc w:val="left"/>
      <w:pPr>
        <w:tabs>
          <w:tab w:val="num" w:pos="360"/>
        </w:tabs>
        <w:ind w:left="360" w:hanging="360"/>
      </w:pPr>
      <w:rPr>
        <w:rFonts w:ascii="Wingdings" w:hAnsi="Wingdings"/>
      </w:rPr>
    </w:lvl>
  </w:abstractNum>
  <w:abstractNum w:abstractNumId="5" w15:restartNumberingAfterBreak="0">
    <w:nsid w:val="00000010"/>
    <w:multiLevelType w:val="singleLevel"/>
    <w:tmpl w:val="00000010"/>
    <w:name w:val="WW8Num16"/>
    <w:lvl w:ilvl="0">
      <w:start w:val="1"/>
      <w:numFmt w:val="bullet"/>
      <w:lvlText w:val=""/>
      <w:lvlJc w:val="left"/>
      <w:pPr>
        <w:tabs>
          <w:tab w:val="num" w:pos="1353"/>
        </w:tabs>
        <w:ind w:left="1353" w:hanging="360"/>
      </w:pPr>
      <w:rPr>
        <w:rFonts w:ascii="Wingdings" w:hAnsi="Wingdings"/>
        <w:sz w:val="28"/>
        <w:szCs w:val="28"/>
      </w:rPr>
    </w:lvl>
  </w:abstractNum>
  <w:abstractNum w:abstractNumId="6" w15:restartNumberingAfterBreak="0">
    <w:nsid w:val="00000016"/>
    <w:multiLevelType w:val="singleLevel"/>
    <w:tmpl w:val="00000016"/>
    <w:name w:val="WW8Num22"/>
    <w:lvl w:ilvl="0">
      <w:start w:val="1"/>
      <w:numFmt w:val="bullet"/>
      <w:lvlText w:val=""/>
      <w:lvlJc w:val="left"/>
      <w:pPr>
        <w:tabs>
          <w:tab w:val="num" w:pos="360"/>
        </w:tabs>
        <w:ind w:left="360" w:hanging="360"/>
      </w:pPr>
      <w:rPr>
        <w:rFonts w:ascii="Wingdings" w:hAnsi="Wingdings"/>
      </w:rPr>
    </w:lvl>
  </w:abstractNum>
  <w:abstractNum w:abstractNumId="7" w15:restartNumberingAfterBreak="0">
    <w:nsid w:val="11092FB0"/>
    <w:multiLevelType w:val="hybridMultilevel"/>
    <w:tmpl w:val="8F927580"/>
    <w:lvl w:ilvl="0" w:tplc="F1584ADC">
      <w:start w:val="1"/>
      <w:numFmt w:val="bullet"/>
      <w:lvlText w:val=""/>
      <w:lvlJc w:val="left"/>
      <w:pPr>
        <w:tabs>
          <w:tab w:val="num" w:pos="1680"/>
        </w:tabs>
        <w:ind w:left="168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DD669B"/>
    <w:multiLevelType w:val="hybridMultilevel"/>
    <w:tmpl w:val="64685A98"/>
    <w:lvl w:ilvl="0" w:tplc="F238061A">
      <w:start w:val="4"/>
      <w:numFmt w:val="bullet"/>
      <w:lvlText w:val="-"/>
      <w:lvlJc w:val="left"/>
      <w:pPr>
        <w:ind w:left="1068" w:hanging="360"/>
      </w:pPr>
      <w:rPr>
        <w:rFonts w:ascii="Times New Roman" w:eastAsia="Times New Roman" w:hAnsi="Times New Roman" w:cs="Times New Roman"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9" w15:restartNumberingAfterBreak="0">
    <w:nsid w:val="4D3B1A07"/>
    <w:multiLevelType w:val="hybridMultilevel"/>
    <w:tmpl w:val="6DD4CA62"/>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F831962"/>
    <w:multiLevelType w:val="hybridMultilevel"/>
    <w:tmpl w:val="3FF4F62E"/>
    <w:lvl w:ilvl="0" w:tplc="040E0001">
      <w:start w:val="1"/>
      <w:numFmt w:val="bullet"/>
      <w:lvlText w:val=""/>
      <w:lvlJc w:val="left"/>
      <w:pPr>
        <w:tabs>
          <w:tab w:val="num" w:pos="720"/>
        </w:tabs>
        <w:ind w:left="720" w:hanging="360"/>
      </w:pPr>
      <w:rPr>
        <w:rFonts w:ascii="Symbol" w:hAnsi="Symbol" w:cs="Symbol"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cs="Wingdings" w:hint="default"/>
      </w:rPr>
    </w:lvl>
    <w:lvl w:ilvl="3" w:tplc="040E0001">
      <w:start w:val="1"/>
      <w:numFmt w:val="bullet"/>
      <w:lvlText w:val=""/>
      <w:lvlJc w:val="left"/>
      <w:pPr>
        <w:tabs>
          <w:tab w:val="num" w:pos="2880"/>
        </w:tabs>
        <w:ind w:left="2880" w:hanging="360"/>
      </w:pPr>
      <w:rPr>
        <w:rFonts w:ascii="Symbol" w:hAnsi="Symbol" w:cs="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cs="Wingdings" w:hint="default"/>
      </w:rPr>
    </w:lvl>
    <w:lvl w:ilvl="6" w:tplc="040E0001">
      <w:start w:val="1"/>
      <w:numFmt w:val="bullet"/>
      <w:lvlText w:val=""/>
      <w:lvlJc w:val="left"/>
      <w:pPr>
        <w:tabs>
          <w:tab w:val="num" w:pos="5040"/>
        </w:tabs>
        <w:ind w:left="5040" w:hanging="360"/>
      </w:pPr>
      <w:rPr>
        <w:rFonts w:ascii="Symbol" w:hAnsi="Symbol" w:cs="Symbol" w:hint="default"/>
      </w:rPr>
    </w:lvl>
    <w:lvl w:ilvl="7" w:tplc="040E0003">
      <w:start w:val="1"/>
      <w:numFmt w:val="bullet"/>
      <w:lvlText w:val="o"/>
      <w:lvlJc w:val="left"/>
      <w:pPr>
        <w:tabs>
          <w:tab w:val="num" w:pos="5760"/>
        </w:tabs>
        <w:ind w:left="5760" w:hanging="360"/>
      </w:pPr>
      <w:rPr>
        <w:rFonts w:ascii="Courier New" w:hAnsi="Courier New" w:cs="Courier New" w:hint="default"/>
      </w:rPr>
    </w:lvl>
    <w:lvl w:ilvl="8" w:tplc="040E0005">
      <w:start w:val="1"/>
      <w:numFmt w:val="bullet"/>
      <w:lvlText w:val=""/>
      <w:lvlJc w:val="left"/>
      <w:pPr>
        <w:tabs>
          <w:tab w:val="num" w:pos="6480"/>
        </w:tabs>
        <w:ind w:left="6480" w:hanging="360"/>
      </w:pPr>
      <w:rPr>
        <w:rFonts w:ascii="Wingdings" w:hAnsi="Wingdings" w:cs="Wingdings" w:hint="default"/>
      </w:rPr>
    </w:lvl>
  </w:abstractNum>
  <w:num w:numId="1" w16cid:durableId="976033256">
    <w:abstractNumId w:val="0"/>
  </w:num>
  <w:num w:numId="2" w16cid:durableId="1806893505">
    <w:abstractNumId w:val="1"/>
  </w:num>
  <w:num w:numId="3" w16cid:durableId="339086151">
    <w:abstractNumId w:val="2"/>
  </w:num>
  <w:num w:numId="4" w16cid:durableId="251134147">
    <w:abstractNumId w:val="3"/>
  </w:num>
  <w:num w:numId="5" w16cid:durableId="1554079409">
    <w:abstractNumId w:val="4"/>
  </w:num>
  <w:num w:numId="6" w16cid:durableId="1159035324">
    <w:abstractNumId w:val="5"/>
  </w:num>
  <w:num w:numId="7" w16cid:durableId="1001199578">
    <w:abstractNumId w:val="6"/>
  </w:num>
  <w:num w:numId="8" w16cid:durableId="66346387">
    <w:abstractNumId w:val="9"/>
  </w:num>
  <w:num w:numId="9" w16cid:durableId="73286353">
    <w:abstractNumId w:val="10"/>
  </w:num>
  <w:num w:numId="10" w16cid:durableId="1320035548">
    <w:abstractNumId w:val="7"/>
  </w:num>
  <w:num w:numId="11" w16cid:durableId="1211378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532"/>
    <w:rsid w:val="000E1AAC"/>
    <w:rsid w:val="001E10B2"/>
    <w:rsid w:val="00271771"/>
    <w:rsid w:val="002D3C3A"/>
    <w:rsid w:val="00380677"/>
    <w:rsid w:val="003964F7"/>
    <w:rsid w:val="003F1B0E"/>
    <w:rsid w:val="00434256"/>
    <w:rsid w:val="00437280"/>
    <w:rsid w:val="00460EE9"/>
    <w:rsid w:val="0050560C"/>
    <w:rsid w:val="005473DB"/>
    <w:rsid w:val="005D0A37"/>
    <w:rsid w:val="00676E7C"/>
    <w:rsid w:val="007742D0"/>
    <w:rsid w:val="007A7399"/>
    <w:rsid w:val="00886A31"/>
    <w:rsid w:val="00A073BF"/>
    <w:rsid w:val="00A92C7B"/>
    <w:rsid w:val="00AA2845"/>
    <w:rsid w:val="00B556DC"/>
    <w:rsid w:val="00C46673"/>
    <w:rsid w:val="00C55EA6"/>
    <w:rsid w:val="00C64EC1"/>
    <w:rsid w:val="00C8176C"/>
    <w:rsid w:val="00D71B21"/>
    <w:rsid w:val="00DF2E6B"/>
    <w:rsid w:val="00E85E17"/>
    <w:rsid w:val="00EA7E9D"/>
    <w:rsid w:val="00F54532"/>
    <w:rsid w:val="00FC67C9"/>
    <w:rsid w:val="00FD48C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D27D"/>
  <w15:chartTrackingRefBased/>
  <w15:docId w15:val="{E3D2E68A-9C22-4EC3-8456-1759D6FB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54532"/>
    <w:pPr>
      <w:suppressAutoHyphens/>
      <w:spacing w:after="0" w:line="240" w:lineRule="auto"/>
    </w:pPr>
    <w:rPr>
      <w:rFonts w:ascii="Times New Roman" w:eastAsia="Times New Roman" w:hAnsi="Times New Roman" w:cs="Times New Roman"/>
      <w:sz w:val="26"/>
      <w:szCs w:val="20"/>
      <w:lang w:eastAsia="ar-SA"/>
    </w:rPr>
  </w:style>
  <w:style w:type="paragraph" w:styleId="Cmsor3">
    <w:name w:val="heading 3"/>
    <w:basedOn w:val="Norml"/>
    <w:next w:val="Norml"/>
    <w:link w:val="Cmsor3Char"/>
    <w:qFormat/>
    <w:rsid w:val="00F54532"/>
    <w:pPr>
      <w:keepNext/>
      <w:shd w:val="clear" w:color="auto" w:fill="D8D8D8"/>
      <w:tabs>
        <w:tab w:val="num" w:pos="720"/>
        <w:tab w:val="left" w:pos="7920"/>
      </w:tabs>
      <w:ind w:left="720" w:hanging="720"/>
      <w:jc w:val="center"/>
      <w:outlineLvl w:val="2"/>
    </w:pPr>
    <w:rPr>
      <w:b/>
      <w:sz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rsid w:val="00F54532"/>
    <w:rPr>
      <w:rFonts w:ascii="Times New Roman" w:eastAsia="Times New Roman" w:hAnsi="Times New Roman" w:cs="Times New Roman"/>
      <w:b/>
      <w:sz w:val="28"/>
      <w:szCs w:val="20"/>
      <w:shd w:val="clear" w:color="auto" w:fill="D8D8D8"/>
      <w:lang w:eastAsia="ar-SA"/>
    </w:rPr>
  </w:style>
  <w:style w:type="paragraph" w:styleId="Szvegtrzs">
    <w:name w:val="Body Text"/>
    <w:basedOn w:val="Norml"/>
    <w:link w:val="SzvegtrzsChar"/>
    <w:rsid w:val="00F54532"/>
    <w:pPr>
      <w:jc w:val="both"/>
    </w:pPr>
    <w:rPr>
      <w:rFonts w:ascii="KerszTimes" w:hAnsi="KerszTimes"/>
    </w:rPr>
  </w:style>
  <w:style w:type="character" w:customStyle="1" w:styleId="SzvegtrzsChar">
    <w:name w:val="Szövegtörzs Char"/>
    <w:basedOn w:val="Bekezdsalapbettpusa"/>
    <w:link w:val="Szvegtrzs"/>
    <w:rsid w:val="00F54532"/>
    <w:rPr>
      <w:rFonts w:ascii="KerszTimes" w:eastAsia="Times New Roman" w:hAnsi="KerszTimes" w:cs="Times New Roman"/>
      <w:sz w:val="26"/>
      <w:szCs w:val="20"/>
      <w:lang w:eastAsia="ar-SA"/>
    </w:rPr>
  </w:style>
  <w:style w:type="paragraph" w:styleId="Cm">
    <w:name w:val="Title"/>
    <w:basedOn w:val="Norml"/>
    <w:next w:val="Alcm"/>
    <w:link w:val="CmChar"/>
    <w:qFormat/>
    <w:rsid w:val="00F54532"/>
    <w:pPr>
      <w:jc w:val="center"/>
    </w:pPr>
    <w:rPr>
      <w:b/>
      <w:sz w:val="24"/>
      <w:u w:val="single"/>
    </w:rPr>
  </w:style>
  <w:style w:type="character" w:customStyle="1" w:styleId="CmChar">
    <w:name w:val="Cím Char"/>
    <w:basedOn w:val="Bekezdsalapbettpusa"/>
    <w:link w:val="Cm"/>
    <w:rsid w:val="00F54532"/>
    <w:rPr>
      <w:rFonts w:ascii="Times New Roman" w:eastAsia="Times New Roman" w:hAnsi="Times New Roman" w:cs="Times New Roman"/>
      <w:b/>
      <w:sz w:val="24"/>
      <w:szCs w:val="20"/>
      <w:u w:val="single"/>
      <w:lang w:eastAsia="ar-SA"/>
    </w:rPr>
  </w:style>
  <w:style w:type="paragraph" w:styleId="Alcm">
    <w:name w:val="Subtitle"/>
    <w:basedOn w:val="Norml"/>
    <w:next w:val="Szvegtrzs"/>
    <w:link w:val="AlcmChar"/>
    <w:qFormat/>
    <w:rsid w:val="00F54532"/>
    <w:pPr>
      <w:jc w:val="center"/>
    </w:pPr>
    <w:rPr>
      <w:b/>
      <w:sz w:val="28"/>
    </w:rPr>
  </w:style>
  <w:style w:type="character" w:customStyle="1" w:styleId="AlcmChar">
    <w:name w:val="Alcím Char"/>
    <w:basedOn w:val="Bekezdsalapbettpusa"/>
    <w:link w:val="Alcm"/>
    <w:rsid w:val="00F54532"/>
    <w:rPr>
      <w:rFonts w:ascii="Times New Roman" w:eastAsia="Times New Roman" w:hAnsi="Times New Roman" w:cs="Times New Roman"/>
      <w:b/>
      <w:sz w:val="28"/>
      <w:szCs w:val="20"/>
      <w:lang w:eastAsia="ar-SA"/>
    </w:rPr>
  </w:style>
  <w:style w:type="paragraph" w:styleId="lfej">
    <w:name w:val="header"/>
    <w:basedOn w:val="Norml"/>
    <w:link w:val="lfejChar"/>
    <w:rsid w:val="00F54532"/>
  </w:style>
  <w:style w:type="character" w:customStyle="1" w:styleId="lfejChar">
    <w:name w:val="Élőfej Char"/>
    <w:basedOn w:val="Bekezdsalapbettpusa"/>
    <w:link w:val="lfej"/>
    <w:rsid w:val="00F54532"/>
    <w:rPr>
      <w:rFonts w:ascii="Times New Roman" w:eastAsia="Times New Roman" w:hAnsi="Times New Roman" w:cs="Times New Roman"/>
      <w:sz w:val="26"/>
      <w:szCs w:val="20"/>
      <w:lang w:eastAsia="ar-SA"/>
    </w:rPr>
  </w:style>
  <w:style w:type="paragraph" w:customStyle="1" w:styleId="Szvegtrzs21">
    <w:name w:val="Szövegtörzs 21"/>
    <w:basedOn w:val="Norml"/>
    <w:rsid w:val="00F54532"/>
    <w:pPr>
      <w:ind w:firstLine="204"/>
      <w:jc w:val="both"/>
    </w:pPr>
    <w:rPr>
      <w:rFonts w:ascii="KerszTimes" w:hAnsi="KerszTimes"/>
    </w:rPr>
  </w:style>
  <w:style w:type="paragraph" w:styleId="Szvegtrzsbehzssal">
    <w:name w:val="Body Text Indent"/>
    <w:basedOn w:val="Norml"/>
    <w:link w:val="SzvegtrzsbehzssalChar"/>
    <w:rsid w:val="00F54532"/>
    <w:pPr>
      <w:spacing w:before="240" w:after="240"/>
      <w:ind w:left="142" w:hanging="142"/>
      <w:jc w:val="both"/>
    </w:pPr>
    <w:rPr>
      <w:sz w:val="18"/>
    </w:rPr>
  </w:style>
  <w:style w:type="character" w:customStyle="1" w:styleId="SzvegtrzsbehzssalChar">
    <w:name w:val="Szövegtörzs behúzással Char"/>
    <w:basedOn w:val="Bekezdsalapbettpusa"/>
    <w:link w:val="Szvegtrzsbehzssal"/>
    <w:rsid w:val="00F54532"/>
    <w:rPr>
      <w:rFonts w:ascii="Times New Roman" w:eastAsia="Times New Roman" w:hAnsi="Times New Roman" w:cs="Times New Roman"/>
      <w:sz w:val="18"/>
      <w:szCs w:val="20"/>
      <w:lang w:eastAsia="ar-SA"/>
    </w:rPr>
  </w:style>
  <w:style w:type="paragraph" w:styleId="NormlWeb">
    <w:name w:val="Normal (Web)"/>
    <w:basedOn w:val="Norml"/>
    <w:rsid w:val="00F54532"/>
    <w:pPr>
      <w:spacing w:before="100" w:after="100"/>
    </w:pPr>
    <w:rPr>
      <w:color w:val="000000"/>
      <w:sz w:val="24"/>
      <w:szCs w:val="24"/>
    </w:rPr>
  </w:style>
  <w:style w:type="paragraph" w:styleId="Listaszerbekezds">
    <w:name w:val="List Paragraph"/>
    <w:basedOn w:val="Norml"/>
    <w:qFormat/>
    <w:rsid w:val="00F54532"/>
    <w:pPr>
      <w:ind w:left="720"/>
      <w:contextualSpacing/>
    </w:pPr>
  </w:style>
  <w:style w:type="paragraph" w:styleId="Buborkszveg">
    <w:name w:val="Balloon Text"/>
    <w:basedOn w:val="Norml"/>
    <w:link w:val="BuborkszvegChar"/>
    <w:uiPriority w:val="99"/>
    <w:semiHidden/>
    <w:unhideWhenUsed/>
    <w:rsid w:val="00437280"/>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437280"/>
    <w:rPr>
      <w:rFonts w:ascii="Segoe UI" w:eastAsia="Times New Roman"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2313</Words>
  <Characters>15966</Characters>
  <Application>Microsoft Office Word</Application>
  <DocSecurity>0</DocSecurity>
  <Lines>133</Lines>
  <Paragraphs>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SAO-Dell-1</dc:creator>
  <cp:keywords/>
  <dc:description/>
  <cp:lastModifiedBy>Attila Kiss</cp:lastModifiedBy>
  <cp:revision>3</cp:revision>
  <cp:lastPrinted>2024-09-17T12:03:00Z</cp:lastPrinted>
  <dcterms:created xsi:type="dcterms:W3CDTF">2025-04-29T06:42:00Z</dcterms:created>
  <dcterms:modified xsi:type="dcterms:W3CDTF">2025-10-13T09:46:00Z</dcterms:modified>
</cp:coreProperties>
</file>